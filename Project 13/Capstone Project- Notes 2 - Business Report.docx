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7CAAC" w:themeColor="accent2" w:themeTint="66"/>
  <w:body>
    <w:p w14:paraId="74C3536B" w14:textId="77777777" w:rsidR="00E20D43" w:rsidRPr="00BE3AE5" w:rsidRDefault="00E20D43" w:rsidP="00E22C34">
      <w:pPr>
        <w:pStyle w:val="Title"/>
        <w:rPr>
          <w:b/>
        </w:rPr>
      </w:pPr>
      <w:r w:rsidRPr="00BE3AE5">
        <w:rPr>
          <w:b/>
        </w:rPr>
        <w:t>Capstone Project – Social Media Tourism</w:t>
      </w:r>
    </w:p>
    <w:p w14:paraId="046412EE" w14:textId="77777777" w:rsidR="00E20D43" w:rsidRPr="00BE3AE5" w:rsidRDefault="00E20D43" w:rsidP="00E20D43">
      <w:pPr>
        <w:rPr>
          <w:rFonts w:cstheme="minorHAnsi"/>
          <w:szCs w:val="28"/>
        </w:rPr>
      </w:pPr>
    </w:p>
    <w:p w14:paraId="0E36ED09" w14:textId="367D01CF" w:rsidR="00E20D43" w:rsidRPr="00BE3AE5" w:rsidRDefault="00E20D43" w:rsidP="00E22C34">
      <w:pPr>
        <w:pStyle w:val="Heading1"/>
      </w:pPr>
      <w:r w:rsidRPr="00BE3AE5">
        <w:t>Problem Statement</w:t>
      </w:r>
      <w:r w:rsidR="00E22C34" w:rsidRPr="00BE3AE5">
        <w:t>:</w:t>
      </w:r>
    </w:p>
    <w:p w14:paraId="6C302B10" w14:textId="77777777" w:rsidR="00E20D43" w:rsidRPr="00BE3AE5" w:rsidRDefault="00E20D43" w:rsidP="00E20D43">
      <w:pPr>
        <w:rPr>
          <w:rFonts w:cstheme="minorHAnsi"/>
          <w:szCs w:val="28"/>
        </w:rPr>
      </w:pPr>
      <w:r w:rsidRPr="00BE3AE5">
        <w:rPr>
          <w:rFonts w:cstheme="minorHAnsi"/>
          <w:szCs w:val="28"/>
        </w:rPr>
        <w:t>An aviation company that provides domestic as well as international trips to the customers now wants to apply a targeted approach instead of reaching out to each of the customers. This time they want to do it digitally instead of tele calling. Hence they have collaborated with a social networking platform, so they can learn the digital and social behavior of the customers and provide the digital advertisement on the user page of the targeted customers who have a high propensity to take up the product.</w:t>
      </w:r>
    </w:p>
    <w:p w14:paraId="0EF0F8E1" w14:textId="77777777" w:rsidR="00E20D43" w:rsidRPr="00BE3AE5" w:rsidRDefault="00E20D43" w:rsidP="00E20D43">
      <w:pPr>
        <w:rPr>
          <w:rFonts w:cstheme="minorHAnsi"/>
          <w:szCs w:val="28"/>
        </w:rPr>
      </w:pPr>
      <w:r w:rsidRPr="00BE3AE5">
        <w:rPr>
          <w:rFonts w:cstheme="minorHAnsi"/>
          <w:szCs w:val="28"/>
        </w:rPr>
        <w:t>Propensity of buying tickets is different for different login devices. Hence, you have to create 2 models separately for Laptop and Mobile. [Anything which is not a laptop can be considered as mobile phone usage.]</w:t>
      </w:r>
    </w:p>
    <w:p w14:paraId="4D889126" w14:textId="3584B7EC" w:rsidR="00E20D43" w:rsidRPr="00BE3AE5" w:rsidRDefault="00E20D43" w:rsidP="00E20D43">
      <w:pPr>
        <w:pBdr>
          <w:bottom w:val="single" w:sz="12" w:space="1" w:color="auto"/>
        </w:pBdr>
        <w:rPr>
          <w:rFonts w:cstheme="minorHAnsi"/>
          <w:szCs w:val="28"/>
        </w:rPr>
      </w:pPr>
      <w:r w:rsidRPr="00BE3AE5">
        <w:rPr>
          <w:rFonts w:cstheme="minorHAnsi"/>
          <w:szCs w:val="28"/>
        </w:rPr>
        <w:t xml:space="preserve">Note: The advertisements on the digital platform are bit expensive, hence you need to be very accurate while creating the models.  </w:t>
      </w:r>
    </w:p>
    <w:p w14:paraId="3F90A5E9" w14:textId="77777777" w:rsidR="007D6D80" w:rsidRPr="00BE3AE5" w:rsidRDefault="007D6D80" w:rsidP="00E20D43">
      <w:pPr>
        <w:pBdr>
          <w:bottom w:val="single" w:sz="12" w:space="1" w:color="auto"/>
        </w:pBdr>
        <w:rPr>
          <w:rFonts w:cstheme="minorHAnsi"/>
          <w:szCs w:val="28"/>
        </w:rPr>
      </w:pPr>
    </w:p>
    <w:p w14:paraId="0B354E9A" w14:textId="77777777" w:rsidR="00D671D5" w:rsidRPr="00BE3AE5" w:rsidRDefault="00D671D5">
      <w:pPr>
        <w:rPr>
          <w:rFonts w:cstheme="minorHAnsi"/>
          <w:szCs w:val="28"/>
        </w:rPr>
      </w:pPr>
    </w:p>
    <w:p w14:paraId="17151DB9" w14:textId="77777777" w:rsidR="00162483" w:rsidRPr="00BE3AE5" w:rsidRDefault="00162483" w:rsidP="00E22C34">
      <w:pPr>
        <w:pStyle w:val="Subtitle"/>
      </w:pPr>
      <w:r w:rsidRPr="00BE3AE5">
        <w:t>PROJECT NOTES-II-2</w:t>
      </w:r>
    </w:p>
    <w:p w14:paraId="54CF0A3B" w14:textId="2F0F5E09" w:rsidR="00162483" w:rsidRPr="00BE3AE5" w:rsidRDefault="00162483" w:rsidP="00E22C34">
      <w:pPr>
        <w:pStyle w:val="Heading1"/>
      </w:pPr>
      <w:r w:rsidRPr="00BE3AE5">
        <w:t>Objective:</w:t>
      </w:r>
      <w:bookmarkStart w:id="0" w:name="_GoBack"/>
      <w:bookmarkEnd w:id="0"/>
    </w:p>
    <w:p w14:paraId="25C86F86" w14:textId="77777777" w:rsidR="00162483" w:rsidRPr="00BE3AE5" w:rsidRDefault="00162483" w:rsidP="00162483">
      <w:pPr>
        <w:rPr>
          <w:rFonts w:cstheme="minorHAnsi"/>
          <w:szCs w:val="28"/>
        </w:rPr>
      </w:pPr>
      <w:r w:rsidRPr="00BE3AE5">
        <w:rPr>
          <w:rFonts w:cstheme="minorHAnsi"/>
          <w:szCs w:val="28"/>
        </w:rPr>
        <w:t xml:space="preserve">The second set of project notes must include the model building aspect and be aligned to the analytical business problem the Capstone Project addresses. </w:t>
      </w:r>
    </w:p>
    <w:p w14:paraId="156B2559" w14:textId="77777777" w:rsidR="00162483" w:rsidRPr="00BE3AE5" w:rsidRDefault="00162483" w:rsidP="00162483">
      <w:pPr>
        <w:rPr>
          <w:rFonts w:cstheme="minorHAnsi"/>
          <w:szCs w:val="28"/>
        </w:rPr>
      </w:pPr>
      <w:r w:rsidRPr="00BE3AE5">
        <w:rPr>
          <w:rFonts w:cstheme="minorHAnsi"/>
          <w:szCs w:val="28"/>
        </w:rPr>
        <w:t xml:space="preserve">It should also include the rationale behind using/building one particular model (if applicable). </w:t>
      </w:r>
    </w:p>
    <w:p w14:paraId="4A848D9D" w14:textId="427C9FC4" w:rsidR="00E20D43" w:rsidRPr="00BE3AE5" w:rsidRDefault="00162483" w:rsidP="00162483">
      <w:pPr>
        <w:rPr>
          <w:rFonts w:cstheme="minorHAnsi"/>
          <w:szCs w:val="28"/>
        </w:rPr>
      </w:pPr>
      <w:r w:rsidRPr="00BE3AE5">
        <w:rPr>
          <w:rFonts w:cstheme="minorHAnsi"/>
          <w:szCs w:val="28"/>
        </w:rPr>
        <w:t>The notes should be brief and succinct containing the depiction of the results for the models built aligned with the objective of the project.</w:t>
      </w:r>
    </w:p>
    <w:p w14:paraId="420A064F" w14:textId="722FAB97" w:rsidR="007D6D80" w:rsidRPr="00BE3AE5" w:rsidRDefault="007D6D80" w:rsidP="00162483">
      <w:pPr>
        <w:pBdr>
          <w:bottom w:val="single" w:sz="12" w:space="1" w:color="auto"/>
        </w:pBdr>
        <w:rPr>
          <w:rFonts w:cstheme="minorHAnsi"/>
          <w:szCs w:val="28"/>
        </w:rPr>
      </w:pPr>
    </w:p>
    <w:p w14:paraId="7BD76A57" w14:textId="527D9028" w:rsidR="007D6D80" w:rsidRPr="00BE3AE5" w:rsidRDefault="007D6D80" w:rsidP="00162483">
      <w:pPr>
        <w:rPr>
          <w:rFonts w:cstheme="minorHAnsi"/>
          <w:szCs w:val="28"/>
        </w:rPr>
      </w:pPr>
    </w:p>
    <w:p w14:paraId="6DD27209" w14:textId="77777777" w:rsidR="00745198" w:rsidRPr="00BE3AE5" w:rsidRDefault="00745198" w:rsidP="00433D38">
      <w:pPr>
        <w:pStyle w:val="Heading1"/>
      </w:pPr>
      <w:r w:rsidRPr="00BE3AE5">
        <w:t>1. Model building and interpretation.</w:t>
      </w:r>
    </w:p>
    <w:p w14:paraId="326D3EB2" w14:textId="60C90C91" w:rsidR="00745198" w:rsidRPr="00BE3AE5" w:rsidRDefault="00E22C34" w:rsidP="00745198">
      <w:pPr>
        <w:rPr>
          <w:rFonts w:cstheme="minorHAnsi"/>
          <w:szCs w:val="28"/>
        </w:rPr>
      </w:pPr>
      <w:r w:rsidRPr="00BE3AE5">
        <w:rPr>
          <w:rFonts w:cstheme="minorHAnsi"/>
          <w:szCs w:val="28"/>
        </w:rPr>
        <w:t>a</w:t>
      </w:r>
      <w:r w:rsidR="00745198" w:rsidRPr="00BE3AE5">
        <w:rPr>
          <w:rFonts w:cstheme="minorHAnsi"/>
          <w:szCs w:val="28"/>
        </w:rPr>
        <w:t xml:space="preserve">. Build various models (You can choose to build models for either or all of descriptive, predictive or prescriptive purposes). </w:t>
      </w:r>
    </w:p>
    <w:p w14:paraId="0EF0B15A" w14:textId="32861BFE" w:rsidR="00745198" w:rsidRPr="00BE3AE5" w:rsidRDefault="00E22C34" w:rsidP="00745198">
      <w:pPr>
        <w:rPr>
          <w:rFonts w:cstheme="minorHAnsi"/>
          <w:szCs w:val="28"/>
        </w:rPr>
      </w:pPr>
      <w:r w:rsidRPr="00BE3AE5">
        <w:rPr>
          <w:rFonts w:cstheme="minorHAnsi"/>
          <w:szCs w:val="28"/>
        </w:rPr>
        <w:t>b</w:t>
      </w:r>
      <w:r w:rsidR="00745198" w:rsidRPr="00BE3AE5">
        <w:rPr>
          <w:rFonts w:cstheme="minorHAnsi"/>
          <w:szCs w:val="28"/>
        </w:rPr>
        <w:t xml:space="preserve">. Test your predictive model against the test set using various appropriate performance metrics </w:t>
      </w:r>
    </w:p>
    <w:p w14:paraId="5DC53070" w14:textId="4AB27D53" w:rsidR="00745198" w:rsidRPr="00BE3AE5" w:rsidRDefault="00821810" w:rsidP="00745198">
      <w:pPr>
        <w:rPr>
          <w:rFonts w:cstheme="minorHAnsi"/>
          <w:szCs w:val="28"/>
        </w:rPr>
      </w:pPr>
      <w:r w:rsidRPr="00BE3AE5">
        <w:rPr>
          <w:rFonts w:cstheme="minorHAnsi"/>
          <w:szCs w:val="28"/>
        </w:rPr>
        <w:t>c. Interpretation</w:t>
      </w:r>
      <w:r w:rsidR="00745198" w:rsidRPr="00BE3AE5">
        <w:rPr>
          <w:rFonts w:cstheme="minorHAnsi"/>
          <w:szCs w:val="28"/>
        </w:rPr>
        <w:t xml:space="preserve"> of the model(s).</w:t>
      </w:r>
    </w:p>
    <w:p w14:paraId="44DF671C" w14:textId="6C18927C" w:rsidR="007D6D80" w:rsidRPr="00BE3AE5" w:rsidRDefault="007D6D80" w:rsidP="007D6D80">
      <w:pPr>
        <w:rPr>
          <w:rFonts w:cstheme="minorHAnsi"/>
          <w:szCs w:val="28"/>
        </w:rPr>
      </w:pPr>
      <w:r w:rsidRPr="00BE3AE5">
        <w:rPr>
          <w:rFonts w:cstheme="minorHAnsi"/>
          <w:szCs w:val="28"/>
        </w:rPr>
        <w:t>We have to build models separately for Laptop and Mobile users based on their preferred device. So for that, let’s first make 2 different data frames for each.</w:t>
      </w:r>
    </w:p>
    <w:p w14:paraId="40D0239B" w14:textId="0BF2B712" w:rsidR="007D6D80" w:rsidRPr="00BE3AE5" w:rsidRDefault="007D6D80" w:rsidP="007D6D80">
      <w:pPr>
        <w:rPr>
          <w:rFonts w:cstheme="minorHAnsi"/>
          <w:szCs w:val="28"/>
        </w:rPr>
      </w:pPr>
    </w:p>
    <w:p w14:paraId="7965E522" w14:textId="0612EF93" w:rsidR="007D6D80" w:rsidRPr="00BE3AE5" w:rsidRDefault="007D6D80" w:rsidP="007D6D80">
      <w:pPr>
        <w:rPr>
          <w:rFonts w:cstheme="minorHAnsi"/>
          <w:szCs w:val="28"/>
        </w:rPr>
      </w:pPr>
      <w:r w:rsidRPr="00BE3AE5">
        <w:rPr>
          <w:rFonts w:cstheme="minorHAnsi"/>
          <w:szCs w:val="28"/>
        </w:rPr>
        <w:t>Below is the data frame for Laptop users.</w:t>
      </w:r>
    </w:p>
    <w:p w14:paraId="76DD0CE1" w14:textId="19440FF9" w:rsidR="007D6D80" w:rsidRPr="00BE3AE5" w:rsidRDefault="007D6D80" w:rsidP="007D6D80">
      <w:pPr>
        <w:rPr>
          <w:rFonts w:cstheme="minorHAnsi"/>
          <w:szCs w:val="28"/>
        </w:rPr>
      </w:pPr>
    </w:p>
    <w:p w14:paraId="63257D3A" w14:textId="51B9F599" w:rsidR="007D6D80" w:rsidRPr="00BE3AE5" w:rsidRDefault="007D6D80" w:rsidP="007D6D80">
      <w:pPr>
        <w:rPr>
          <w:rFonts w:cstheme="minorHAnsi"/>
          <w:szCs w:val="28"/>
        </w:rPr>
      </w:pPr>
      <w:r w:rsidRPr="00BE3AE5">
        <w:rPr>
          <w:noProof/>
        </w:rPr>
        <w:lastRenderedPageBreak/>
        <w:drawing>
          <wp:inline distT="0" distB="0" distL="0" distR="0" wp14:anchorId="5C3CBE58" wp14:editId="4DFB8E31">
            <wp:extent cx="5143500" cy="276792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152520" cy="2772782"/>
                    </a:xfrm>
                    <a:prstGeom prst="rect">
                      <a:avLst/>
                    </a:prstGeom>
                  </pic:spPr>
                </pic:pic>
              </a:graphicData>
            </a:graphic>
          </wp:inline>
        </w:drawing>
      </w:r>
    </w:p>
    <w:p w14:paraId="660FCA24" w14:textId="48CDBC5B" w:rsidR="007D6D80" w:rsidRPr="00BE3AE5" w:rsidRDefault="007D6D80" w:rsidP="007D6D80">
      <w:pPr>
        <w:rPr>
          <w:rFonts w:cstheme="minorHAnsi"/>
          <w:szCs w:val="28"/>
        </w:rPr>
      </w:pPr>
    </w:p>
    <w:p w14:paraId="17BFD3D7" w14:textId="776B7FB3" w:rsidR="007D6D80" w:rsidRPr="00BE3AE5" w:rsidRDefault="007D6D80" w:rsidP="007D6D80">
      <w:pPr>
        <w:rPr>
          <w:rFonts w:cstheme="minorHAnsi"/>
          <w:szCs w:val="28"/>
        </w:rPr>
      </w:pPr>
      <w:r w:rsidRPr="00BE3AE5">
        <w:rPr>
          <w:rFonts w:cstheme="minorHAnsi"/>
          <w:szCs w:val="28"/>
        </w:rPr>
        <w:t>There are total 1108 users who prefer laptop for their use.</w:t>
      </w:r>
    </w:p>
    <w:p w14:paraId="720EF8D9" w14:textId="77777777" w:rsidR="00745198" w:rsidRPr="00BE3AE5" w:rsidRDefault="00745198" w:rsidP="007D6D80">
      <w:pPr>
        <w:rPr>
          <w:rFonts w:cstheme="minorHAnsi"/>
          <w:szCs w:val="28"/>
        </w:rPr>
      </w:pPr>
    </w:p>
    <w:p w14:paraId="7C6F096C" w14:textId="6E32B528" w:rsidR="007D6D80" w:rsidRPr="00BE3AE5" w:rsidRDefault="007D6D80" w:rsidP="007D6D80">
      <w:pPr>
        <w:rPr>
          <w:rFonts w:cstheme="minorHAnsi"/>
          <w:szCs w:val="28"/>
        </w:rPr>
      </w:pPr>
      <w:r w:rsidRPr="00BE3AE5">
        <w:rPr>
          <w:noProof/>
        </w:rPr>
        <w:drawing>
          <wp:inline distT="0" distB="0" distL="0" distR="0" wp14:anchorId="2A5CA4FC" wp14:editId="1543A536">
            <wp:extent cx="5943600" cy="328930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289300"/>
                    </a:xfrm>
                    <a:prstGeom prst="rect">
                      <a:avLst/>
                    </a:prstGeom>
                  </pic:spPr>
                </pic:pic>
              </a:graphicData>
            </a:graphic>
          </wp:inline>
        </w:drawing>
      </w:r>
    </w:p>
    <w:p w14:paraId="7CD0C4E9" w14:textId="701F1FD1" w:rsidR="007D6D80" w:rsidRPr="00BE3AE5" w:rsidRDefault="007D6D80" w:rsidP="007D6D80">
      <w:pPr>
        <w:rPr>
          <w:rFonts w:cstheme="minorHAnsi"/>
          <w:szCs w:val="28"/>
        </w:rPr>
      </w:pPr>
    </w:p>
    <w:p w14:paraId="75149AD2" w14:textId="158BD23A" w:rsidR="007D6D80" w:rsidRPr="00BE3AE5" w:rsidRDefault="007D6D80" w:rsidP="007D6D80">
      <w:pPr>
        <w:rPr>
          <w:rFonts w:cstheme="minorHAnsi"/>
          <w:szCs w:val="28"/>
        </w:rPr>
      </w:pPr>
      <w:r w:rsidRPr="00BE3AE5">
        <w:rPr>
          <w:rFonts w:cstheme="minorHAnsi"/>
          <w:szCs w:val="28"/>
        </w:rPr>
        <w:t>Another one is for Mobile users.</w:t>
      </w:r>
    </w:p>
    <w:p w14:paraId="300CBBE2" w14:textId="7390AB82" w:rsidR="007D6D80" w:rsidRPr="00BE3AE5" w:rsidRDefault="007D6D80" w:rsidP="007D6D80">
      <w:pPr>
        <w:rPr>
          <w:rFonts w:cstheme="minorHAnsi"/>
          <w:szCs w:val="28"/>
        </w:rPr>
      </w:pPr>
    </w:p>
    <w:p w14:paraId="10109556" w14:textId="5F25B6D9" w:rsidR="007D6D80" w:rsidRPr="00BE3AE5" w:rsidRDefault="007D6D80" w:rsidP="007D6D80">
      <w:pPr>
        <w:rPr>
          <w:rFonts w:cstheme="minorHAnsi"/>
          <w:szCs w:val="28"/>
        </w:rPr>
      </w:pPr>
      <w:r w:rsidRPr="00BE3AE5">
        <w:rPr>
          <w:noProof/>
        </w:rPr>
        <w:lastRenderedPageBreak/>
        <w:drawing>
          <wp:inline distT="0" distB="0" distL="0" distR="0" wp14:anchorId="06582014" wp14:editId="05075D5B">
            <wp:extent cx="4673600" cy="3231643"/>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693155" cy="3245165"/>
                    </a:xfrm>
                    <a:prstGeom prst="rect">
                      <a:avLst/>
                    </a:prstGeom>
                  </pic:spPr>
                </pic:pic>
              </a:graphicData>
            </a:graphic>
          </wp:inline>
        </w:drawing>
      </w:r>
    </w:p>
    <w:p w14:paraId="44E47F72" w14:textId="77777777" w:rsidR="00745198" w:rsidRPr="00BE3AE5" w:rsidRDefault="00745198" w:rsidP="007D6D80">
      <w:pPr>
        <w:rPr>
          <w:rFonts w:cstheme="minorHAnsi"/>
          <w:szCs w:val="28"/>
        </w:rPr>
      </w:pPr>
    </w:p>
    <w:p w14:paraId="2391094E" w14:textId="0CF9FF60" w:rsidR="007D6D80" w:rsidRPr="00BE3AE5" w:rsidRDefault="007D6D80" w:rsidP="007D6D80">
      <w:pPr>
        <w:rPr>
          <w:rFonts w:cstheme="minorHAnsi"/>
          <w:szCs w:val="28"/>
        </w:rPr>
      </w:pPr>
      <w:r w:rsidRPr="00BE3AE5">
        <w:rPr>
          <w:rFonts w:cstheme="minorHAnsi"/>
          <w:szCs w:val="28"/>
        </w:rPr>
        <w:t>9347 users prefer mobile.</w:t>
      </w:r>
    </w:p>
    <w:p w14:paraId="6DC6B9DF" w14:textId="7BD5A275" w:rsidR="00745198" w:rsidRPr="00BE3AE5" w:rsidRDefault="00745198" w:rsidP="007D6D80">
      <w:pPr>
        <w:rPr>
          <w:rFonts w:cstheme="minorHAnsi"/>
          <w:szCs w:val="28"/>
        </w:rPr>
      </w:pPr>
    </w:p>
    <w:p w14:paraId="4DC66BD9" w14:textId="343B56DB" w:rsidR="00745198" w:rsidRPr="00BE3AE5" w:rsidRDefault="00745198" w:rsidP="007D6D80">
      <w:pPr>
        <w:rPr>
          <w:rFonts w:cstheme="minorHAnsi"/>
          <w:szCs w:val="28"/>
        </w:rPr>
      </w:pPr>
      <w:r w:rsidRPr="00BE3AE5">
        <w:rPr>
          <w:noProof/>
        </w:rPr>
        <w:drawing>
          <wp:inline distT="0" distB="0" distL="0" distR="0" wp14:anchorId="637FCD4C" wp14:editId="339EECB0">
            <wp:extent cx="5943600" cy="351790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517900"/>
                    </a:xfrm>
                    <a:prstGeom prst="rect">
                      <a:avLst/>
                    </a:prstGeom>
                  </pic:spPr>
                </pic:pic>
              </a:graphicData>
            </a:graphic>
          </wp:inline>
        </w:drawing>
      </w:r>
    </w:p>
    <w:p w14:paraId="491DE04A" w14:textId="1A324BA1" w:rsidR="007D6D80" w:rsidRPr="00BE3AE5" w:rsidRDefault="007D6D80" w:rsidP="007D6D80">
      <w:pPr>
        <w:rPr>
          <w:rFonts w:cstheme="minorHAnsi"/>
          <w:szCs w:val="28"/>
        </w:rPr>
      </w:pPr>
    </w:p>
    <w:p w14:paraId="168C23AD" w14:textId="1CF8B136" w:rsidR="007D6D80" w:rsidRPr="00BE3AE5" w:rsidRDefault="00745198" w:rsidP="007D6D80">
      <w:pPr>
        <w:rPr>
          <w:rFonts w:cstheme="minorHAnsi"/>
          <w:szCs w:val="28"/>
        </w:rPr>
      </w:pPr>
      <w:r w:rsidRPr="00BE3AE5">
        <w:rPr>
          <w:rFonts w:cstheme="minorHAnsi"/>
          <w:szCs w:val="28"/>
        </w:rPr>
        <w:t>Now we will be doing calculations for our model building. So for that we need to first encode the categorical data from both the data sets.</w:t>
      </w:r>
    </w:p>
    <w:p w14:paraId="0BB32EA6" w14:textId="74115B76" w:rsidR="00745198" w:rsidRPr="00BE3AE5" w:rsidRDefault="00745198" w:rsidP="007D6D80">
      <w:pPr>
        <w:rPr>
          <w:rFonts w:cstheme="minorHAnsi"/>
          <w:szCs w:val="28"/>
        </w:rPr>
      </w:pPr>
    </w:p>
    <w:p w14:paraId="3CC400F1" w14:textId="4B3CEA16" w:rsidR="00BF4FB1" w:rsidRPr="00BE3AE5" w:rsidRDefault="00745198" w:rsidP="007D6D80">
      <w:pPr>
        <w:rPr>
          <w:rFonts w:cstheme="minorHAnsi"/>
          <w:szCs w:val="28"/>
        </w:rPr>
      </w:pPr>
      <w:r w:rsidRPr="00BE3AE5">
        <w:rPr>
          <w:rFonts w:cstheme="minorHAnsi"/>
          <w:szCs w:val="28"/>
        </w:rPr>
        <w:t>For encoding, we will be using one-hot encoding method since there are limited number of categories.</w:t>
      </w:r>
    </w:p>
    <w:p w14:paraId="67FB51A6" w14:textId="2F784019" w:rsidR="00745198" w:rsidRPr="00BE3AE5" w:rsidRDefault="00745198" w:rsidP="007D6D80">
      <w:pPr>
        <w:rPr>
          <w:rFonts w:cstheme="minorHAnsi"/>
          <w:szCs w:val="28"/>
        </w:rPr>
      </w:pPr>
    </w:p>
    <w:p w14:paraId="333FBD0D" w14:textId="0220A4B8" w:rsidR="00745198" w:rsidRPr="00BE3AE5" w:rsidRDefault="00745198" w:rsidP="007D6D80">
      <w:pPr>
        <w:rPr>
          <w:rFonts w:cstheme="minorHAnsi"/>
          <w:szCs w:val="28"/>
        </w:rPr>
      </w:pPr>
      <w:r w:rsidRPr="00BE3AE5">
        <w:rPr>
          <w:rFonts w:cstheme="minorHAnsi"/>
          <w:szCs w:val="28"/>
        </w:rPr>
        <w:t xml:space="preserve">Below is the </w:t>
      </w:r>
      <w:r w:rsidR="00BF4FB1" w:rsidRPr="00BE3AE5">
        <w:rPr>
          <w:rFonts w:cstheme="minorHAnsi"/>
          <w:szCs w:val="28"/>
        </w:rPr>
        <w:t>data head after applying the one-hot encoding on laptop data.</w:t>
      </w:r>
    </w:p>
    <w:p w14:paraId="395BC56A" w14:textId="118ECE21" w:rsidR="00BF4FB1" w:rsidRPr="00BE3AE5" w:rsidRDefault="00BF4FB1" w:rsidP="007D6D80">
      <w:pPr>
        <w:rPr>
          <w:rFonts w:cstheme="minorHAnsi"/>
          <w:szCs w:val="28"/>
        </w:rPr>
      </w:pPr>
    </w:p>
    <w:p w14:paraId="2E868E59" w14:textId="7A749AA5" w:rsidR="00BF4FB1" w:rsidRPr="00BE3AE5" w:rsidRDefault="00BF4FB1" w:rsidP="007D6D80">
      <w:pPr>
        <w:rPr>
          <w:rFonts w:cstheme="minorHAnsi"/>
          <w:szCs w:val="28"/>
        </w:rPr>
      </w:pPr>
      <w:r w:rsidRPr="00BE3AE5">
        <w:rPr>
          <w:noProof/>
        </w:rPr>
        <w:drawing>
          <wp:inline distT="0" distB="0" distL="0" distR="0" wp14:anchorId="7673CC09" wp14:editId="2848586A">
            <wp:extent cx="5943600" cy="4837430"/>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4837430"/>
                    </a:xfrm>
                    <a:prstGeom prst="rect">
                      <a:avLst/>
                    </a:prstGeom>
                  </pic:spPr>
                </pic:pic>
              </a:graphicData>
            </a:graphic>
          </wp:inline>
        </w:drawing>
      </w:r>
    </w:p>
    <w:p w14:paraId="665D985C" w14:textId="0D1001FE" w:rsidR="00BF4FB1" w:rsidRPr="00BE3AE5" w:rsidRDefault="00BF4FB1" w:rsidP="007D6D80">
      <w:pPr>
        <w:rPr>
          <w:rFonts w:cstheme="minorHAnsi"/>
          <w:szCs w:val="28"/>
        </w:rPr>
      </w:pPr>
    </w:p>
    <w:p w14:paraId="49836A1F" w14:textId="28D3DCE1" w:rsidR="007D6D80" w:rsidRPr="00BE3AE5" w:rsidRDefault="00BF4FB1" w:rsidP="007D6D80">
      <w:pPr>
        <w:rPr>
          <w:rFonts w:cstheme="minorHAnsi"/>
          <w:szCs w:val="28"/>
        </w:rPr>
      </w:pPr>
      <w:r w:rsidRPr="00BE3AE5">
        <w:rPr>
          <w:rFonts w:cstheme="minorHAnsi"/>
          <w:szCs w:val="28"/>
        </w:rPr>
        <w:t>Here categorical variables has now encoded and separated with a different columns as seen above.</w:t>
      </w:r>
    </w:p>
    <w:p w14:paraId="62CD59D6" w14:textId="7A6D1583" w:rsidR="00BF4FB1" w:rsidRPr="00BE3AE5" w:rsidRDefault="00BF4FB1" w:rsidP="007D6D80">
      <w:pPr>
        <w:rPr>
          <w:rFonts w:cstheme="minorHAnsi"/>
          <w:szCs w:val="28"/>
        </w:rPr>
      </w:pPr>
    </w:p>
    <w:p w14:paraId="45DF3CA6" w14:textId="02BC9C30" w:rsidR="00BF4FB1" w:rsidRPr="00BE3AE5" w:rsidRDefault="00141B71" w:rsidP="007D6D80">
      <w:pPr>
        <w:rPr>
          <w:rFonts w:cstheme="minorHAnsi"/>
          <w:szCs w:val="28"/>
        </w:rPr>
      </w:pPr>
      <w:r w:rsidRPr="00BE3AE5">
        <w:rPr>
          <w:rFonts w:cstheme="minorHAnsi"/>
          <w:szCs w:val="28"/>
        </w:rPr>
        <w:t>Preferred location type, following company page, taken product, variables have been encoded to numerical values.</w:t>
      </w:r>
    </w:p>
    <w:p w14:paraId="3A446388" w14:textId="631670DC" w:rsidR="00BF4FB1" w:rsidRPr="00BE3AE5" w:rsidRDefault="00BF4FB1" w:rsidP="007D6D80">
      <w:pPr>
        <w:rPr>
          <w:rFonts w:cstheme="minorHAnsi"/>
          <w:szCs w:val="28"/>
        </w:rPr>
      </w:pPr>
    </w:p>
    <w:p w14:paraId="6EF48E92" w14:textId="3A284BBD" w:rsidR="00BF4FB1" w:rsidRPr="00BE3AE5" w:rsidRDefault="00BF4FB1" w:rsidP="007D6D80">
      <w:pPr>
        <w:rPr>
          <w:rFonts w:cstheme="minorHAnsi"/>
          <w:szCs w:val="28"/>
        </w:rPr>
      </w:pPr>
    </w:p>
    <w:p w14:paraId="36EE5612" w14:textId="337A2B66" w:rsidR="00BF4FB1" w:rsidRPr="00BE3AE5" w:rsidRDefault="00141B71" w:rsidP="007D6D80">
      <w:pPr>
        <w:rPr>
          <w:rFonts w:cstheme="minorHAnsi"/>
          <w:szCs w:val="28"/>
        </w:rPr>
      </w:pPr>
      <w:r w:rsidRPr="00BE3AE5">
        <w:rPr>
          <w:rFonts w:cstheme="minorHAnsi"/>
          <w:szCs w:val="28"/>
        </w:rPr>
        <w:t>Below is the data set for mobile users after encoding.</w:t>
      </w:r>
    </w:p>
    <w:p w14:paraId="2D15D42B" w14:textId="36ED4C9F" w:rsidR="00141B71" w:rsidRPr="00BE3AE5" w:rsidRDefault="00141B71" w:rsidP="007D6D80">
      <w:pPr>
        <w:rPr>
          <w:rFonts w:cstheme="minorHAnsi"/>
          <w:szCs w:val="28"/>
        </w:rPr>
      </w:pPr>
    </w:p>
    <w:p w14:paraId="48A139CA" w14:textId="6692EC1D" w:rsidR="00141B71" w:rsidRPr="00BE3AE5" w:rsidRDefault="00141B71" w:rsidP="007D6D80">
      <w:pPr>
        <w:rPr>
          <w:rFonts w:cstheme="minorHAnsi"/>
          <w:szCs w:val="28"/>
        </w:rPr>
      </w:pPr>
      <w:r w:rsidRPr="00BE3AE5">
        <w:rPr>
          <w:noProof/>
        </w:rPr>
        <w:lastRenderedPageBreak/>
        <w:drawing>
          <wp:inline distT="0" distB="0" distL="0" distR="0" wp14:anchorId="17162903" wp14:editId="397F6001">
            <wp:extent cx="5943600" cy="5504815"/>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5504815"/>
                    </a:xfrm>
                    <a:prstGeom prst="rect">
                      <a:avLst/>
                    </a:prstGeom>
                  </pic:spPr>
                </pic:pic>
              </a:graphicData>
            </a:graphic>
          </wp:inline>
        </w:drawing>
      </w:r>
    </w:p>
    <w:p w14:paraId="2D790800" w14:textId="23E90472" w:rsidR="00141B71" w:rsidRPr="00BE3AE5" w:rsidRDefault="00141B71" w:rsidP="007D6D80">
      <w:pPr>
        <w:rPr>
          <w:rFonts w:cstheme="minorHAnsi"/>
          <w:szCs w:val="28"/>
        </w:rPr>
      </w:pPr>
    </w:p>
    <w:p w14:paraId="3D5C5EFC" w14:textId="005D4886" w:rsidR="00141B71" w:rsidRPr="00BE3AE5" w:rsidRDefault="00141B71" w:rsidP="007D6D80">
      <w:pPr>
        <w:rPr>
          <w:rFonts w:cstheme="minorHAnsi"/>
          <w:szCs w:val="28"/>
        </w:rPr>
      </w:pPr>
      <w:r w:rsidRPr="00BE3AE5">
        <w:rPr>
          <w:rFonts w:cstheme="minorHAnsi"/>
          <w:szCs w:val="28"/>
        </w:rPr>
        <w:t>Here also all the categorical variables has encoded and separated with a different column as seen above.</w:t>
      </w:r>
    </w:p>
    <w:p w14:paraId="15B3F448" w14:textId="7E71B73D" w:rsidR="00141B71" w:rsidRPr="00BE3AE5" w:rsidRDefault="00141B71" w:rsidP="007D6D80">
      <w:pPr>
        <w:rPr>
          <w:rFonts w:cstheme="minorHAnsi"/>
          <w:szCs w:val="28"/>
        </w:rPr>
      </w:pPr>
    </w:p>
    <w:p w14:paraId="3E389086" w14:textId="7F85BF81" w:rsidR="00141B71" w:rsidRPr="00BE3AE5" w:rsidRDefault="00141B71" w:rsidP="00141B71">
      <w:pPr>
        <w:rPr>
          <w:rFonts w:cstheme="minorHAnsi"/>
          <w:szCs w:val="28"/>
        </w:rPr>
      </w:pPr>
      <w:r w:rsidRPr="00BE3AE5">
        <w:rPr>
          <w:rFonts w:cstheme="minorHAnsi"/>
          <w:szCs w:val="28"/>
        </w:rPr>
        <w:t>Preferred location type, following company page, taken product, variables have been encoded to numerical values.</w:t>
      </w:r>
    </w:p>
    <w:p w14:paraId="4910C0FB" w14:textId="3F0628F8" w:rsidR="00141B71" w:rsidRPr="00BE3AE5" w:rsidRDefault="00141B71" w:rsidP="00141B71">
      <w:pPr>
        <w:rPr>
          <w:rFonts w:cstheme="minorHAnsi"/>
          <w:szCs w:val="28"/>
        </w:rPr>
      </w:pPr>
    </w:p>
    <w:p w14:paraId="6A5E8137" w14:textId="6980D843" w:rsidR="00141B71" w:rsidRPr="00BE3AE5" w:rsidRDefault="00141B71" w:rsidP="00141B71">
      <w:pPr>
        <w:rPr>
          <w:rFonts w:cstheme="minorHAnsi"/>
          <w:szCs w:val="28"/>
        </w:rPr>
      </w:pPr>
      <w:r w:rsidRPr="00BE3AE5">
        <w:rPr>
          <w:rFonts w:cstheme="minorHAnsi"/>
          <w:szCs w:val="28"/>
        </w:rPr>
        <w:t>Taken product is the target variable.</w:t>
      </w:r>
    </w:p>
    <w:p w14:paraId="0EF570F0" w14:textId="3CA0F3EE" w:rsidR="00141B71" w:rsidRPr="00BE3AE5" w:rsidRDefault="00141B71" w:rsidP="00141B71">
      <w:pPr>
        <w:rPr>
          <w:rFonts w:cstheme="minorHAnsi"/>
          <w:szCs w:val="28"/>
        </w:rPr>
      </w:pPr>
    </w:p>
    <w:p w14:paraId="05BAB99F" w14:textId="60E29A1F" w:rsidR="00141B71" w:rsidRPr="00BE3AE5" w:rsidRDefault="00141B71" w:rsidP="00DB531E">
      <w:pPr>
        <w:pStyle w:val="Heading2"/>
      </w:pPr>
      <w:r w:rsidRPr="00BE3AE5">
        <w:t>Calculations for Model Building</w:t>
      </w:r>
      <w:r w:rsidR="00792949" w:rsidRPr="00BE3AE5">
        <w:t>: For Laptop users:</w:t>
      </w:r>
    </w:p>
    <w:p w14:paraId="762EB611" w14:textId="790BA727" w:rsidR="00141B71" w:rsidRPr="00BE3AE5" w:rsidRDefault="00141B71" w:rsidP="00141B71">
      <w:pPr>
        <w:rPr>
          <w:rFonts w:cstheme="minorHAnsi"/>
          <w:szCs w:val="28"/>
        </w:rPr>
      </w:pPr>
    </w:p>
    <w:p w14:paraId="4F188278" w14:textId="26D1A623" w:rsidR="00141B71" w:rsidRPr="00BE3AE5" w:rsidRDefault="00141B71" w:rsidP="00141B71">
      <w:pPr>
        <w:rPr>
          <w:rFonts w:cstheme="minorHAnsi"/>
          <w:szCs w:val="28"/>
        </w:rPr>
      </w:pPr>
      <w:r w:rsidRPr="00BE3AE5">
        <w:rPr>
          <w:rFonts w:cstheme="minorHAnsi"/>
          <w:szCs w:val="28"/>
        </w:rPr>
        <w:t>Train-Test split:</w:t>
      </w:r>
    </w:p>
    <w:p w14:paraId="53DF4DFA" w14:textId="38BF51AD" w:rsidR="00141B71" w:rsidRPr="00BE3AE5" w:rsidRDefault="00141B71" w:rsidP="00141B71">
      <w:pPr>
        <w:rPr>
          <w:rFonts w:cstheme="minorHAnsi"/>
          <w:szCs w:val="28"/>
        </w:rPr>
      </w:pPr>
    </w:p>
    <w:p w14:paraId="1EAD3C3B" w14:textId="1EAA9424" w:rsidR="00141B71" w:rsidRPr="00BE3AE5" w:rsidRDefault="00141B71" w:rsidP="00141B71">
      <w:pPr>
        <w:rPr>
          <w:rFonts w:cstheme="minorHAnsi"/>
          <w:szCs w:val="28"/>
        </w:rPr>
      </w:pPr>
      <w:r w:rsidRPr="00BE3AE5">
        <w:rPr>
          <w:rFonts w:cstheme="minorHAnsi"/>
          <w:szCs w:val="28"/>
        </w:rPr>
        <w:lastRenderedPageBreak/>
        <w:t>After separated the dependent and independent variables from the data, I have split the data into train and test set in 70:30 ratio.</w:t>
      </w:r>
    </w:p>
    <w:p w14:paraId="094C818C" w14:textId="7B89CA28" w:rsidR="00141B71" w:rsidRPr="00BE3AE5" w:rsidRDefault="00141B71" w:rsidP="00141B71">
      <w:pPr>
        <w:rPr>
          <w:rFonts w:cstheme="minorHAnsi"/>
          <w:szCs w:val="28"/>
        </w:rPr>
      </w:pPr>
    </w:p>
    <w:p w14:paraId="701D4C33" w14:textId="5F7A1488" w:rsidR="00141B71" w:rsidRPr="00BE3AE5" w:rsidRDefault="00141B71" w:rsidP="00141B71">
      <w:pPr>
        <w:rPr>
          <w:rFonts w:cstheme="minorHAnsi"/>
          <w:szCs w:val="28"/>
        </w:rPr>
      </w:pPr>
      <w:r w:rsidRPr="00BE3AE5">
        <w:rPr>
          <w:rFonts w:cstheme="minorHAnsi"/>
          <w:szCs w:val="28"/>
        </w:rPr>
        <w:t>69.95% of the data is training data.</w:t>
      </w:r>
    </w:p>
    <w:p w14:paraId="69729007" w14:textId="035D7D8C" w:rsidR="00141B71" w:rsidRPr="00BE3AE5" w:rsidRDefault="00141B71" w:rsidP="00141B71">
      <w:pPr>
        <w:rPr>
          <w:rFonts w:cstheme="minorHAnsi"/>
          <w:szCs w:val="28"/>
        </w:rPr>
      </w:pPr>
      <w:r w:rsidRPr="00BE3AE5">
        <w:rPr>
          <w:rFonts w:cstheme="minorHAnsi"/>
          <w:szCs w:val="28"/>
        </w:rPr>
        <w:t>30.05% of the data is testing data.</w:t>
      </w:r>
    </w:p>
    <w:p w14:paraId="34A62559" w14:textId="64F397BA" w:rsidR="00141B71" w:rsidRPr="00BE3AE5" w:rsidRDefault="00141B71" w:rsidP="00141B71">
      <w:pPr>
        <w:rPr>
          <w:rFonts w:cstheme="minorHAnsi"/>
          <w:szCs w:val="28"/>
        </w:rPr>
      </w:pPr>
    </w:p>
    <w:p w14:paraId="7010B6F3" w14:textId="2AB5980C" w:rsidR="00141B71" w:rsidRPr="00BE3AE5" w:rsidRDefault="00141B71" w:rsidP="00141B71">
      <w:pPr>
        <w:rPr>
          <w:rFonts w:cstheme="minorHAnsi"/>
          <w:szCs w:val="28"/>
        </w:rPr>
      </w:pPr>
      <w:r w:rsidRPr="00BE3AE5">
        <w:rPr>
          <w:rFonts w:cstheme="minorHAnsi"/>
          <w:szCs w:val="28"/>
        </w:rPr>
        <w:t>X_train is the training data</w:t>
      </w:r>
      <w:r w:rsidR="00B12BD9" w:rsidRPr="00BE3AE5">
        <w:rPr>
          <w:rFonts w:cstheme="minorHAnsi"/>
          <w:szCs w:val="28"/>
        </w:rPr>
        <w:t>. It has 775 rows.</w:t>
      </w:r>
    </w:p>
    <w:p w14:paraId="5F0339D8" w14:textId="5C006881" w:rsidR="001A2D23" w:rsidRPr="00BE3AE5" w:rsidRDefault="00141B71" w:rsidP="00141B71">
      <w:pPr>
        <w:rPr>
          <w:rFonts w:cstheme="minorHAnsi"/>
          <w:szCs w:val="28"/>
        </w:rPr>
      </w:pPr>
      <w:r w:rsidRPr="00BE3AE5">
        <w:rPr>
          <w:rFonts w:cstheme="minorHAnsi"/>
          <w:szCs w:val="28"/>
        </w:rPr>
        <w:t xml:space="preserve">X_test is the </w:t>
      </w:r>
      <w:r w:rsidR="00B12BD9" w:rsidRPr="00BE3AE5">
        <w:rPr>
          <w:rFonts w:cstheme="minorHAnsi"/>
          <w:szCs w:val="28"/>
        </w:rPr>
        <w:t>testing data and it has 333 rows.</w:t>
      </w:r>
    </w:p>
    <w:p w14:paraId="10453218" w14:textId="499F7DE9" w:rsidR="00141B71" w:rsidRPr="00BE3AE5" w:rsidRDefault="00141B71" w:rsidP="00141B71">
      <w:pPr>
        <w:rPr>
          <w:rFonts w:cstheme="minorHAnsi"/>
          <w:szCs w:val="28"/>
        </w:rPr>
      </w:pPr>
    </w:p>
    <w:p w14:paraId="06AE4085" w14:textId="0EBB7337" w:rsidR="00141B71" w:rsidRPr="00BE3AE5" w:rsidRDefault="00141B71" w:rsidP="00141B71">
      <w:pPr>
        <w:rPr>
          <w:rFonts w:cstheme="minorHAnsi"/>
          <w:szCs w:val="28"/>
        </w:rPr>
      </w:pPr>
      <w:r w:rsidRPr="00BE3AE5">
        <w:rPr>
          <w:noProof/>
        </w:rPr>
        <w:drawing>
          <wp:inline distT="0" distB="0" distL="0" distR="0" wp14:anchorId="2E6190CB" wp14:editId="5831A395">
            <wp:extent cx="5943600" cy="5333365"/>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5333365"/>
                    </a:xfrm>
                    <a:prstGeom prst="rect">
                      <a:avLst/>
                    </a:prstGeom>
                  </pic:spPr>
                </pic:pic>
              </a:graphicData>
            </a:graphic>
          </wp:inline>
        </w:drawing>
      </w:r>
    </w:p>
    <w:p w14:paraId="483FBC6D" w14:textId="0E2BE7C3" w:rsidR="00B12BD9" w:rsidRPr="00BE3AE5" w:rsidRDefault="00B12BD9" w:rsidP="00141B71">
      <w:pPr>
        <w:rPr>
          <w:rFonts w:cstheme="minorHAnsi"/>
          <w:szCs w:val="28"/>
        </w:rPr>
      </w:pPr>
      <w:r w:rsidRPr="00BE3AE5">
        <w:rPr>
          <w:noProof/>
        </w:rPr>
        <w:lastRenderedPageBreak/>
        <w:drawing>
          <wp:inline distT="0" distB="0" distL="0" distR="0" wp14:anchorId="40F66F3A" wp14:editId="71716612">
            <wp:extent cx="5943600" cy="5155565"/>
            <wp:effectExtent l="0" t="0" r="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5155565"/>
                    </a:xfrm>
                    <a:prstGeom prst="rect">
                      <a:avLst/>
                    </a:prstGeom>
                  </pic:spPr>
                </pic:pic>
              </a:graphicData>
            </a:graphic>
          </wp:inline>
        </w:drawing>
      </w:r>
    </w:p>
    <w:p w14:paraId="4566CF13" w14:textId="625F41E0" w:rsidR="00333206" w:rsidRPr="00BE3AE5" w:rsidRDefault="00333206" w:rsidP="00141B71">
      <w:pPr>
        <w:rPr>
          <w:rFonts w:cstheme="minorHAnsi"/>
          <w:szCs w:val="28"/>
        </w:rPr>
      </w:pPr>
    </w:p>
    <w:p w14:paraId="7B6F243C" w14:textId="749A0720" w:rsidR="00333206" w:rsidRPr="00BE3AE5" w:rsidRDefault="00333206" w:rsidP="00F446E0">
      <w:pPr>
        <w:pStyle w:val="Heading2"/>
      </w:pPr>
      <w:r w:rsidRPr="00BE3AE5">
        <w:t>Normalization:</w:t>
      </w:r>
    </w:p>
    <w:p w14:paraId="452198F3" w14:textId="77777777" w:rsidR="00333206" w:rsidRPr="00BE3AE5" w:rsidRDefault="00333206" w:rsidP="00141B71">
      <w:pPr>
        <w:rPr>
          <w:rFonts w:cstheme="minorHAnsi"/>
          <w:szCs w:val="28"/>
        </w:rPr>
      </w:pPr>
    </w:p>
    <w:p w14:paraId="5065F132" w14:textId="5EB8FB91" w:rsidR="00333206" w:rsidRPr="00BE3AE5" w:rsidRDefault="00333206" w:rsidP="00141B71">
      <w:pPr>
        <w:rPr>
          <w:rFonts w:cstheme="minorHAnsi"/>
          <w:szCs w:val="28"/>
        </w:rPr>
      </w:pPr>
      <w:r w:rsidRPr="00BE3AE5">
        <w:rPr>
          <w:rFonts w:cstheme="minorHAnsi"/>
          <w:szCs w:val="28"/>
        </w:rPr>
        <w:t xml:space="preserve">Normalization of the training data and testing data has been done separately using standard scaler, since there are few variables with higher magnitude and few with very low magnitude. </w:t>
      </w:r>
    </w:p>
    <w:p w14:paraId="7997D711" w14:textId="5122AEDF" w:rsidR="00333206" w:rsidRPr="00BE3AE5" w:rsidRDefault="00333206" w:rsidP="00141B71">
      <w:pPr>
        <w:rPr>
          <w:rFonts w:cstheme="minorHAnsi"/>
          <w:szCs w:val="28"/>
        </w:rPr>
      </w:pPr>
    </w:p>
    <w:p w14:paraId="3A9B790E" w14:textId="2B58FDD6" w:rsidR="00333206" w:rsidRPr="00BE3AE5" w:rsidRDefault="00333206" w:rsidP="00141B71">
      <w:pPr>
        <w:rPr>
          <w:rFonts w:cstheme="minorHAnsi"/>
          <w:szCs w:val="28"/>
        </w:rPr>
      </w:pPr>
      <w:r w:rsidRPr="00BE3AE5">
        <w:rPr>
          <w:rFonts w:cstheme="minorHAnsi"/>
          <w:szCs w:val="28"/>
        </w:rPr>
        <w:t>‘normalized_X_train’ = Training data after normalization</w:t>
      </w:r>
    </w:p>
    <w:p w14:paraId="38DA9143" w14:textId="2805199A" w:rsidR="00333206" w:rsidRPr="00BE3AE5" w:rsidRDefault="00333206" w:rsidP="00141B71">
      <w:pPr>
        <w:rPr>
          <w:rFonts w:cstheme="minorHAnsi"/>
          <w:szCs w:val="28"/>
        </w:rPr>
      </w:pPr>
      <w:r w:rsidRPr="00BE3AE5">
        <w:rPr>
          <w:rFonts w:cstheme="minorHAnsi"/>
          <w:szCs w:val="28"/>
        </w:rPr>
        <w:t xml:space="preserve">‘normalized_X_test’ = Testing data after normalization </w:t>
      </w:r>
    </w:p>
    <w:p w14:paraId="66B3FE5D" w14:textId="6EF2D58F" w:rsidR="00544B7F" w:rsidRPr="00BE3AE5" w:rsidRDefault="00544B7F" w:rsidP="00141B71">
      <w:pPr>
        <w:rPr>
          <w:rFonts w:cstheme="minorHAnsi"/>
          <w:szCs w:val="28"/>
        </w:rPr>
      </w:pPr>
    </w:p>
    <w:p w14:paraId="74F7D119" w14:textId="140236D3" w:rsidR="00544B7F" w:rsidRPr="00BE3AE5" w:rsidRDefault="00544B7F" w:rsidP="00141B71">
      <w:pPr>
        <w:rPr>
          <w:rFonts w:cstheme="minorHAnsi"/>
          <w:szCs w:val="28"/>
        </w:rPr>
      </w:pPr>
    </w:p>
    <w:p w14:paraId="33FE0A34" w14:textId="7E3C72FE" w:rsidR="00544B7F" w:rsidRPr="00BE3AE5" w:rsidRDefault="00544B7F" w:rsidP="00141B71">
      <w:pPr>
        <w:rPr>
          <w:rFonts w:cstheme="minorHAnsi"/>
          <w:szCs w:val="28"/>
        </w:rPr>
      </w:pPr>
    </w:p>
    <w:p w14:paraId="7014815E" w14:textId="71DC22E9" w:rsidR="00544B7F" w:rsidRPr="00BE3AE5" w:rsidRDefault="00544B7F" w:rsidP="00141B71">
      <w:pPr>
        <w:rPr>
          <w:rFonts w:cstheme="minorHAnsi"/>
          <w:szCs w:val="28"/>
        </w:rPr>
      </w:pPr>
    </w:p>
    <w:p w14:paraId="253446A6" w14:textId="66042B05" w:rsidR="00544B7F" w:rsidRPr="00BE3AE5" w:rsidRDefault="00544B7F" w:rsidP="00141B71">
      <w:pPr>
        <w:rPr>
          <w:rFonts w:cstheme="minorHAnsi"/>
          <w:szCs w:val="28"/>
        </w:rPr>
      </w:pPr>
    </w:p>
    <w:p w14:paraId="7F14A0CF" w14:textId="1BEC0188" w:rsidR="00544B7F" w:rsidRPr="00BE3AE5" w:rsidRDefault="00544B7F" w:rsidP="00821C6E">
      <w:pPr>
        <w:pStyle w:val="Heading2"/>
      </w:pPr>
      <w:r w:rsidRPr="00BE3AE5">
        <w:lastRenderedPageBreak/>
        <w:t>Need of applying SMOTE (Oversampling):</w:t>
      </w:r>
    </w:p>
    <w:p w14:paraId="556A1225" w14:textId="77777777" w:rsidR="00544B7F" w:rsidRPr="00BE3AE5" w:rsidRDefault="00544B7F" w:rsidP="00544B7F">
      <w:pPr>
        <w:rPr>
          <w:rFonts w:cstheme="minorHAnsi"/>
          <w:szCs w:val="28"/>
        </w:rPr>
      </w:pPr>
    </w:p>
    <w:p w14:paraId="6146F37A" w14:textId="441198EB" w:rsidR="00544B7F" w:rsidRPr="00BE3AE5" w:rsidRDefault="00544B7F" w:rsidP="00544B7F">
      <w:pPr>
        <w:rPr>
          <w:rFonts w:cstheme="minorHAnsi"/>
          <w:szCs w:val="28"/>
        </w:rPr>
      </w:pPr>
      <w:r w:rsidRPr="00BE3AE5">
        <w:rPr>
          <w:rFonts w:cstheme="minorHAnsi"/>
          <w:szCs w:val="28"/>
        </w:rPr>
        <w:t xml:space="preserve">As per our analysis, we got to know that the data is more towards the negative side, like majority of the users have not taken our product. This clearly means that data is in imbalance state.  </w:t>
      </w:r>
    </w:p>
    <w:p w14:paraId="47F9C3B8" w14:textId="1BA45DBF" w:rsidR="00544B7F" w:rsidRPr="00BE3AE5" w:rsidRDefault="00544B7F" w:rsidP="00544B7F">
      <w:pPr>
        <w:rPr>
          <w:rFonts w:cstheme="minorHAnsi"/>
          <w:szCs w:val="28"/>
        </w:rPr>
      </w:pPr>
      <w:r w:rsidRPr="00BE3AE5">
        <w:rPr>
          <w:rFonts w:cstheme="minorHAnsi"/>
          <w:szCs w:val="28"/>
        </w:rPr>
        <w:t>The values in the target variable ‘Taken Product’ are 1 and 0.</w:t>
      </w:r>
    </w:p>
    <w:p w14:paraId="53D65058" w14:textId="77777777" w:rsidR="00544B7F" w:rsidRPr="00BE3AE5" w:rsidRDefault="00544B7F" w:rsidP="00544B7F">
      <w:pPr>
        <w:rPr>
          <w:rFonts w:cstheme="minorHAnsi"/>
          <w:szCs w:val="28"/>
        </w:rPr>
      </w:pPr>
      <w:r w:rsidRPr="00BE3AE5">
        <w:rPr>
          <w:rFonts w:cstheme="minorHAnsi"/>
          <w:szCs w:val="28"/>
        </w:rPr>
        <w:t>1 means user has taken the product and 0 means user has not taken the product.</w:t>
      </w:r>
    </w:p>
    <w:p w14:paraId="6D791041" w14:textId="58719036" w:rsidR="00544B7F" w:rsidRPr="00BE3AE5" w:rsidRDefault="00544B7F" w:rsidP="00544B7F">
      <w:pPr>
        <w:rPr>
          <w:rFonts w:cstheme="minorHAnsi"/>
          <w:szCs w:val="28"/>
        </w:rPr>
      </w:pPr>
    </w:p>
    <w:p w14:paraId="496F4F58" w14:textId="77777777" w:rsidR="00544B7F" w:rsidRPr="00BE3AE5" w:rsidRDefault="00544B7F" w:rsidP="00544B7F">
      <w:pPr>
        <w:rPr>
          <w:rFonts w:cstheme="minorHAnsi"/>
          <w:szCs w:val="28"/>
        </w:rPr>
      </w:pPr>
      <w:r w:rsidRPr="00BE3AE5">
        <w:rPr>
          <w:rFonts w:cstheme="minorHAnsi"/>
          <w:szCs w:val="28"/>
        </w:rPr>
        <w:t>Out of 1108 laptop users, 832 laptop users has not taken the product and only 276 users has taken the product. This means that there is class balance imbalance in the dataset, where 1 is minority class and 0 is in majority class.</w:t>
      </w:r>
    </w:p>
    <w:p w14:paraId="79F76795" w14:textId="5D0B26ED" w:rsidR="00544B7F" w:rsidRPr="00BE3AE5" w:rsidRDefault="00544B7F" w:rsidP="00544B7F">
      <w:pPr>
        <w:rPr>
          <w:rFonts w:cstheme="minorHAnsi"/>
          <w:szCs w:val="28"/>
        </w:rPr>
      </w:pPr>
    </w:p>
    <w:p w14:paraId="234DBE49" w14:textId="0FE14D35" w:rsidR="00544B7F" w:rsidRPr="00BE3AE5" w:rsidRDefault="00544B7F" w:rsidP="00544B7F">
      <w:pPr>
        <w:rPr>
          <w:rFonts w:cstheme="minorHAnsi"/>
          <w:szCs w:val="28"/>
        </w:rPr>
      </w:pPr>
      <w:r w:rsidRPr="00BE3AE5">
        <w:rPr>
          <w:rFonts w:cstheme="minorHAnsi"/>
          <w:szCs w:val="28"/>
        </w:rPr>
        <w:t>Standard ML techniques such as Decision Tree and Logistic Regression have a bias towards the majority class, and they tend to ignore the minority class. They tend only to predict the majority class, hence, having major misclassification of the minority class in comparison with the majority class. In more technical words, if we have imbalanced data distribution in our dataset then our model becomes more prone to the case when minority class has negligible or very lesser recall.</w:t>
      </w:r>
    </w:p>
    <w:p w14:paraId="515BAE70" w14:textId="453FE3C4" w:rsidR="00544B7F" w:rsidRPr="00BE3AE5" w:rsidRDefault="00544B7F" w:rsidP="00544B7F">
      <w:pPr>
        <w:rPr>
          <w:rFonts w:cstheme="minorHAnsi"/>
          <w:szCs w:val="28"/>
        </w:rPr>
      </w:pPr>
    </w:p>
    <w:p w14:paraId="24CC4579" w14:textId="77777777" w:rsidR="00544B7F" w:rsidRPr="00BE3AE5" w:rsidRDefault="00544B7F" w:rsidP="00544B7F">
      <w:pPr>
        <w:rPr>
          <w:rFonts w:cstheme="minorHAnsi"/>
          <w:szCs w:val="28"/>
        </w:rPr>
      </w:pPr>
      <w:r w:rsidRPr="00BE3AE5">
        <w:rPr>
          <w:rFonts w:cstheme="minorHAnsi"/>
          <w:szCs w:val="28"/>
        </w:rPr>
        <w:t xml:space="preserve">So, to overcome this problem of imbalance data, a technique called SMOTE need to apply. </w:t>
      </w:r>
    </w:p>
    <w:p w14:paraId="2C984B2F" w14:textId="72F61B4E" w:rsidR="001A2D23" w:rsidRPr="00BE3AE5" w:rsidRDefault="001A2D23" w:rsidP="00141B71">
      <w:pPr>
        <w:rPr>
          <w:rFonts w:cstheme="minorHAnsi"/>
          <w:szCs w:val="28"/>
        </w:rPr>
      </w:pPr>
    </w:p>
    <w:p w14:paraId="66827E43" w14:textId="55FEC909" w:rsidR="00544B7F" w:rsidRPr="00BE3AE5" w:rsidRDefault="00544B7F" w:rsidP="00141B71">
      <w:pPr>
        <w:rPr>
          <w:rFonts w:cstheme="minorHAnsi"/>
          <w:szCs w:val="28"/>
        </w:rPr>
      </w:pPr>
      <w:r w:rsidRPr="00BE3AE5">
        <w:rPr>
          <w:rFonts w:cstheme="minorHAnsi"/>
          <w:szCs w:val="28"/>
        </w:rPr>
        <w:t xml:space="preserve">First we will build the logistic regression model without handling the imbalance data and will check the </w:t>
      </w:r>
      <w:r w:rsidR="00460F9F" w:rsidRPr="00BE3AE5">
        <w:rPr>
          <w:rFonts w:cstheme="minorHAnsi"/>
          <w:szCs w:val="28"/>
        </w:rPr>
        <w:t>results and other metrics.</w:t>
      </w:r>
    </w:p>
    <w:p w14:paraId="2A735149" w14:textId="77777777" w:rsidR="00460F9F" w:rsidRPr="00BE3AE5" w:rsidRDefault="00460F9F" w:rsidP="00141B71">
      <w:pPr>
        <w:rPr>
          <w:rFonts w:cstheme="minorHAnsi"/>
          <w:szCs w:val="28"/>
        </w:rPr>
      </w:pPr>
    </w:p>
    <w:p w14:paraId="454ABFE8" w14:textId="6007421F" w:rsidR="00544B7F" w:rsidRPr="00BE3AE5" w:rsidRDefault="00544B7F" w:rsidP="00141B71">
      <w:pPr>
        <w:rPr>
          <w:rFonts w:cstheme="minorHAnsi"/>
          <w:szCs w:val="28"/>
        </w:rPr>
      </w:pPr>
      <w:r w:rsidRPr="00BE3AE5">
        <w:rPr>
          <w:rFonts w:cstheme="minorHAnsi"/>
          <w:szCs w:val="28"/>
        </w:rPr>
        <w:t>Logistic Regression Model (with default values): On imbalance data</w:t>
      </w:r>
      <w:r w:rsidR="00460F9F" w:rsidRPr="00BE3AE5">
        <w:rPr>
          <w:rFonts w:cstheme="minorHAnsi"/>
          <w:szCs w:val="28"/>
        </w:rPr>
        <w:t>:</w:t>
      </w:r>
    </w:p>
    <w:p w14:paraId="11807848" w14:textId="1C61BA2A" w:rsidR="00460F9F" w:rsidRPr="00BE3AE5" w:rsidRDefault="00460F9F" w:rsidP="00141B71">
      <w:pPr>
        <w:rPr>
          <w:rFonts w:cstheme="minorHAnsi"/>
          <w:szCs w:val="28"/>
        </w:rPr>
      </w:pPr>
    </w:p>
    <w:p w14:paraId="1C09D021" w14:textId="77777777" w:rsidR="00460F9F" w:rsidRPr="00BE3AE5" w:rsidRDefault="00460F9F" w:rsidP="00141B71">
      <w:pPr>
        <w:rPr>
          <w:rFonts w:cstheme="minorHAnsi"/>
          <w:szCs w:val="28"/>
        </w:rPr>
      </w:pPr>
      <w:r w:rsidRPr="00BE3AE5">
        <w:rPr>
          <w:rFonts w:cstheme="minorHAnsi"/>
          <w:szCs w:val="28"/>
        </w:rPr>
        <w:t>Below steps have been performed and tested the model performance on test data:</w:t>
      </w:r>
    </w:p>
    <w:p w14:paraId="06041176" w14:textId="77777777" w:rsidR="00460F9F" w:rsidRPr="00BE3AE5" w:rsidRDefault="00460F9F" w:rsidP="00141B71">
      <w:pPr>
        <w:rPr>
          <w:rFonts w:cstheme="minorHAnsi"/>
          <w:szCs w:val="28"/>
        </w:rPr>
      </w:pPr>
    </w:p>
    <w:p w14:paraId="692E46DD" w14:textId="77777777" w:rsidR="00460F9F" w:rsidRPr="00BE3AE5" w:rsidRDefault="00460F9F" w:rsidP="00460F9F">
      <w:pPr>
        <w:pStyle w:val="ListParagraph"/>
        <w:numPr>
          <w:ilvl w:val="0"/>
          <w:numId w:val="1"/>
        </w:numPr>
        <w:rPr>
          <w:rFonts w:cstheme="minorHAnsi"/>
          <w:szCs w:val="28"/>
        </w:rPr>
      </w:pPr>
      <w:r w:rsidRPr="00BE3AE5">
        <w:rPr>
          <w:rFonts w:cstheme="minorHAnsi"/>
          <w:szCs w:val="28"/>
        </w:rPr>
        <w:t>Imported the logistic regression from sklearn library.</w:t>
      </w:r>
    </w:p>
    <w:p w14:paraId="4B4EF4FB" w14:textId="1BEF6137" w:rsidR="00460F9F" w:rsidRPr="00BE3AE5" w:rsidRDefault="00460F9F" w:rsidP="00460F9F">
      <w:pPr>
        <w:pStyle w:val="ListParagraph"/>
        <w:numPr>
          <w:ilvl w:val="0"/>
          <w:numId w:val="1"/>
        </w:numPr>
        <w:rPr>
          <w:rFonts w:cstheme="minorHAnsi"/>
          <w:szCs w:val="28"/>
        </w:rPr>
      </w:pPr>
      <w:r w:rsidRPr="00BE3AE5">
        <w:rPr>
          <w:rFonts w:cstheme="minorHAnsi"/>
          <w:szCs w:val="28"/>
        </w:rPr>
        <w:t>Fit that model into train data.</w:t>
      </w:r>
    </w:p>
    <w:p w14:paraId="49714156" w14:textId="0A2A980B" w:rsidR="00460F9F" w:rsidRPr="00BE3AE5" w:rsidRDefault="00460F9F" w:rsidP="00460F9F">
      <w:pPr>
        <w:pStyle w:val="ListParagraph"/>
        <w:numPr>
          <w:ilvl w:val="0"/>
          <w:numId w:val="1"/>
        </w:numPr>
        <w:rPr>
          <w:rFonts w:cstheme="minorHAnsi"/>
          <w:szCs w:val="28"/>
        </w:rPr>
      </w:pPr>
      <w:r w:rsidRPr="00BE3AE5">
        <w:rPr>
          <w:rFonts w:cstheme="minorHAnsi"/>
          <w:szCs w:val="28"/>
        </w:rPr>
        <w:t>Predict the model performance on train and test data.</w:t>
      </w:r>
    </w:p>
    <w:p w14:paraId="1D964617" w14:textId="2918C10A" w:rsidR="00460F9F" w:rsidRPr="00BE3AE5" w:rsidRDefault="00460F9F" w:rsidP="00460F9F">
      <w:pPr>
        <w:pStyle w:val="ListParagraph"/>
        <w:numPr>
          <w:ilvl w:val="0"/>
          <w:numId w:val="1"/>
        </w:numPr>
        <w:rPr>
          <w:rFonts w:cstheme="minorHAnsi"/>
          <w:szCs w:val="28"/>
        </w:rPr>
      </w:pPr>
      <w:r w:rsidRPr="00BE3AE5">
        <w:rPr>
          <w:rFonts w:cstheme="minorHAnsi"/>
          <w:szCs w:val="28"/>
        </w:rPr>
        <w:t>Check the accuracy on train data.</w:t>
      </w:r>
    </w:p>
    <w:p w14:paraId="35B2683D" w14:textId="09F94CB8" w:rsidR="00460F9F" w:rsidRPr="00BE3AE5" w:rsidRDefault="00460F9F" w:rsidP="00460F9F">
      <w:pPr>
        <w:rPr>
          <w:rFonts w:cstheme="minorHAnsi"/>
          <w:szCs w:val="28"/>
        </w:rPr>
      </w:pPr>
    </w:p>
    <w:p w14:paraId="3C00E4F1" w14:textId="1340BE5D" w:rsidR="00460F9F" w:rsidRPr="00BE3AE5" w:rsidRDefault="00460F9F" w:rsidP="00460F9F">
      <w:pPr>
        <w:rPr>
          <w:rFonts w:cstheme="minorHAnsi"/>
          <w:szCs w:val="28"/>
        </w:rPr>
      </w:pPr>
      <w:r w:rsidRPr="00BE3AE5">
        <w:rPr>
          <w:rFonts w:cstheme="minorHAnsi"/>
          <w:szCs w:val="28"/>
        </w:rPr>
        <w:t>Accuracy on training data: 0.8490322580645161</w:t>
      </w:r>
      <w:r w:rsidR="00BC5148" w:rsidRPr="00BE3AE5">
        <w:rPr>
          <w:rFonts w:cstheme="minorHAnsi"/>
          <w:szCs w:val="28"/>
        </w:rPr>
        <w:t xml:space="preserve">, around 85%, but accuracy is not a good predictor here </w:t>
      </w:r>
      <w:r w:rsidR="003A6B44" w:rsidRPr="00BE3AE5">
        <w:rPr>
          <w:rFonts w:cstheme="minorHAnsi"/>
          <w:szCs w:val="28"/>
        </w:rPr>
        <w:t xml:space="preserve">for such classification algorithms where the number of classes are very less. </w:t>
      </w:r>
      <w:r w:rsidR="003918BE" w:rsidRPr="00BE3AE5">
        <w:rPr>
          <w:rFonts w:cstheme="minorHAnsi"/>
          <w:szCs w:val="28"/>
        </w:rPr>
        <w:t>Let’s look at the other measures as well.</w:t>
      </w:r>
    </w:p>
    <w:p w14:paraId="6DBD29E0" w14:textId="5ABADAE3" w:rsidR="00460F9F" w:rsidRPr="00BE3AE5" w:rsidRDefault="00460F9F" w:rsidP="00460F9F">
      <w:pPr>
        <w:rPr>
          <w:rFonts w:cstheme="minorHAnsi"/>
          <w:szCs w:val="28"/>
        </w:rPr>
      </w:pPr>
      <w:r w:rsidRPr="00BE3AE5">
        <w:rPr>
          <w:rFonts w:cstheme="minorHAnsi"/>
          <w:szCs w:val="28"/>
        </w:rPr>
        <w:t>Classification Report for training data:</w:t>
      </w:r>
    </w:p>
    <w:p w14:paraId="02AD50AB" w14:textId="4DFC7102" w:rsidR="00460F9F" w:rsidRPr="00BE3AE5" w:rsidRDefault="00460F9F" w:rsidP="00460F9F">
      <w:pPr>
        <w:rPr>
          <w:rFonts w:cstheme="minorHAnsi"/>
          <w:szCs w:val="28"/>
        </w:rPr>
      </w:pPr>
    </w:p>
    <w:p w14:paraId="68883F1B" w14:textId="35D3B45A" w:rsidR="00460F9F" w:rsidRPr="00BE3AE5" w:rsidRDefault="00460F9F" w:rsidP="00460F9F">
      <w:pPr>
        <w:rPr>
          <w:rFonts w:cstheme="minorHAnsi"/>
          <w:szCs w:val="28"/>
        </w:rPr>
      </w:pPr>
      <w:r w:rsidRPr="00BE3AE5">
        <w:rPr>
          <w:noProof/>
        </w:rPr>
        <w:lastRenderedPageBreak/>
        <w:drawing>
          <wp:inline distT="0" distB="0" distL="0" distR="0" wp14:anchorId="0DD92FA0" wp14:editId="6EA5765E">
            <wp:extent cx="5943600" cy="212280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122805"/>
                    </a:xfrm>
                    <a:prstGeom prst="rect">
                      <a:avLst/>
                    </a:prstGeom>
                  </pic:spPr>
                </pic:pic>
              </a:graphicData>
            </a:graphic>
          </wp:inline>
        </w:drawing>
      </w:r>
    </w:p>
    <w:p w14:paraId="15BAADE0" w14:textId="2217F603" w:rsidR="003918BE" w:rsidRPr="00BE3AE5" w:rsidRDefault="003918BE" w:rsidP="00460F9F">
      <w:pPr>
        <w:rPr>
          <w:rFonts w:cstheme="minorHAnsi"/>
          <w:szCs w:val="28"/>
        </w:rPr>
      </w:pPr>
    </w:p>
    <w:p w14:paraId="0C458A30" w14:textId="4AECCC9D" w:rsidR="003918BE" w:rsidRPr="00BE3AE5" w:rsidRDefault="003918BE" w:rsidP="00460F9F">
      <w:pPr>
        <w:rPr>
          <w:rFonts w:cstheme="minorHAnsi"/>
          <w:szCs w:val="28"/>
        </w:rPr>
      </w:pPr>
      <w:r w:rsidRPr="00BE3AE5">
        <w:rPr>
          <w:rFonts w:cstheme="minorHAnsi"/>
          <w:szCs w:val="28"/>
        </w:rPr>
        <w:t>Classification Report for testing data:</w:t>
      </w:r>
    </w:p>
    <w:p w14:paraId="07665782" w14:textId="7C37BD69" w:rsidR="00BC5148" w:rsidRPr="00BE3AE5" w:rsidRDefault="00BC5148" w:rsidP="00460F9F">
      <w:pPr>
        <w:rPr>
          <w:rFonts w:cstheme="minorHAnsi"/>
          <w:szCs w:val="28"/>
        </w:rPr>
      </w:pPr>
    </w:p>
    <w:p w14:paraId="016A6547" w14:textId="6A8D98BD" w:rsidR="00BC5148" w:rsidRPr="00BE3AE5" w:rsidRDefault="00BC5148" w:rsidP="00460F9F">
      <w:pPr>
        <w:rPr>
          <w:rFonts w:cstheme="minorHAnsi"/>
          <w:szCs w:val="28"/>
        </w:rPr>
      </w:pPr>
      <w:r w:rsidRPr="00BE3AE5">
        <w:rPr>
          <w:noProof/>
        </w:rPr>
        <w:drawing>
          <wp:inline distT="0" distB="0" distL="0" distR="0" wp14:anchorId="55296F96" wp14:editId="738B5DCE">
            <wp:extent cx="5943600" cy="21412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141220"/>
                    </a:xfrm>
                    <a:prstGeom prst="rect">
                      <a:avLst/>
                    </a:prstGeom>
                  </pic:spPr>
                </pic:pic>
              </a:graphicData>
            </a:graphic>
          </wp:inline>
        </w:drawing>
      </w:r>
    </w:p>
    <w:p w14:paraId="07B93B00" w14:textId="79482558" w:rsidR="00460F9F" w:rsidRPr="00BE3AE5" w:rsidRDefault="00460F9F" w:rsidP="00460F9F">
      <w:pPr>
        <w:rPr>
          <w:rFonts w:cstheme="minorHAnsi"/>
          <w:szCs w:val="28"/>
        </w:rPr>
      </w:pPr>
    </w:p>
    <w:p w14:paraId="43490CDB" w14:textId="77777777" w:rsidR="003918BE" w:rsidRPr="00BE3AE5" w:rsidRDefault="003918BE" w:rsidP="00460F9F">
      <w:pPr>
        <w:rPr>
          <w:rFonts w:cstheme="minorHAnsi"/>
          <w:szCs w:val="28"/>
        </w:rPr>
      </w:pPr>
      <w:r w:rsidRPr="00BE3AE5">
        <w:rPr>
          <w:rFonts w:cstheme="minorHAnsi"/>
          <w:szCs w:val="28"/>
        </w:rPr>
        <w:t xml:space="preserve">We can clearly see that the accuracy comes out to be 78% in test data and 85% in train data, but, the recall of the minority class in very less (38%). </w:t>
      </w:r>
    </w:p>
    <w:p w14:paraId="779C4D9D" w14:textId="77777777" w:rsidR="003918BE" w:rsidRPr="00BE3AE5" w:rsidRDefault="003918BE" w:rsidP="00460F9F">
      <w:pPr>
        <w:rPr>
          <w:rFonts w:cstheme="minorHAnsi"/>
          <w:szCs w:val="28"/>
        </w:rPr>
      </w:pPr>
    </w:p>
    <w:p w14:paraId="68F8D4FC" w14:textId="425A6EA1" w:rsidR="00460F9F" w:rsidRPr="00BE3AE5" w:rsidRDefault="003918BE" w:rsidP="00460F9F">
      <w:pPr>
        <w:rPr>
          <w:rFonts w:cstheme="minorHAnsi"/>
          <w:szCs w:val="28"/>
        </w:rPr>
      </w:pPr>
      <w:r w:rsidRPr="00BE3AE5">
        <w:rPr>
          <w:rFonts w:cstheme="minorHAnsi"/>
          <w:szCs w:val="28"/>
        </w:rPr>
        <w:t>It means that the model is more biased towards majority class. So, it proves that this is not the best model, and it might be because of class imbalance.</w:t>
      </w:r>
    </w:p>
    <w:p w14:paraId="2252F43A" w14:textId="71E80E76" w:rsidR="003918BE" w:rsidRPr="00BE3AE5" w:rsidRDefault="003918BE" w:rsidP="00460F9F">
      <w:pPr>
        <w:rPr>
          <w:rFonts w:cstheme="minorHAnsi"/>
          <w:szCs w:val="28"/>
        </w:rPr>
      </w:pPr>
    </w:p>
    <w:p w14:paraId="6E7FB9FA" w14:textId="5670CE92" w:rsidR="003918BE" w:rsidRPr="00BE3AE5" w:rsidRDefault="003918BE" w:rsidP="00460F9F">
      <w:pPr>
        <w:rPr>
          <w:rFonts w:cstheme="minorHAnsi"/>
          <w:szCs w:val="28"/>
        </w:rPr>
      </w:pPr>
      <w:r w:rsidRPr="00BE3AE5">
        <w:rPr>
          <w:rFonts w:cstheme="minorHAnsi"/>
          <w:szCs w:val="28"/>
        </w:rPr>
        <w:t>Now, let’s apply SMOTE for oversampling and again build the model to check its performance after balancing the data.</w:t>
      </w:r>
    </w:p>
    <w:p w14:paraId="11C3D97E" w14:textId="0FFCCE98" w:rsidR="003918BE" w:rsidRPr="00BE3AE5" w:rsidRDefault="003918BE" w:rsidP="00460F9F">
      <w:pPr>
        <w:rPr>
          <w:rFonts w:cstheme="minorHAnsi"/>
          <w:szCs w:val="28"/>
        </w:rPr>
      </w:pPr>
    </w:p>
    <w:p w14:paraId="708E5483" w14:textId="0F07063A" w:rsidR="003918BE" w:rsidRPr="00BE3AE5" w:rsidRDefault="003918BE" w:rsidP="00460F9F">
      <w:pPr>
        <w:rPr>
          <w:rFonts w:cstheme="minorHAnsi"/>
          <w:szCs w:val="28"/>
        </w:rPr>
      </w:pPr>
    </w:p>
    <w:p w14:paraId="1B86A8E1" w14:textId="1AC252BC" w:rsidR="003918BE" w:rsidRPr="00BE3AE5" w:rsidRDefault="003918BE" w:rsidP="00460F9F">
      <w:pPr>
        <w:rPr>
          <w:rFonts w:cstheme="minorHAnsi"/>
          <w:szCs w:val="28"/>
        </w:rPr>
      </w:pPr>
    </w:p>
    <w:p w14:paraId="2BECC5F2" w14:textId="54E8CE21" w:rsidR="003918BE" w:rsidRPr="00BE3AE5" w:rsidRDefault="003918BE" w:rsidP="00460F9F">
      <w:pPr>
        <w:rPr>
          <w:rFonts w:cstheme="minorHAnsi"/>
          <w:szCs w:val="28"/>
        </w:rPr>
      </w:pPr>
    </w:p>
    <w:p w14:paraId="0238B6A9" w14:textId="4D51741E" w:rsidR="003918BE" w:rsidRPr="00BE3AE5" w:rsidRDefault="00E04803" w:rsidP="00460F9F">
      <w:pPr>
        <w:rPr>
          <w:rFonts w:cstheme="minorHAnsi"/>
          <w:szCs w:val="28"/>
        </w:rPr>
      </w:pPr>
      <w:r w:rsidRPr="00BE3AE5">
        <w:rPr>
          <w:rFonts w:cstheme="minorHAnsi"/>
          <w:szCs w:val="28"/>
        </w:rPr>
        <w:t>Below steps performed for oversampling:</w:t>
      </w:r>
    </w:p>
    <w:p w14:paraId="48E09191" w14:textId="52941094" w:rsidR="00E04803" w:rsidRPr="00BE3AE5" w:rsidRDefault="00E04803" w:rsidP="00460F9F">
      <w:pPr>
        <w:rPr>
          <w:rFonts w:cstheme="minorHAnsi"/>
          <w:szCs w:val="28"/>
        </w:rPr>
      </w:pPr>
    </w:p>
    <w:p w14:paraId="154CE3F9" w14:textId="636B7403" w:rsidR="00E04803" w:rsidRPr="00BE3AE5" w:rsidRDefault="00E04803" w:rsidP="00832045">
      <w:pPr>
        <w:pStyle w:val="ListParagraph"/>
        <w:numPr>
          <w:ilvl w:val="0"/>
          <w:numId w:val="2"/>
        </w:numPr>
        <w:rPr>
          <w:rFonts w:cstheme="minorHAnsi"/>
          <w:szCs w:val="28"/>
        </w:rPr>
      </w:pPr>
      <w:r w:rsidRPr="00BE3AE5">
        <w:rPr>
          <w:rFonts w:cstheme="minorHAnsi"/>
          <w:szCs w:val="28"/>
        </w:rPr>
        <w:lastRenderedPageBreak/>
        <w:t>Imported SMOTE.</w:t>
      </w:r>
    </w:p>
    <w:p w14:paraId="2C4E8BC1" w14:textId="3166AEC7" w:rsidR="00E04803" w:rsidRPr="00BE3AE5" w:rsidRDefault="00832045" w:rsidP="00832045">
      <w:pPr>
        <w:pStyle w:val="ListParagraph"/>
        <w:numPr>
          <w:ilvl w:val="0"/>
          <w:numId w:val="2"/>
        </w:numPr>
        <w:rPr>
          <w:rFonts w:cstheme="minorHAnsi"/>
          <w:szCs w:val="28"/>
        </w:rPr>
      </w:pPr>
      <w:r w:rsidRPr="00BE3AE5">
        <w:rPr>
          <w:rFonts w:cstheme="minorHAnsi"/>
          <w:szCs w:val="28"/>
        </w:rPr>
        <w:t>Applied using Fit sample on training data.</w:t>
      </w:r>
    </w:p>
    <w:p w14:paraId="4B4BE774" w14:textId="77777777" w:rsidR="00E22C34" w:rsidRPr="00BE3AE5" w:rsidRDefault="00E22C34" w:rsidP="00E22C34">
      <w:pPr>
        <w:ind w:left="360"/>
        <w:rPr>
          <w:rFonts w:cstheme="minorHAnsi"/>
          <w:szCs w:val="28"/>
        </w:rPr>
      </w:pPr>
    </w:p>
    <w:p w14:paraId="138C083D" w14:textId="07848123" w:rsidR="00832045" w:rsidRPr="00BE3AE5" w:rsidRDefault="00832045" w:rsidP="00E22C34">
      <w:pPr>
        <w:rPr>
          <w:rFonts w:cstheme="minorHAnsi"/>
          <w:szCs w:val="28"/>
        </w:rPr>
      </w:pPr>
      <w:r w:rsidRPr="00BE3AE5">
        <w:rPr>
          <w:rFonts w:cstheme="minorHAnsi"/>
          <w:szCs w:val="28"/>
        </w:rPr>
        <w:t>After Oversampling, the shape of X_train: (1176, 14)</w:t>
      </w:r>
    </w:p>
    <w:p w14:paraId="28A9F9CA" w14:textId="08BCBDB8" w:rsidR="00832045" w:rsidRPr="00BE3AE5" w:rsidRDefault="00832045" w:rsidP="00E22C34">
      <w:pPr>
        <w:rPr>
          <w:rFonts w:cstheme="minorHAnsi"/>
          <w:szCs w:val="28"/>
        </w:rPr>
      </w:pPr>
      <w:r w:rsidRPr="00BE3AE5">
        <w:rPr>
          <w:rFonts w:cstheme="minorHAnsi"/>
          <w:szCs w:val="28"/>
        </w:rPr>
        <w:t>After Oversampling, the shape of Y_train: (1176, 1)</w:t>
      </w:r>
    </w:p>
    <w:p w14:paraId="4BC70400" w14:textId="70AFE07C" w:rsidR="00E22C34" w:rsidRPr="00BE3AE5" w:rsidRDefault="00E22C34" w:rsidP="00E22C34">
      <w:pPr>
        <w:rPr>
          <w:rFonts w:cstheme="minorHAnsi"/>
          <w:szCs w:val="28"/>
        </w:rPr>
      </w:pPr>
    </w:p>
    <w:p w14:paraId="41383D7A" w14:textId="769F6854" w:rsidR="00E22C34" w:rsidRPr="00BE3AE5" w:rsidRDefault="00E22C34" w:rsidP="00821C6E">
      <w:pPr>
        <w:pStyle w:val="Heading2"/>
      </w:pPr>
      <w:r w:rsidRPr="00BE3AE5">
        <w:t>Logistic Regression Model (with default values): On balanced data - After applying SMOTE – Oversampling:</w:t>
      </w:r>
    </w:p>
    <w:p w14:paraId="4A5B0A30" w14:textId="77777777" w:rsidR="00E22C34" w:rsidRPr="00BE3AE5" w:rsidRDefault="00E22C34" w:rsidP="00E22C34">
      <w:pPr>
        <w:rPr>
          <w:rFonts w:cstheme="minorHAnsi"/>
          <w:szCs w:val="28"/>
        </w:rPr>
      </w:pPr>
    </w:p>
    <w:p w14:paraId="2643DE19" w14:textId="2B1DE157" w:rsidR="00E22C34" w:rsidRPr="00BE3AE5" w:rsidRDefault="003F4B8F" w:rsidP="00E22C34">
      <w:pPr>
        <w:rPr>
          <w:rFonts w:cstheme="minorHAnsi"/>
          <w:szCs w:val="28"/>
        </w:rPr>
      </w:pPr>
      <w:r w:rsidRPr="00BE3AE5">
        <w:rPr>
          <w:rFonts w:cstheme="minorHAnsi"/>
          <w:szCs w:val="28"/>
        </w:rPr>
        <w:t xml:space="preserve">Now we will </w:t>
      </w:r>
      <w:r w:rsidR="00E22C34" w:rsidRPr="00BE3AE5">
        <w:rPr>
          <w:rFonts w:cstheme="minorHAnsi"/>
          <w:szCs w:val="28"/>
        </w:rPr>
        <w:t>make the model again and check the recall values for majority and minority classes</w:t>
      </w:r>
      <w:r w:rsidR="00821C6E" w:rsidRPr="00BE3AE5">
        <w:rPr>
          <w:rFonts w:cstheme="minorHAnsi"/>
          <w:szCs w:val="28"/>
        </w:rPr>
        <w:t>.</w:t>
      </w:r>
    </w:p>
    <w:p w14:paraId="44CABB35" w14:textId="36342021" w:rsidR="00821C6E" w:rsidRPr="00BE3AE5" w:rsidRDefault="00821C6E" w:rsidP="00E22C34">
      <w:pPr>
        <w:rPr>
          <w:rFonts w:cstheme="minorHAnsi"/>
          <w:szCs w:val="28"/>
        </w:rPr>
      </w:pPr>
    </w:p>
    <w:p w14:paraId="79B38F12" w14:textId="77777777" w:rsidR="00821C6E" w:rsidRPr="00BE3AE5" w:rsidRDefault="00821C6E" w:rsidP="00821C6E">
      <w:pPr>
        <w:rPr>
          <w:rFonts w:cstheme="minorHAnsi"/>
          <w:szCs w:val="28"/>
        </w:rPr>
      </w:pPr>
      <w:r w:rsidRPr="00BE3AE5">
        <w:rPr>
          <w:rFonts w:cstheme="minorHAnsi"/>
          <w:szCs w:val="28"/>
        </w:rPr>
        <w:t>Below steps have been performed and tested the model performance on test data:</w:t>
      </w:r>
    </w:p>
    <w:p w14:paraId="7884A284" w14:textId="77777777" w:rsidR="00821C6E" w:rsidRPr="00BE3AE5" w:rsidRDefault="00821C6E" w:rsidP="00821C6E">
      <w:pPr>
        <w:rPr>
          <w:rFonts w:cstheme="minorHAnsi"/>
          <w:szCs w:val="28"/>
        </w:rPr>
      </w:pPr>
    </w:p>
    <w:p w14:paraId="135BA142" w14:textId="77777777" w:rsidR="00821C6E" w:rsidRPr="00BE3AE5" w:rsidRDefault="00821C6E" w:rsidP="00821C6E">
      <w:pPr>
        <w:pStyle w:val="ListParagraph"/>
        <w:numPr>
          <w:ilvl w:val="0"/>
          <w:numId w:val="3"/>
        </w:numPr>
        <w:rPr>
          <w:rFonts w:cstheme="minorHAnsi"/>
          <w:szCs w:val="28"/>
        </w:rPr>
      </w:pPr>
      <w:r w:rsidRPr="00BE3AE5">
        <w:rPr>
          <w:rFonts w:cstheme="minorHAnsi"/>
          <w:szCs w:val="28"/>
        </w:rPr>
        <w:t>Imported the logistic regression from sklearn library.</w:t>
      </w:r>
    </w:p>
    <w:p w14:paraId="3D462BD5" w14:textId="77777777" w:rsidR="00821C6E" w:rsidRPr="00BE3AE5" w:rsidRDefault="00821C6E" w:rsidP="00821C6E">
      <w:pPr>
        <w:pStyle w:val="ListParagraph"/>
        <w:numPr>
          <w:ilvl w:val="0"/>
          <w:numId w:val="3"/>
        </w:numPr>
        <w:rPr>
          <w:rFonts w:cstheme="minorHAnsi"/>
          <w:szCs w:val="28"/>
        </w:rPr>
      </w:pPr>
      <w:r w:rsidRPr="00BE3AE5">
        <w:rPr>
          <w:rFonts w:cstheme="minorHAnsi"/>
          <w:szCs w:val="28"/>
        </w:rPr>
        <w:t>Fit that model into train data.</w:t>
      </w:r>
    </w:p>
    <w:p w14:paraId="480C4F76" w14:textId="77777777" w:rsidR="00821C6E" w:rsidRPr="00BE3AE5" w:rsidRDefault="00821C6E" w:rsidP="00821C6E">
      <w:pPr>
        <w:pStyle w:val="ListParagraph"/>
        <w:numPr>
          <w:ilvl w:val="0"/>
          <w:numId w:val="3"/>
        </w:numPr>
        <w:rPr>
          <w:rFonts w:cstheme="minorHAnsi"/>
          <w:szCs w:val="28"/>
        </w:rPr>
      </w:pPr>
      <w:r w:rsidRPr="00BE3AE5">
        <w:rPr>
          <w:rFonts w:cstheme="minorHAnsi"/>
          <w:szCs w:val="28"/>
        </w:rPr>
        <w:t>Predict the model performance on train and test data.</w:t>
      </w:r>
    </w:p>
    <w:p w14:paraId="1B514DD7" w14:textId="77777777" w:rsidR="00821C6E" w:rsidRPr="00BE3AE5" w:rsidRDefault="00821C6E" w:rsidP="00821C6E">
      <w:pPr>
        <w:pStyle w:val="ListParagraph"/>
        <w:numPr>
          <w:ilvl w:val="0"/>
          <w:numId w:val="3"/>
        </w:numPr>
        <w:rPr>
          <w:rFonts w:cstheme="minorHAnsi"/>
          <w:szCs w:val="28"/>
        </w:rPr>
      </w:pPr>
      <w:r w:rsidRPr="00BE3AE5">
        <w:rPr>
          <w:rFonts w:cstheme="minorHAnsi"/>
          <w:szCs w:val="28"/>
        </w:rPr>
        <w:t>Check the accuracy on train data.</w:t>
      </w:r>
    </w:p>
    <w:p w14:paraId="19240122" w14:textId="77777777" w:rsidR="00821C6E" w:rsidRPr="00BE3AE5" w:rsidRDefault="00821C6E" w:rsidP="00821C6E">
      <w:pPr>
        <w:rPr>
          <w:rFonts w:cstheme="minorHAnsi"/>
          <w:szCs w:val="28"/>
        </w:rPr>
      </w:pPr>
    </w:p>
    <w:p w14:paraId="08C174D3" w14:textId="7E73AA3E" w:rsidR="00821C6E" w:rsidRPr="00BE3AE5" w:rsidRDefault="003F4B8F" w:rsidP="00821C6E">
      <w:pPr>
        <w:rPr>
          <w:rFonts w:cstheme="minorHAnsi"/>
          <w:szCs w:val="28"/>
        </w:rPr>
      </w:pPr>
      <w:r w:rsidRPr="00BE3AE5">
        <w:rPr>
          <w:rFonts w:cstheme="minorHAnsi"/>
          <w:szCs w:val="28"/>
        </w:rPr>
        <w:t>Accuracy on training data is around 79%.</w:t>
      </w:r>
    </w:p>
    <w:p w14:paraId="36571139" w14:textId="453C858F" w:rsidR="003F4B8F" w:rsidRPr="00BE3AE5" w:rsidRDefault="003F4B8F" w:rsidP="00821C6E">
      <w:pPr>
        <w:rPr>
          <w:rFonts w:cstheme="minorHAnsi"/>
          <w:szCs w:val="28"/>
        </w:rPr>
      </w:pPr>
    </w:p>
    <w:p w14:paraId="3DDC8E39" w14:textId="3402A3B1" w:rsidR="003F4B8F" w:rsidRPr="00BE3AE5" w:rsidRDefault="003F4B8F" w:rsidP="00821C6E">
      <w:pPr>
        <w:rPr>
          <w:rFonts w:cstheme="minorHAnsi"/>
          <w:szCs w:val="28"/>
        </w:rPr>
      </w:pPr>
      <w:r w:rsidRPr="00BE3AE5">
        <w:rPr>
          <w:rFonts w:cstheme="minorHAnsi"/>
          <w:szCs w:val="28"/>
        </w:rPr>
        <w:t>Classification Report on training data:</w:t>
      </w:r>
    </w:p>
    <w:p w14:paraId="644E8E85" w14:textId="34BE80A0" w:rsidR="003F4B8F" w:rsidRPr="00BE3AE5" w:rsidRDefault="003F4B8F" w:rsidP="00821C6E">
      <w:pPr>
        <w:rPr>
          <w:rFonts w:cstheme="minorHAnsi"/>
          <w:szCs w:val="28"/>
        </w:rPr>
      </w:pPr>
    </w:p>
    <w:p w14:paraId="0B593AB7" w14:textId="1A1EBA6F" w:rsidR="003F4B8F" w:rsidRPr="00BE3AE5" w:rsidRDefault="003F4B8F" w:rsidP="00821C6E">
      <w:pPr>
        <w:rPr>
          <w:rFonts w:cstheme="minorHAnsi"/>
          <w:szCs w:val="28"/>
        </w:rPr>
      </w:pPr>
      <w:r w:rsidRPr="00BE3AE5">
        <w:rPr>
          <w:noProof/>
        </w:rPr>
        <w:drawing>
          <wp:inline distT="0" distB="0" distL="0" distR="0" wp14:anchorId="58C87CDD" wp14:editId="6D05FF44">
            <wp:extent cx="5943600" cy="20764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076450"/>
                    </a:xfrm>
                    <a:prstGeom prst="rect">
                      <a:avLst/>
                    </a:prstGeom>
                  </pic:spPr>
                </pic:pic>
              </a:graphicData>
            </a:graphic>
          </wp:inline>
        </w:drawing>
      </w:r>
    </w:p>
    <w:p w14:paraId="27E2E900" w14:textId="7E047DF6" w:rsidR="003F4B8F" w:rsidRPr="00BE3AE5" w:rsidRDefault="003F4B8F" w:rsidP="00821C6E">
      <w:pPr>
        <w:rPr>
          <w:rFonts w:cstheme="minorHAnsi"/>
          <w:szCs w:val="28"/>
        </w:rPr>
      </w:pPr>
    </w:p>
    <w:p w14:paraId="0D61484C" w14:textId="681F3DE2" w:rsidR="003F4B8F" w:rsidRPr="00BE3AE5" w:rsidRDefault="003F4B8F" w:rsidP="00821C6E">
      <w:pPr>
        <w:rPr>
          <w:rFonts w:cstheme="minorHAnsi"/>
          <w:szCs w:val="28"/>
        </w:rPr>
      </w:pPr>
    </w:p>
    <w:p w14:paraId="119602BD" w14:textId="42F3B4E6" w:rsidR="003F4B8F" w:rsidRPr="00BE3AE5" w:rsidRDefault="003F4B8F" w:rsidP="00821C6E">
      <w:pPr>
        <w:rPr>
          <w:rFonts w:cstheme="minorHAnsi"/>
          <w:szCs w:val="28"/>
        </w:rPr>
      </w:pPr>
    </w:p>
    <w:p w14:paraId="1A6FA3CA" w14:textId="03629BF6" w:rsidR="003F4B8F" w:rsidRPr="00BE3AE5" w:rsidRDefault="003F4B8F" w:rsidP="00821C6E">
      <w:pPr>
        <w:rPr>
          <w:rFonts w:cstheme="minorHAnsi"/>
          <w:szCs w:val="28"/>
        </w:rPr>
      </w:pPr>
      <w:r w:rsidRPr="00BE3AE5">
        <w:rPr>
          <w:rFonts w:cstheme="minorHAnsi"/>
          <w:szCs w:val="28"/>
        </w:rPr>
        <w:t>Classification Report on testing data:</w:t>
      </w:r>
    </w:p>
    <w:p w14:paraId="7905CB76" w14:textId="6E5B5651" w:rsidR="003F4B8F" w:rsidRPr="00BE3AE5" w:rsidRDefault="003F4B8F" w:rsidP="00821C6E">
      <w:pPr>
        <w:rPr>
          <w:rFonts w:cstheme="minorHAnsi"/>
          <w:szCs w:val="28"/>
        </w:rPr>
      </w:pPr>
    </w:p>
    <w:p w14:paraId="410B435B" w14:textId="2E0E2939" w:rsidR="003F4B8F" w:rsidRPr="00BE3AE5" w:rsidRDefault="003F4B8F" w:rsidP="00821C6E">
      <w:pPr>
        <w:rPr>
          <w:rFonts w:cstheme="minorHAnsi"/>
          <w:szCs w:val="28"/>
        </w:rPr>
      </w:pPr>
      <w:r w:rsidRPr="00BE3AE5">
        <w:rPr>
          <w:noProof/>
        </w:rPr>
        <w:lastRenderedPageBreak/>
        <w:drawing>
          <wp:inline distT="0" distB="0" distL="0" distR="0" wp14:anchorId="6960881D" wp14:editId="4383B045">
            <wp:extent cx="5943600" cy="21558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155825"/>
                    </a:xfrm>
                    <a:prstGeom prst="rect">
                      <a:avLst/>
                    </a:prstGeom>
                  </pic:spPr>
                </pic:pic>
              </a:graphicData>
            </a:graphic>
          </wp:inline>
        </w:drawing>
      </w:r>
    </w:p>
    <w:p w14:paraId="70504798" w14:textId="0AA1CE68" w:rsidR="003F4B8F" w:rsidRPr="00BE3AE5" w:rsidRDefault="003F4B8F" w:rsidP="00821C6E">
      <w:pPr>
        <w:rPr>
          <w:rFonts w:cstheme="minorHAnsi"/>
          <w:szCs w:val="28"/>
        </w:rPr>
      </w:pPr>
    </w:p>
    <w:p w14:paraId="7C78100B" w14:textId="77777777" w:rsidR="003F4B8F" w:rsidRPr="00BE3AE5" w:rsidRDefault="003F4B8F" w:rsidP="00821C6E">
      <w:pPr>
        <w:rPr>
          <w:rFonts w:cstheme="minorHAnsi"/>
          <w:szCs w:val="28"/>
        </w:rPr>
      </w:pPr>
    </w:p>
    <w:p w14:paraId="6A95D498" w14:textId="1109CE1F" w:rsidR="003F4B8F" w:rsidRPr="00BE3AE5" w:rsidRDefault="003F4B8F" w:rsidP="00821C6E">
      <w:pPr>
        <w:rPr>
          <w:rFonts w:cstheme="minorHAnsi"/>
          <w:szCs w:val="28"/>
        </w:rPr>
      </w:pPr>
    </w:p>
    <w:p w14:paraId="1FE7DF99" w14:textId="4AB79CAC" w:rsidR="003F4B8F" w:rsidRPr="00BE3AE5" w:rsidRDefault="003F4B8F" w:rsidP="003F4B8F">
      <w:pPr>
        <w:rPr>
          <w:rFonts w:cstheme="minorHAnsi"/>
          <w:szCs w:val="28"/>
        </w:rPr>
      </w:pPr>
      <w:r w:rsidRPr="00BE3AE5">
        <w:rPr>
          <w:rFonts w:cstheme="minorHAnsi"/>
          <w:szCs w:val="28"/>
        </w:rPr>
        <w:t>Now the difference is clear, that after over-sampling, the accuracy has been decreased from 85% to 73%.</w:t>
      </w:r>
    </w:p>
    <w:p w14:paraId="1D79AA34" w14:textId="77777777" w:rsidR="003F4B8F" w:rsidRPr="00BE3AE5" w:rsidRDefault="003F4B8F" w:rsidP="003F4B8F">
      <w:pPr>
        <w:rPr>
          <w:rFonts w:cstheme="minorHAnsi"/>
          <w:szCs w:val="28"/>
        </w:rPr>
      </w:pPr>
    </w:p>
    <w:p w14:paraId="5F835A84" w14:textId="77777777" w:rsidR="003F4B8F" w:rsidRPr="00BE3AE5" w:rsidRDefault="003F4B8F" w:rsidP="003F4B8F">
      <w:pPr>
        <w:rPr>
          <w:rFonts w:cstheme="minorHAnsi"/>
          <w:szCs w:val="28"/>
        </w:rPr>
      </w:pPr>
      <w:r w:rsidRPr="00BE3AE5">
        <w:rPr>
          <w:rFonts w:cstheme="minorHAnsi"/>
          <w:szCs w:val="28"/>
        </w:rPr>
        <w:t xml:space="preserve">But as we know that the accuracy is not the good predictor here in our case because we are dealing with less classes and it is also a classification algorithm. </w:t>
      </w:r>
    </w:p>
    <w:p w14:paraId="4D345AAF" w14:textId="77777777" w:rsidR="003F4B8F" w:rsidRPr="00BE3AE5" w:rsidRDefault="003F4B8F" w:rsidP="003F4B8F">
      <w:pPr>
        <w:rPr>
          <w:rFonts w:cstheme="minorHAnsi"/>
          <w:szCs w:val="28"/>
        </w:rPr>
      </w:pPr>
    </w:p>
    <w:p w14:paraId="6C87D884" w14:textId="77777777" w:rsidR="003F4B8F" w:rsidRPr="00BE3AE5" w:rsidRDefault="003F4B8F" w:rsidP="003F4B8F">
      <w:pPr>
        <w:rPr>
          <w:rFonts w:cstheme="minorHAnsi"/>
          <w:szCs w:val="28"/>
        </w:rPr>
      </w:pPr>
      <w:r w:rsidRPr="00BE3AE5">
        <w:rPr>
          <w:rFonts w:cstheme="minorHAnsi"/>
          <w:szCs w:val="28"/>
        </w:rPr>
        <w:t xml:space="preserve">So here we will focus more on improving our recall. Now, the recall for the minority class has been increased a lot, and it is 70%. That is very good. But the recall for the majority class has been decreased, this is due the fact that now that there is a balance in both the classes. </w:t>
      </w:r>
    </w:p>
    <w:p w14:paraId="328A4434" w14:textId="77777777" w:rsidR="003F4B8F" w:rsidRPr="00BE3AE5" w:rsidRDefault="003F4B8F" w:rsidP="003F4B8F">
      <w:pPr>
        <w:rPr>
          <w:rFonts w:cstheme="minorHAnsi"/>
          <w:szCs w:val="28"/>
        </w:rPr>
      </w:pPr>
    </w:p>
    <w:p w14:paraId="185B36B2" w14:textId="7D67494A" w:rsidR="003F4B8F" w:rsidRPr="00BE3AE5" w:rsidRDefault="003F4B8F" w:rsidP="003F4B8F">
      <w:pPr>
        <w:rPr>
          <w:rFonts w:cstheme="minorHAnsi"/>
          <w:szCs w:val="28"/>
        </w:rPr>
      </w:pPr>
      <w:r w:rsidRPr="00BE3AE5">
        <w:rPr>
          <w:rFonts w:cstheme="minorHAnsi"/>
          <w:szCs w:val="28"/>
        </w:rPr>
        <w:t>Recall value for the minority class(1) is 0.70 which is a good prediction, since our model has predicted 70% of the 1's as 1's and only 30% of the prediction were wrong.</w:t>
      </w:r>
    </w:p>
    <w:p w14:paraId="226FD22F" w14:textId="0102553E" w:rsidR="00821C6E" w:rsidRPr="00BE3AE5" w:rsidRDefault="00821C6E" w:rsidP="00E22C34">
      <w:pPr>
        <w:rPr>
          <w:rFonts w:cstheme="minorHAnsi"/>
          <w:szCs w:val="28"/>
        </w:rPr>
      </w:pPr>
    </w:p>
    <w:p w14:paraId="7CE21425" w14:textId="77777777" w:rsidR="00D578F4" w:rsidRPr="00BE3AE5" w:rsidRDefault="00D578F4" w:rsidP="00D578F4">
      <w:pPr>
        <w:rPr>
          <w:rFonts w:cstheme="minorHAnsi"/>
          <w:szCs w:val="28"/>
        </w:rPr>
      </w:pPr>
    </w:p>
    <w:p w14:paraId="136AEE6C" w14:textId="77777777" w:rsidR="00D578F4" w:rsidRPr="00BE3AE5" w:rsidRDefault="00D578F4" w:rsidP="00D578F4">
      <w:pPr>
        <w:rPr>
          <w:rFonts w:cstheme="minorHAnsi"/>
          <w:szCs w:val="28"/>
        </w:rPr>
      </w:pPr>
    </w:p>
    <w:p w14:paraId="03C58E4C" w14:textId="77777777" w:rsidR="00D578F4" w:rsidRPr="00BE3AE5" w:rsidRDefault="00D578F4" w:rsidP="00D578F4">
      <w:pPr>
        <w:rPr>
          <w:rFonts w:cstheme="minorHAnsi"/>
          <w:szCs w:val="28"/>
        </w:rPr>
      </w:pPr>
    </w:p>
    <w:p w14:paraId="49214BAC" w14:textId="77777777" w:rsidR="00D578F4" w:rsidRPr="00BE3AE5" w:rsidRDefault="00D578F4" w:rsidP="00D578F4">
      <w:pPr>
        <w:rPr>
          <w:rFonts w:cstheme="minorHAnsi"/>
          <w:szCs w:val="28"/>
        </w:rPr>
      </w:pPr>
    </w:p>
    <w:p w14:paraId="27926E44" w14:textId="77777777" w:rsidR="00D578F4" w:rsidRPr="00BE3AE5" w:rsidRDefault="00D578F4" w:rsidP="00D578F4">
      <w:pPr>
        <w:rPr>
          <w:rFonts w:cstheme="minorHAnsi"/>
          <w:szCs w:val="28"/>
        </w:rPr>
      </w:pPr>
    </w:p>
    <w:p w14:paraId="1C30916C" w14:textId="77777777" w:rsidR="00D578F4" w:rsidRPr="00BE3AE5" w:rsidRDefault="00D578F4" w:rsidP="00D578F4">
      <w:pPr>
        <w:rPr>
          <w:rFonts w:cstheme="minorHAnsi"/>
          <w:szCs w:val="28"/>
        </w:rPr>
      </w:pPr>
    </w:p>
    <w:p w14:paraId="6C4C94AC" w14:textId="77777777" w:rsidR="00D578F4" w:rsidRPr="00BE3AE5" w:rsidRDefault="00D578F4" w:rsidP="00D578F4">
      <w:pPr>
        <w:rPr>
          <w:rFonts w:cstheme="minorHAnsi"/>
          <w:szCs w:val="28"/>
        </w:rPr>
      </w:pPr>
    </w:p>
    <w:p w14:paraId="20A03538" w14:textId="3FA0A330" w:rsidR="00D578F4" w:rsidRPr="00BE3AE5" w:rsidRDefault="00D578F4" w:rsidP="00D578F4">
      <w:pPr>
        <w:pStyle w:val="Heading2"/>
      </w:pPr>
      <w:r w:rsidRPr="00BE3AE5">
        <w:t>Logistic Regression Model (Customized Values): On balanced data - After applying SMOTE - Oversampling</w:t>
      </w:r>
    </w:p>
    <w:p w14:paraId="3D2656DF" w14:textId="77777777" w:rsidR="00D578F4" w:rsidRPr="00BE3AE5" w:rsidRDefault="00D578F4" w:rsidP="00D578F4">
      <w:pPr>
        <w:rPr>
          <w:rFonts w:cstheme="minorHAnsi"/>
          <w:szCs w:val="28"/>
        </w:rPr>
      </w:pPr>
    </w:p>
    <w:p w14:paraId="02DF8554" w14:textId="5F0DCBE8" w:rsidR="00D578F4" w:rsidRPr="00BE3AE5" w:rsidRDefault="00D578F4" w:rsidP="00D578F4">
      <w:pPr>
        <w:rPr>
          <w:rFonts w:cstheme="minorHAnsi"/>
          <w:szCs w:val="28"/>
        </w:rPr>
      </w:pPr>
      <w:r w:rsidRPr="00BE3AE5">
        <w:rPr>
          <w:rFonts w:cstheme="minorHAnsi"/>
          <w:szCs w:val="28"/>
        </w:rPr>
        <w:t>As we have built the previous model with its default values. There might be chances of better model than this, with some customized parameters for the logistic regression model.</w:t>
      </w:r>
    </w:p>
    <w:p w14:paraId="540A9299" w14:textId="77777777" w:rsidR="00D578F4" w:rsidRPr="00BE3AE5" w:rsidRDefault="00D578F4" w:rsidP="00D578F4">
      <w:pPr>
        <w:rPr>
          <w:rFonts w:cstheme="minorHAnsi"/>
          <w:szCs w:val="28"/>
        </w:rPr>
      </w:pPr>
    </w:p>
    <w:p w14:paraId="518CEE6F" w14:textId="2F5470D4" w:rsidR="00D578F4" w:rsidRPr="00BE3AE5" w:rsidRDefault="00D578F4" w:rsidP="00D578F4">
      <w:pPr>
        <w:rPr>
          <w:rFonts w:cstheme="minorHAnsi"/>
          <w:szCs w:val="28"/>
        </w:rPr>
      </w:pPr>
      <w:r w:rsidRPr="00BE3AE5">
        <w:rPr>
          <w:rFonts w:cstheme="minorHAnsi"/>
          <w:szCs w:val="28"/>
        </w:rPr>
        <w:t>We can improve the model by tuning the hyper-parameters of the model. So here we will use some custom parameters and then check our model performance.</w:t>
      </w:r>
    </w:p>
    <w:p w14:paraId="55793DEB" w14:textId="27495676" w:rsidR="00D578F4" w:rsidRPr="00BE3AE5" w:rsidRDefault="00D578F4" w:rsidP="00D578F4">
      <w:pPr>
        <w:rPr>
          <w:rFonts w:cstheme="minorHAnsi"/>
          <w:szCs w:val="28"/>
        </w:rPr>
      </w:pPr>
    </w:p>
    <w:p w14:paraId="609B804C" w14:textId="77777777" w:rsidR="00D578F4" w:rsidRPr="00BE3AE5" w:rsidRDefault="00D578F4" w:rsidP="00D578F4">
      <w:pPr>
        <w:rPr>
          <w:rFonts w:cstheme="minorHAnsi"/>
          <w:szCs w:val="28"/>
        </w:rPr>
      </w:pPr>
      <w:r w:rsidRPr="00BE3AE5">
        <w:rPr>
          <w:rFonts w:cstheme="minorHAnsi"/>
          <w:szCs w:val="28"/>
        </w:rPr>
        <w:t>Below steps have been performed and tested the model performance on test data:</w:t>
      </w:r>
    </w:p>
    <w:p w14:paraId="4895DFC4" w14:textId="77777777" w:rsidR="00D578F4" w:rsidRPr="00BE3AE5" w:rsidRDefault="00D578F4" w:rsidP="00D578F4">
      <w:pPr>
        <w:rPr>
          <w:rFonts w:cstheme="minorHAnsi"/>
          <w:szCs w:val="28"/>
        </w:rPr>
      </w:pPr>
    </w:p>
    <w:p w14:paraId="38B63B38" w14:textId="77777777" w:rsidR="00D578F4" w:rsidRPr="00BE3AE5" w:rsidRDefault="00D578F4" w:rsidP="00D578F4">
      <w:pPr>
        <w:pStyle w:val="ListParagraph"/>
        <w:numPr>
          <w:ilvl w:val="0"/>
          <w:numId w:val="6"/>
        </w:numPr>
        <w:rPr>
          <w:rFonts w:cstheme="minorHAnsi"/>
          <w:szCs w:val="28"/>
        </w:rPr>
      </w:pPr>
      <w:r w:rsidRPr="00BE3AE5">
        <w:rPr>
          <w:rFonts w:cstheme="minorHAnsi"/>
          <w:szCs w:val="28"/>
        </w:rPr>
        <w:t>Imported the logistic regression from sklearn library.</w:t>
      </w:r>
    </w:p>
    <w:p w14:paraId="420AA517" w14:textId="77777777" w:rsidR="00D578F4" w:rsidRPr="00BE3AE5" w:rsidRDefault="00D578F4" w:rsidP="00D578F4">
      <w:pPr>
        <w:pStyle w:val="ListParagraph"/>
        <w:numPr>
          <w:ilvl w:val="0"/>
          <w:numId w:val="6"/>
        </w:numPr>
        <w:rPr>
          <w:rFonts w:cstheme="minorHAnsi"/>
          <w:szCs w:val="28"/>
        </w:rPr>
      </w:pPr>
      <w:r w:rsidRPr="00BE3AE5">
        <w:rPr>
          <w:rFonts w:cstheme="minorHAnsi"/>
          <w:szCs w:val="28"/>
        </w:rPr>
        <w:t>Fit that model into train data.</w:t>
      </w:r>
    </w:p>
    <w:p w14:paraId="2D6C43B7" w14:textId="77777777" w:rsidR="00D578F4" w:rsidRPr="00BE3AE5" w:rsidRDefault="00D578F4" w:rsidP="00D578F4">
      <w:pPr>
        <w:pStyle w:val="ListParagraph"/>
        <w:numPr>
          <w:ilvl w:val="0"/>
          <w:numId w:val="6"/>
        </w:numPr>
        <w:rPr>
          <w:rFonts w:cstheme="minorHAnsi"/>
          <w:szCs w:val="28"/>
        </w:rPr>
      </w:pPr>
      <w:r w:rsidRPr="00BE3AE5">
        <w:rPr>
          <w:rFonts w:cstheme="minorHAnsi"/>
          <w:szCs w:val="28"/>
        </w:rPr>
        <w:t>Predict the model performance on train and test data.</w:t>
      </w:r>
    </w:p>
    <w:p w14:paraId="7F876B7F" w14:textId="7DC082B2" w:rsidR="00821C6E" w:rsidRPr="00BE3AE5" w:rsidRDefault="00D578F4" w:rsidP="00D578F4">
      <w:pPr>
        <w:pStyle w:val="ListParagraph"/>
        <w:numPr>
          <w:ilvl w:val="0"/>
          <w:numId w:val="6"/>
        </w:numPr>
        <w:rPr>
          <w:rFonts w:cstheme="minorHAnsi"/>
          <w:szCs w:val="28"/>
        </w:rPr>
      </w:pPr>
      <w:r w:rsidRPr="00BE3AE5">
        <w:rPr>
          <w:rFonts w:cstheme="minorHAnsi"/>
          <w:szCs w:val="28"/>
        </w:rPr>
        <w:t>Check the accuracy on train data.</w:t>
      </w:r>
    </w:p>
    <w:p w14:paraId="5D62E059" w14:textId="7339BBAE" w:rsidR="000451AC" w:rsidRPr="00BE3AE5" w:rsidRDefault="000451AC" w:rsidP="000451AC"/>
    <w:p w14:paraId="08E2074A" w14:textId="5FBC6A6A" w:rsidR="000451AC" w:rsidRPr="00BE3AE5" w:rsidRDefault="000451AC" w:rsidP="000451AC">
      <w:r w:rsidRPr="00BE3AE5">
        <w:t>Accuracy on training data: 79%</w:t>
      </w:r>
    </w:p>
    <w:p w14:paraId="5A4B490F" w14:textId="30A8C507" w:rsidR="000451AC" w:rsidRPr="00BE3AE5" w:rsidRDefault="000451AC" w:rsidP="000451AC"/>
    <w:p w14:paraId="559B59B6" w14:textId="163A44C9" w:rsidR="000451AC" w:rsidRPr="00BE3AE5" w:rsidRDefault="000451AC" w:rsidP="000451AC">
      <w:r w:rsidRPr="00BE3AE5">
        <w:t>Classification Report for training data:</w:t>
      </w:r>
    </w:p>
    <w:p w14:paraId="546D8DB0" w14:textId="4531D399" w:rsidR="000451AC" w:rsidRPr="00BE3AE5" w:rsidRDefault="000451AC" w:rsidP="000451AC"/>
    <w:p w14:paraId="238F697A" w14:textId="30FA0A73" w:rsidR="000451AC" w:rsidRPr="00BE3AE5" w:rsidRDefault="000451AC" w:rsidP="000451AC">
      <w:pPr>
        <w:rPr>
          <w:rFonts w:cstheme="minorHAnsi"/>
          <w:szCs w:val="28"/>
        </w:rPr>
      </w:pPr>
      <w:r w:rsidRPr="00BE3AE5">
        <w:rPr>
          <w:noProof/>
        </w:rPr>
        <w:drawing>
          <wp:inline distT="0" distB="0" distL="0" distR="0" wp14:anchorId="036FBBD1" wp14:editId="0B53F7B4">
            <wp:extent cx="5943600" cy="24574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457450"/>
                    </a:xfrm>
                    <a:prstGeom prst="rect">
                      <a:avLst/>
                    </a:prstGeom>
                  </pic:spPr>
                </pic:pic>
              </a:graphicData>
            </a:graphic>
          </wp:inline>
        </w:drawing>
      </w:r>
    </w:p>
    <w:p w14:paraId="28F4457F" w14:textId="2F525F67" w:rsidR="00E22C34" w:rsidRPr="00BE3AE5" w:rsidRDefault="00E22C34" w:rsidP="00E22C34">
      <w:pPr>
        <w:rPr>
          <w:rFonts w:cstheme="minorHAnsi"/>
          <w:szCs w:val="28"/>
        </w:rPr>
      </w:pPr>
    </w:p>
    <w:p w14:paraId="0622AFF0" w14:textId="38265C52" w:rsidR="000451AC" w:rsidRPr="00BE3AE5" w:rsidRDefault="000451AC" w:rsidP="00E22C34">
      <w:pPr>
        <w:rPr>
          <w:rFonts w:cstheme="minorHAnsi"/>
          <w:szCs w:val="28"/>
        </w:rPr>
      </w:pPr>
    </w:p>
    <w:p w14:paraId="32B07CF9" w14:textId="7671DD42" w:rsidR="000451AC" w:rsidRPr="00BE3AE5" w:rsidRDefault="000451AC" w:rsidP="00E22C34">
      <w:pPr>
        <w:rPr>
          <w:rFonts w:cstheme="minorHAnsi"/>
          <w:szCs w:val="28"/>
        </w:rPr>
      </w:pPr>
    </w:p>
    <w:p w14:paraId="09421581" w14:textId="147AB179" w:rsidR="000451AC" w:rsidRPr="00BE3AE5" w:rsidRDefault="000451AC" w:rsidP="00E22C34">
      <w:pPr>
        <w:rPr>
          <w:rFonts w:cstheme="minorHAnsi"/>
          <w:szCs w:val="28"/>
        </w:rPr>
      </w:pPr>
    </w:p>
    <w:p w14:paraId="41F72D99" w14:textId="26674AD4" w:rsidR="000451AC" w:rsidRPr="00BE3AE5" w:rsidRDefault="000451AC" w:rsidP="00E22C34">
      <w:pPr>
        <w:rPr>
          <w:rFonts w:cstheme="minorHAnsi"/>
          <w:szCs w:val="28"/>
        </w:rPr>
      </w:pPr>
    </w:p>
    <w:p w14:paraId="63AE6C19" w14:textId="28E41FB0" w:rsidR="000451AC" w:rsidRPr="00BE3AE5" w:rsidRDefault="000451AC" w:rsidP="00E22C34">
      <w:pPr>
        <w:rPr>
          <w:rFonts w:cstheme="minorHAnsi"/>
          <w:szCs w:val="28"/>
        </w:rPr>
      </w:pPr>
      <w:r w:rsidRPr="00BE3AE5">
        <w:rPr>
          <w:rFonts w:cstheme="minorHAnsi"/>
          <w:szCs w:val="28"/>
        </w:rPr>
        <w:t>Classification Report on testing data:</w:t>
      </w:r>
    </w:p>
    <w:p w14:paraId="52A078F4" w14:textId="7E011CC9" w:rsidR="000451AC" w:rsidRPr="00BE3AE5" w:rsidRDefault="000451AC" w:rsidP="00E22C34">
      <w:pPr>
        <w:rPr>
          <w:rFonts w:cstheme="minorHAnsi"/>
          <w:szCs w:val="28"/>
        </w:rPr>
      </w:pPr>
    </w:p>
    <w:p w14:paraId="0BBA4049" w14:textId="3BB1DF99" w:rsidR="000451AC" w:rsidRPr="00BE3AE5" w:rsidRDefault="000451AC" w:rsidP="00E22C34">
      <w:pPr>
        <w:rPr>
          <w:rFonts w:cstheme="minorHAnsi"/>
          <w:szCs w:val="28"/>
        </w:rPr>
      </w:pPr>
      <w:r w:rsidRPr="00BE3AE5">
        <w:rPr>
          <w:noProof/>
        </w:rPr>
        <w:lastRenderedPageBreak/>
        <w:drawing>
          <wp:inline distT="0" distB="0" distL="0" distR="0" wp14:anchorId="7BF6178A" wp14:editId="4F77A2EB">
            <wp:extent cx="5943600" cy="217932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179320"/>
                    </a:xfrm>
                    <a:prstGeom prst="rect">
                      <a:avLst/>
                    </a:prstGeom>
                  </pic:spPr>
                </pic:pic>
              </a:graphicData>
            </a:graphic>
          </wp:inline>
        </w:drawing>
      </w:r>
    </w:p>
    <w:p w14:paraId="31DBBC56" w14:textId="75A07B41" w:rsidR="000451AC" w:rsidRPr="00BE3AE5" w:rsidRDefault="000451AC" w:rsidP="00E22C34">
      <w:pPr>
        <w:rPr>
          <w:rFonts w:cstheme="minorHAnsi"/>
          <w:szCs w:val="28"/>
        </w:rPr>
      </w:pPr>
    </w:p>
    <w:p w14:paraId="28A55AE9" w14:textId="76D3022E" w:rsidR="000451AC" w:rsidRPr="00BE3AE5" w:rsidRDefault="000451AC" w:rsidP="00E22C34">
      <w:pPr>
        <w:rPr>
          <w:rFonts w:cstheme="minorHAnsi"/>
          <w:szCs w:val="28"/>
        </w:rPr>
      </w:pPr>
      <w:r w:rsidRPr="00BE3AE5">
        <w:rPr>
          <w:rFonts w:cstheme="minorHAnsi"/>
          <w:szCs w:val="28"/>
        </w:rPr>
        <w:t>There is not much difference in the matrix using customized parameters.</w:t>
      </w:r>
    </w:p>
    <w:p w14:paraId="1807A91B" w14:textId="6F46A56A" w:rsidR="000451AC" w:rsidRPr="00BE3AE5" w:rsidRDefault="000451AC" w:rsidP="00E22C34">
      <w:pPr>
        <w:rPr>
          <w:rFonts w:cstheme="minorHAnsi"/>
          <w:szCs w:val="28"/>
        </w:rPr>
      </w:pPr>
    </w:p>
    <w:p w14:paraId="638F313B" w14:textId="5B7C236C" w:rsidR="00230C0B" w:rsidRPr="00BE3AE5" w:rsidRDefault="00230C0B" w:rsidP="00E22C34">
      <w:pPr>
        <w:rPr>
          <w:rFonts w:cstheme="minorHAnsi"/>
          <w:szCs w:val="28"/>
        </w:rPr>
      </w:pPr>
      <w:r w:rsidRPr="00BE3AE5">
        <w:rPr>
          <w:rFonts w:cstheme="minorHAnsi"/>
          <w:szCs w:val="28"/>
        </w:rPr>
        <w:t>Confusion Matrix for training data:</w:t>
      </w:r>
    </w:p>
    <w:p w14:paraId="208D7EEB" w14:textId="77777777" w:rsidR="00230C0B" w:rsidRPr="00BE3AE5" w:rsidRDefault="00230C0B" w:rsidP="00E22C34">
      <w:pPr>
        <w:rPr>
          <w:rFonts w:cstheme="minorHAnsi"/>
          <w:szCs w:val="28"/>
        </w:rPr>
      </w:pPr>
    </w:p>
    <w:p w14:paraId="4DEA0F88" w14:textId="22C5D526" w:rsidR="00230C0B" w:rsidRPr="00BE3AE5" w:rsidRDefault="00230C0B" w:rsidP="00E22C34">
      <w:pPr>
        <w:rPr>
          <w:rFonts w:cstheme="minorHAnsi"/>
          <w:szCs w:val="28"/>
        </w:rPr>
      </w:pPr>
    </w:p>
    <w:p w14:paraId="1A8ED438" w14:textId="75E91CAF" w:rsidR="00230C0B" w:rsidRPr="00BE3AE5" w:rsidRDefault="00230C0B" w:rsidP="00E22C34">
      <w:pPr>
        <w:rPr>
          <w:rFonts w:cstheme="minorHAnsi"/>
          <w:szCs w:val="28"/>
        </w:rPr>
      </w:pPr>
      <w:r w:rsidRPr="00BE3AE5">
        <w:rPr>
          <w:noProof/>
        </w:rPr>
        <w:drawing>
          <wp:inline distT="0" distB="0" distL="0" distR="0" wp14:anchorId="15796D24" wp14:editId="6E5CB719">
            <wp:extent cx="5276850" cy="40957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76850" cy="4095750"/>
                    </a:xfrm>
                    <a:prstGeom prst="rect">
                      <a:avLst/>
                    </a:prstGeom>
                  </pic:spPr>
                </pic:pic>
              </a:graphicData>
            </a:graphic>
          </wp:inline>
        </w:drawing>
      </w:r>
    </w:p>
    <w:p w14:paraId="3C9DAF0E" w14:textId="77777777" w:rsidR="00230C0B" w:rsidRPr="00BE3AE5" w:rsidRDefault="00230C0B" w:rsidP="00230C0B">
      <w:pPr>
        <w:rPr>
          <w:rFonts w:cstheme="minorHAnsi"/>
          <w:szCs w:val="28"/>
        </w:rPr>
      </w:pPr>
      <w:r w:rsidRPr="00BE3AE5">
        <w:rPr>
          <w:rFonts w:cstheme="minorHAnsi"/>
          <w:szCs w:val="28"/>
        </w:rPr>
        <w:t>So, True Positives are coming here is 472, that means 472 times our model has predicted correctly, that means it has predicted 1 as 1, and only 116 times it has predicted incorrectly.</w:t>
      </w:r>
    </w:p>
    <w:p w14:paraId="08519178" w14:textId="77777777" w:rsidR="00230C0B" w:rsidRPr="00BE3AE5" w:rsidRDefault="00230C0B" w:rsidP="00230C0B">
      <w:pPr>
        <w:rPr>
          <w:rFonts w:cstheme="minorHAnsi"/>
          <w:szCs w:val="28"/>
        </w:rPr>
      </w:pPr>
    </w:p>
    <w:p w14:paraId="0AFE6747" w14:textId="4467DFC5" w:rsidR="00230C0B" w:rsidRPr="00BE3AE5" w:rsidRDefault="00230C0B" w:rsidP="00230C0B">
      <w:pPr>
        <w:rPr>
          <w:rFonts w:cstheme="minorHAnsi"/>
          <w:szCs w:val="28"/>
        </w:rPr>
      </w:pPr>
      <w:r w:rsidRPr="00BE3AE5">
        <w:rPr>
          <w:rFonts w:cstheme="minorHAnsi"/>
          <w:szCs w:val="28"/>
        </w:rPr>
        <w:t>Similarly, True Negatives are 454 that means 454 times it has predicted 0 as 0 and only 116 times, the prediction was incorrect.</w:t>
      </w:r>
    </w:p>
    <w:p w14:paraId="600053DE" w14:textId="16226650" w:rsidR="00230C0B" w:rsidRPr="00BE3AE5" w:rsidRDefault="00230C0B" w:rsidP="00230C0B">
      <w:pPr>
        <w:rPr>
          <w:rFonts w:cstheme="minorHAnsi"/>
          <w:szCs w:val="28"/>
        </w:rPr>
      </w:pPr>
    </w:p>
    <w:p w14:paraId="40BBB6BF" w14:textId="6C0A358C" w:rsidR="00230C0B" w:rsidRPr="00BE3AE5" w:rsidRDefault="00230C0B" w:rsidP="00230C0B">
      <w:pPr>
        <w:rPr>
          <w:rFonts w:cstheme="minorHAnsi"/>
          <w:szCs w:val="28"/>
        </w:rPr>
      </w:pPr>
      <w:r w:rsidRPr="00BE3AE5">
        <w:rPr>
          <w:rFonts w:cstheme="minorHAnsi"/>
          <w:szCs w:val="28"/>
        </w:rPr>
        <w:t>Confusion Matrix for test data:</w:t>
      </w:r>
    </w:p>
    <w:p w14:paraId="5EB52D39" w14:textId="0DA967B7" w:rsidR="00230C0B" w:rsidRPr="00BE3AE5" w:rsidRDefault="00230C0B" w:rsidP="00230C0B">
      <w:pPr>
        <w:rPr>
          <w:rFonts w:cstheme="minorHAnsi"/>
          <w:szCs w:val="28"/>
        </w:rPr>
      </w:pPr>
    </w:p>
    <w:p w14:paraId="36FC8A22" w14:textId="26708946" w:rsidR="00230C0B" w:rsidRPr="00BE3AE5" w:rsidRDefault="00230C0B" w:rsidP="00230C0B">
      <w:pPr>
        <w:rPr>
          <w:rFonts w:cstheme="minorHAnsi"/>
          <w:szCs w:val="28"/>
        </w:rPr>
      </w:pPr>
      <w:r w:rsidRPr="00BE3AE5">
        <w:rPr>
          <w:noProof/>
        </w:rPr>
        <w:drawing>
          <wp:inline distT="0" distB="0" distL="0" distR="0" wp14:anchorId="464F032B" wp14:editId="298B06CD">
            <wp:extent cx="5276850" cy="418147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76850" cy="4181475"/>
                    </a:xfrm>
                    <a:prstGeom prst="rect">
                      <a:avLst/>
                    </a:prstGeom>
                  </pic:spPr>
                </pic:pic>
              </a:graphicData>
            </a:graphic>
          </wp:inline>
        </w:drawing>
      </w:r>
    </w:p>
    <w:p w14:paraId="4D16F0C6" w14:textId="14271EAE" w:rsidR="00832045" w:rsidRPr="00BE3AE5" w:rsidRDefault="00832045" w:rsidP="00460F9F">
      <w:pPr>
        <w:rPr>
          <w:rFonts w:cstheme="minorHAnsi"/>
          <w:szCs w:val="28"/>
        </w:rPr>
      </w:pPr>
    </w:p>
    <w:p w14:paraId="3BD0BD06" w14:textId="6C36673D" w:rsidR="00230C0B" w:rsidRPr="00BE3AE5" w:rsidRDefault="00230C0B" w:rsidP="00460F9F">
      <w:pPr>
        <w:rPr>
          <w:rFonts w:cstheme="minorHAnsi"/>
          <w:szCs w:val="28"/>
        </w:rPr>
      </w:pPr>
    </w:p>
    <w:p w14:paraId="2D748E16" w14:textId="77777777" w:rsidR="00230C0B" w:rsidRPr="00BE3AE5" w:rsidRDefault="00230C0B" w:rsidP="00230C0B">
      <w:pPr>
        <w:rPr>
          <w:rFonts w:cstheme="minorHAnsi"/>
          <w:szCs w:val="28"/>
        </w:rPr>
      </w:pPr>
      <w:r w:rsidRPr="00BE3AE5">
        <w:rPr>
          <w:rFonts w:cstheme="minorHAnsi"/>
          <w:szCs w:val="28"/>
        </w:rPr>
        <w:t>So, in test data, True Positives are coming here is 62, that means 62 times our model has predicted correctly, that means it has predicted 1 as 1, and only 27 times it has predicted incorrectly.</w:t>
      </w:r>
    </w:p>
    <w:p w14:paraId="6B7BAC78" w14:textId="77777777" w:rsidR="00230C0B" w:rsidRPr="00BE3AE5" w:rsidRDefault="00230C0B" w:rsidP="00230C0B">
      <w:pPr>
        <w:rPr>
          <w:rFonts w:cstheme="minorHAnsi"/>
          <w:szCs w:val="28"/>
        </w:rPr>
      </w:pPr>
    </w:p>
    <w:p w14:paraId="7E2380D3" w14:textId="3B9378DA" w:rsidR="00230C0B" w:rsidRPr="00BE3AE5" w:rsidRDefault="00230C0B" w:rsidP="00230C0B">
      <w:pPr>
        <w:rPr>
          <w:rFonts w:cstheme="minorHAnsi"/>
          <w:szCs w:val="28"/>
        </w:rPr>
      </w:pPr>
      <w:r w:rsidRPr="00BE3AE5">
        <w:rPr>
          <w:rFonts w:cstheme="minorHAnsi"/>
          <w:szCs w:val="28"/>
        </w:rPr>
        <w:t>Similarly, True Negatives are 182 that means 182 times it has predicted 0 as 0 and only 62 times, the prediction was incorrect.</w:t>
      </w:r>
    </w:p>
    <w:p w14:paraId="23900E80" w14:textId="46BE7E4E" w:rsidR="000165D0" w:rsidRPr="00BE3AE5" w:rsidRDefault="000165D0" w:rsidP="00230C0B">
      <w:pPr>
        <w:rPr>
          <w:rFonts w:cstheme="minorHAnsi"/>
          <w:szCs w:val="28"/>
        </w:rPr>
      </w:pPr>
    </w:p>
    <w:p w14:paraId="150043D1" w14:textId="2D8673E2" w:rsidR="000165D0" w:rsidRPr="00BE3AE5" w:rsidRDefault="000165D0" w:rsidP="00230C0B">
      <w:pPr>
        <w:rPr>
          <w:rFonts w:cstheme="minorHAnsi"/>
          <w:szCs w:val="28"/>
        </w:rPr>
      </w:pPr>
      <w:r w:rsidRPr="00BE3AE5">
        <w:rPr>
          <w:rFonts w:cstheme="minorHAnsi"/>
          <w:szCs w:val="28"/>
        </w:rPr>
        <w:t>AUC Score and ROC curve on train data:</w:t>
      </w:r>
    </w:p>
    <w:p w14:paraId="1A187B0C" w14:textId="1E5935C0" w:rsidR="000165D0" w:rsidRPr="00BE3AE5" w:rsidRDefault="000165D0" w:rsidP="00230C0B">
      <w:pPr>
        <w:rPr>
          <w:rFonts w:cstheme="minorHAnsi"/>
          <w:szCs w:val="28"/>
        </w:rPr>
      </w:pPr>
    </w:p>
    <w:p w14:paraId="5F6FD62C" w14:textId="27A0B1E5" w:rsidR="000165D0" w:rsidRPr="00BE3AE5" w:rsidRDefault="000165D0" w:rsidP="00230C0B">
      <w:pPr>
        <w:rPr>
          <w:rFonts w:cstheme="minorHAnsi"/>
          <w:szCs w:val="28"/>
        </w:rPr>
      </w:pPr>
      <w:r w:rsidRPr="00BE3AE5">
        <w:rPr>
          <w:rFonts w:cstheme="minorHAnsi"/>
          <w:szCs w:val="28"/>
        </w:rPr>
        <w:t>Area under curve: 86%</w:t>
      </w:r>
    </w:p>
    <w:p w14:paraId="5AD568E5" w14:textId="7687759B" w:rsidR="000165D0" w:rsidRPr="00BE3AE5" w:rsidRDefault="000165D0" w:rsidP="00230C0B">
      <w:pPr>
        <w:rPr>
          <w:rFonts w:cstheme="minorHAnsi"/>
          <w:szCs w:val="28"/>
        </w:rPr>
      </w:pPr>
    </w:p>
    <w:p w14:paraId="45B7AC00" w14:textId="14D87C1F" w:rsidR="000165D0" w:rsidRPr="00BE3AE5" w:rsidRDefault="000165D0" w:rsidP="00230C0B">
      <w:pPr>
        <w:rPr>
          <w:rFonts w:cstheme="minorHAnsi"/>
          <w:szCs w:val="28"/>
        </w:rPr>
      </w:pPr>
      <w:r w:rsidRPr="00BE3AE5">
        <w:rPr>
          <w:noProof/>
        </w:rPr>
        <w:lastRenderedPageBreak/>
        <w:drawing>
          <wp:inline distT="0" distB="0" distL="0" distR="0" wp14:anchorId="4853086F" wp14:editId="32D0F1C9">
            <wp:extent cx="5943600" cy="4220210"/>
            <wp:effectExtent l="0" t="0" r="0" b="889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4220210"/>
                    </a:xfrm>
                    <a:prstGeom prst="rect">
                      <a:avLst/>
                    </a:prstGeom>
                  </pic:spPr>
                </pic:pic>
              </a:graphicData>
            </a:graphic>
          </wp:inline>
        </w:drawing>
      </w:r>
    </w:p>
    <w:p w14:paraId="501E6B68" w14:textId="6D0C3C72" w:rsidR="000165D0" w:rsidRPr="00BE3AE5" w:rsidRDefault="000165D0" w:rsidP="00230C0B">
      <w:pPr>
        <w:rPr>
          <w:rFonts w:cstheme="minorHAnsi"/>
          <w:szCs w:val="28"/>
        </w:rPr>
      </w:pPr>
    </w:p>
    <w:p w14:paraId="25AF6C35" w14:textId="77777777" w:rsidR="000165D0" w:rsidRPr="00BE3AE5" w:rsidRDefault="000165D0" w:rsidP="000165D0">
      <w:pPr>
        <w:rPr>
          <w:rFonts w:cstheme="minorHAnsi"/>
          <w:szCs w:val="28"/>
        </w:rPr>
      </w:pPr>
      <w:r w:rsidRPr="00BE3AE5">
        <w:rPr>
          <w:rFonts w:cstheme="minorHAnsi"/>
          <w:szCs w:val="28"/>
        </w:rPr>
        <w:t>So in the above model, the area under the curve is 86% that means the overall model performance is good.</w:t>
      </w:r>
    </w:p>
    <w:p w14:paraId="55D70392" w14:textId="77777777" w:rsidR="000165D0" w:rsidRPr="00BE3AE5" w:rsidRDefault="000165D0" w:rsidP="000165D0">
      <w:pPr>
        <w:rPr>
          <w:rFonts w:cstheme="minorHAnsi"/>
          <w:szCs w:val="28"/>
        </w:rPr>
      </w:pPr>
    </w:p>
    <w:p w14:paraId="0977E238" w14:textId="5478648C" w:rsidR="000165D0" w:rsidRPr="00BE3AE5" w:rsidRDefault="000165D0" w:rsidP="000165D0">
      <w:pPr>
        <w:rPr>
          <w:rFonts w:cstheme="minorHAnsi"/>
          <w:szCs w:val="28"/>
        </w:rPr>
      </w:pPr>
      <w:r w:rsidRPr="00BE3AE5">
        <w:rPr>
          <w:rFonts w:cstheme="minorHAnsi"/>
          <w:szCs w:val="28"/>
        </w:rPr>
        <w:t>Also, the confusion matrix and classification report in the LR_SM Logistic Regression Model is giving the good results.</w:t>
      </w:r>
    </w:p>
    <w:p w14:paraId="29B620E8" w14:textId="083F61D1" w:rsidR="000165D0" w:rsidRPr="00BE3AE5" w:rsidRDefault="000165D0" w:rsidP="000165D0">
      <w:pPr>
        <w:rPr>
          <w:rFonts w:cstheme="minorHAnsi"/>
          <w:szCs w:val="28"/>
        </w:rPr>
      </w:pPr>
    </w:p>
    <w:p w14:paraId="029840E8" w14:textId="748AD4A9" w:rsidR="000165D0" w:rsidRPr="00BE3AE5" w:rsidRDefault="000165D0" w:rsidP="000165D0">
      <w:pPr>
        <w:rPr>
          <w:rFonts w:cstheme="minorHAnsi"/>
          <w:szCs w:val="28"/>
        </w:rPr>
      </w:pPr>
    </w:p>
    <w:p w14:paraId="0D0D5F78" w14:textId="53F9F1D4" w:rsidR="000165D0" w:rsidRPr="00BE3AE5" w:rsidRDefault="000165D0" w:rsidP="000165D0">
      <w:pPr>
        <w:rPr>
          <w:rFonts w:cstheme="minorHAnsi"/>
          <w:szCs w:val="28"/>
        </w:rPr>
      </w:pPr>
    </w:p>
    <w:p w14:paraId="36BF2EDA" w14:textId="2A60D703" w:rsidR="000165D0" w:rsidRPr="00BE3AE5" w:rsidRDefault="000165D0" w:rsidP="000165D0">
      <w:pPr>
        <w:rPr>
          <w:rFonts w:cstheme="minorHAnsi"/>
          <w:szCs w:val="28"/>
        </w:rPr>
      </w:pPr>
    </w:p>
    <w:p w14:paraId="602546CF" w14:textId="69846FB1" w:rsidR="000165D0" w:rsidRPr="00BE3AE5" w:rsidRDefault="000165D0" w:rsidP="000165D0">
      <w:pPr>
        <w:rPr>
          <w:rFonts w:cstheme="minorHAnsi"/>
          <w:szCs w:val="28"/>
        </w:rPr>
      </w:pPr>
    </w:p>
    <w:p w14:paraId="18BDCA38" w14:textId="1609BC85" w:rsidR="000165D0" w:rsidRPr="00BE3AE5" w:rsidRDefault="000165D0" w:rsidP="000165D0">
      <w:pPr>
        <w:rPr>
          <w:rFonts w:cstheme="minorHAnsi"/>
          <w:szCs w:val="28"/>
        </w:rPr>
      </w:pPr>
    </w:p>
    <w:p w14:paraId="0E91F67D" w14:textId="7E667F15" w:rsidR="000165D0" w:rsidRPr="00BE3AE5" w:rsidRDefault="000165D0" w:rsidP="000165D0">
      <w:pPr>
        <w:rPr>
          <w:rFonts w:cstheme="minorHAnsi"/>
          <w:szCs w:val="28"/>
        </w:rPr>
      </w:pPr>
    </w:p>
    <w:p w14:paraId="3D2642FD" w14:textId="248859DE" w:rsidR="000165D0" w:rsidRPr="00BE3AE5" w:rsidRDefault="000165D0" w:rsidP="000165D0">
      <w:pPr>
        <w:rPr>
          <w:rFonts w:cstheme="minorHAnsi"/>
          <w:szCs w:val="28"/>
        </w:rPr>
      </w:pPr>
    </w:p>
    <w:p w14:paraId="1DEC6434" w14:textId="2A91A6C5" w:rsidR="000165D0" w:rsidRPr="00BE3AE5" w:rsidRDefault="000165D0" w:rsidP="000165D0">
      <w:pPr>
        <w:rPr>
          <w:rFonts w:cstheme="minorHAnsi"/>
          <w:szCs w:val="28"/>
        </w:rPr>
      </w:pPr>
      <w:r w:rsidRPr="00BE3AE5">
        <w:rPr>
          <w:rFonts w:cstheme="minorHAnsi"/>
          <w:szCs w:val="28"/>
        </w:rPr>
        <w:t>Using GridSearchCV for Logistic Regression</w:t>
      </w:r>
      <w:r w:rsidR="00C51EB4" w:rsidRPr="00BE3AE5">
        <w:rPr>
          <w:rFonts w:cstheme="minorHAnsi"/>
          <w:szCs w:val="28"/>
        </w:rPr>
        <w:t>:</w:t>
      </w:r>
    </w:p>
    <w:p w14:paraId="7A8071E9" w14:textId="23D6C220" w:rsidR="00C51EB4" w:rsidRPr="00BE3AE5" w:rsidRDefault="00C51EB4" w:rsidP="000165D0">
      <w:pPr>
        <w:rPr>
          <w:rFonts w:cstheme="minorHAnsi"/>
          <w:szCs w:val="28"/>
        </w:rPr>
      </w:pPr>
    </w:p>
    <w:p w14:paraId="00E1FE80" w14:textId="5ABC3F8B" w:rsidR="00C51EB4" w:rsidRPr="00BE3AE5" w:rsidRDefault="00C51EB4" w:rsidP="000165D0">
      <w:pPr>
        <w:rPr>
          <w:rFonts w:cstheme="minorHAnsi"/>
          <w:szCs w:val="28"/>
        </w:rPr>
      </w:pPr>
      <w:r w:rsidRPr="00BE3AE5">
        <w:rPr>
          <w:rFonts w:cstheme="minorHAnsi"/>
          <w:szCs w:val="28"/>
        </w:rPr>
        <w:t>After apply fit on train data, we got the below best parameters and best estimator for the grid search.</w:t>
      </w:r>
    </w:p>
    <w:p w14:paraId="02DE91A4" w14:textId="77777777" w:rsidR="00C51EB4" w:rsidRPr="00BE3AE5" w:rsidRDefault="00C51EB4" w:rsidP="000165D0">
      <w:pPr>
        <w:rPr>
          <w:rFonts w:cstheme="minorHAnsi"/>
          <w:szCs w:val="28"/>
        </w:rPr>
      </w:pPr>
    </w:p>
    <w:p w14:paraId="4B040CD1" w14:textId="7291963C" w:rsidR="00C51EB4" w:rsidRPr="00BE3AE5" w:rsidRDefault="00C51EB4" w:rsidP="00C51EB4">
      <w:pPr>
        <w:rPr>
          <w:rFonts w:cstheme="minorHAnsi"/>
          <w:szCs w:val="28"/>
        </w:rPr>
      </w:pPr>
      <w:r w:rsidRPr="00BE3AE5">
        <w:rPr>
          <w:rFonts w:cstheme="minorHAnsi"/>
          <w:szCs w:val="28"/>
        </w:rPr>
        <w:lastRenderedPageBreak/>
        <w:t>Best Parameters from Grid Search: {'penalty': 'l2', 'solver': 'sag', 'tol': 0.0001}</w:t>
      </w:r>
    </w:p>
    <w:p w14:paraId="756C9267" w14:textId="77777777" w:rsidR="00C51EB4" w:rsidRPr="00BE3AE5" w:rsidRDefault="00C51EB4" w:rsidP="00C51EB4">
      <w:pPr>
        <w:rPr>
          <w:rFonts w:cstheme="minorHAnsi"/>
          <w:szCs w:val="28"/>
        </w:rPr>
      </w:pPr>
    </w:p>
    <w:p w14:paraId="61396982" w14:textId="099671B0" w:rsidR="00C51EB4" w:rsidRPr="00BE3AE5" w:rsidRDefault="00C51EB4" w:rsidP="00C51EB4">
      <w:pPr>
        <w:rPr>
          <w:rFonts w:cstheme="minorHAnsi"/>
          <w:szCs w:val="28"/>
        </w:rPr>
      </w:pPr>
      <w:r w:rsidRPr="00BE3AE5">
        <w:rPr>
          <w:rFonts w:cstheme="minorHAnsi"/>
          <w:szCs w:val="28"/>
        </w:rPr>
        <w:t xml:space="preserve">Best estimator from Grid Search: </w:t>
      </w:r>
      <w:r w:rsidR="00A03429" w:rsidRPr="00BE3AE5">
        <w:rPr>
          <w:rFonts w:cstheme="minorHAnsi"/>
          <w:szCs w:val="28"/>
        </w:rPr>
        <w:t>LogisticRegression (</w:t>
      </w:r>
      <w:r w:rsidRPr="00BE3AE5">
        <w:rPr>
          <w:rFonts w:cstheme="minorHAnsi"/>
          <w:szCs w:val="28"/>
        </w:rPr>
        <w:t>max_iter=10000, n_jobs=2, solver='sag')</w:t>
      </w:r>
    </w:p>
    <w:p w14:paraId="6B943398" w14:textId="3CF19D7B" w:rsidR="00A03429" w:rsidRPr="00BE3AE5" w:rsidRDefault="00A03429" w:rsidP="00C51EB4">
      <w:pPr>
        <w:rPr>
          <w:rFonts w:cstheme="minorHAnsi"/>
          <w:szCs w:val="28"/>
        </w:rPr>
      </w:pPr>
    </w:p>
    <w:p w14:paraId="1C335798" w14:textId="14F88B33" w:rsidR="00A03429" w:rsidRPr="00BE3AE5" w:rsidRDefault="00A03429" w:rsidP="00C51EB4">
      <w:pPr>
        <w:rPr>
          <w:rFonts w:cstheme="minorHAnsi"/>
          <w:szCs w:val="28"/>
        </w:rPr>
      </w:pPr>
      <w:r w:rsidRPr="00BE3AE5">
        <w:rPr>
          <w:rFonts w:cstheme="minorHAnsi"/>
          <w:szCs w:val="28"/>
        </w:rPr>
        <w:t>Applying the above parameters in logistic regression model and plotting the confusion matrix.</w:t>
      </w:r>
    </w:p>
    <w:p w14:paraId="1E00CE2A" w14:textId="0C8D451F" w:rsidR="00A03429" w:rsidRPr="00BE3AE5" w:rsidRDefault="00A03429" w:rsidP="00C51EB4">
      <w:pPr>
        <w:rPr>
          <w:rFonts w:cstheme="minorHAnsi"/>
          <w:szCs w:val="28"/>
        </w:rPr>
      </w:pPr>
    </w:p>
    <w:p w14:paraId="22A16A90" w14:textId="7C56D7A7" w:rsidR="00A03429" w:rsidRPr="00BE3AE5" w:rsidRDefault="00A03429" w:rsidP="00C51EB4">
      <w:pPr>
        <w:rPr>
          <w:rFonts w:cstheme="minorHAnsi"/>
          <w:szCs w:val="28"/>
        </w:rPr>
      </w:pPr>
      <w:r w:rsidRPr="00BE3AE5">
        <w:rPr>
          <w:rFonts w:cstheme="minorHAnsi"/>
          <w:szCs w:val="28"/>
        </w:rPr>
        <w:t>Confusion Matrix on train data:</w:t>
      </w:r>
    </w:p>
    <w:p w14:paraId="2A9C1643" w14:textId="40F48F7A" w:rsidR="00A03429" w:rsidRPr="00BE3AE5" w:rsidRDefault="00A03429" w:rsidP="00C51EB4">
      <w:pPr>
        <w:rPr>
          <w:rFonts w:cstheme="minorHAnsi"/>
          <w:szCs w:val="28"/>
        </w:rPr>
      </w:pPr>
    </w:p>
    <w:p w14:paraId="01311829" w14:textId="49DFCC0D" w:rsidR="00A03429" w:rsidRPr="00BE3AE5" w:rsidRDefault="00A03429" w:rsidP="00C51EB4">
      <w:pPr>
        <w:rPr>
          <w:rFonts w:cstheme="minorHAnsi"/>
          <w:szCs w:val="28"/>
        </w:rPr>
      </w:pPr>
      <w:r w:rsidRPr="00BE3AE5">
        <w:rPr>
          <w:noProof/>
        </w:rPr>
        <w:drawing>
          <wp:inline distT="0" distB="0" distL="0" distR="0" wp14:anchorId="5C0CB081" wp14:editId="6FE1F0CD">
            <wp:extent cx="5943600" cy="470852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4708525"/>
                    </a:xfrm>
                    <a:prstGeom prst="rect">
                      <a:avLst/>
                    </a:prstGeom>
                  </pic:spPr>
                </pic:pic>
              </a:graphicData>
            </a:graphic>
          </wp:inline>
        </w:drawing>
      </w:r>
    </w:p>
    <w:p w14:paraId="29A3F800" w14:textId="0A526E81" w:rsidR="00A03429" w:rsidRPr="00BE3AE5" w:rsidRDefault="00A03429" w:rsidP="00C51EB4">
      <w:pPr>
        <w:rPr>
          <w:rFonts w:cstheme="minorHAnsi"/>
          <w:szCs w:val="28"/>
        </w:rPr>
      </w:pPr>
    </w:p>
    <w:p w14:paraId="176612B9" w14:textId="1E35D75D" w:rsidR="00A03429" w:rsidRPr="00BE3AE5" w:rsidRDefault="00A03429" w:rsidP="00C51EB4">
      <w:pPr>
        <w:rPr>
          <w:rFonts w:cstheme="minorHAnsi"/>
          <w:szCs w:val="28"/>
        </w:rPr>
      </w:pPr>
      <w:r w:rsidRPr="00BE3AE5">
        <w:rPr>
          <w:rFonts w:cstheme="minorHAnsi"/>
          <w:szCs w:val="28"/>
        </w:rPr>
        <w:t>Classification Report for train data:</w:t>
      </w:r>
    </w:p>
    <w:p w14:paraId="1293D6B1" w14:textId="77777777" w:rsidR="00A03429" w:rsidRPr="00BE3AE5" w:rsidRDefault="00A03429" w:rsidP="00C51EB4">
      <w:pPr>
        <w:rPr>
          <w:rFonts w:cstheme="minorHAnsi"/>
          <w:szCs w:val="28"/>
        </w:rPr>
      </w:pPr>
    </w:p>
    <w:p w14:paraId="17C3D761" w14:textId="4C9FF7DA" w:rsidR="00A03429" w:rsidRPr="00BE3AE5" w:rsidRDefault="00A03429" w:rsidP="00C51EB4">
      <w:pPr>
        <w:rPr>
          <w:rFonts w:cstheme="minorHAnsi"/>
          <w:szCs w:val="28"/>
        </w:rPr>
      </w:pPr>
      <w:r w:rsidRPr="00BE3AE5">
        <w:rPr>
          <w:noProof/>
        </w:rPr>
        <w:lastRenderedPageBreak/>
        <w:drawing>
          <wp:inline distT="0" distB="0" distL="0" distR="0" wp14:anchorId="0BB73BEB" wp14:editId="57E1BE68">
            <wp:extent cx="5943600" cy="219773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2197735"/>
                    </a:xfrm>
                    <a:prstGeom prst="rect">
                      <a:avLst/>
                    </a:prstGeom>
                  </pic:spPr>
                </pic:pic>
              </a:graphicData>
            </a:graphic>
          </wp:inline>
        </w:drawing>
      </w:r>
    </w:p>
    <w:p w14:paraId="2FF43ED6" w14:textId="0E1596A8" w:rsidR="00A03429" w:rsidRPr="00BE3AE5" w:rsidRDefault="00A03429" w:rsidP="00C51EB4">
      <w:pPr>
        <w:rPr>
          <w:rFonts w:cstheme="minorHAnsi"/>
          <w:szCs w:val="28"/>
        </w:rPr>
      </w:pPr>
    </w:p>
    <w:p w14:paraId="6D417402" w14:textId="27B04DB2" w:rsidR="00A03429" w:rsidRPr="00BE3AE5" w:rsidRDefault="00A03429" w:rsidP="00C51EB4">
      <w:pPr>
        <w:rPr>
          <w:rFonts w:cstheme="minorHAnsi"/>
          <w:szCs w:val="28"/>
        </w:rPr>
      </w:pPr>
      <w:r w:rsidRPr="00BE3AE5">
        <w:rPr>
          <w:rFonts w:cstheme="minorHAnsi"/>
          <w:szCs w:val="28"/>
        </w:rPr>
        <w:t>Confusion Matrix for test data:</w:t>
      </w:r>
    </w:p>
    <w:p w14:paraId="31A177F0" w14:textId="43D755E1" w:rsidR="00A03429" w:rsidRPr="00BE3AE5" w:rsidRDefault="00A03429" w:rsidP="00C51EB4">
      <w:pPr>
        <w:rPr>
          <w:rFonts w:cstheme="minorHAnsi"/>
          <w:szCs w:val="28"/>
        </w:rPr>
      </w:pPr>
    </w:p>
    <w:p w14:paraId="37067C3E" w14:textId="10683C54" w:rsidR="00A03429" w:rsidRPr="00BE3AE5" w:rsidRDefault="00A03429" w:rsidP="00C51EB4">
      <w:pPr>
        <w:rPr>
          <w:rFonts w:cstheme="minorHAnsi"/>
          <w:szCs w:val="28"/>
        </w:rPr>
      </w:pPr>
      <w:r w:rsidRPr="00BE3AE5">
        <w:rPr>
          <w:noProof/>
        </w:rPr>
        <w:drawing>
          <wp:inline distT="0" distB="0" distL="0" distR="0" wp14:anchorId="6D5AC371" wp14:editId="44912C95">
            <wp:extent cx="5943600" cy="4855210"/>
            <wp:effectExtent l="0" t="0" r="0" b="254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4855210"/>
                    </a:xfrm>
                    <a:prstGeom prst="rect">
                      <a:avLst/>
                    </a:prstGeom>
                  </pic:spPr>
                </pic:pic>
              </a:graphicData>
            </a:graphic>
          </wp:inline>
        </w:drawing>
      </w:r>
    </w:p>
    <w:p w14:paraId="09DF2116" w14:textId="46643A99" w:rsidR="00A03429" w:rsidRPr="00BE3AE5" w:rsidRDefault="00A03429" w:rsidP="00C51EB4">
      <w:pPr>
        <w:rPr>
          <w:rFonts w:cstheme="minorHAnsi"/>
          <w:szCs w:val="28"/>
        </w:rPr>
      </w:pPr>
      <w:r w:rsidRPr="00BE3AE5">
        <w:rPr>
          <w:rFonts w:cstheme="minorHAnsi"/>
          <w:szCs w:val="28"/>
        </w:rPr>
        <w:t>Classification Matrix for test data:</w:t>
      </w:r>
    </w:p>
    <w:p w14:paraId="0E28EC4E" w14:textId="70EA6A69" w:rsidR="00A03429" w:rsidRPr="00BE3AE5" w:rsidRDefault="00A03429" w:rsidP="00C51EB4">
      <w:pPr>
        <w:rPr>
          <w:rFonts w:cstheme="minorHAnsi"/>
          <w:szCs w:val="28"/>
        </w:rPr>
      </w:pPr>
    </w:p>
    <w:p w14:paraId="6C012AB7" w14:textId="1D7EC0B0" w:rsidR="00A03429" w:rsidRPr="00BE3AE5" w:rsidRDefault="00A03429" w:rsidP="00C51EB4">
      <w:pPr>
        <w:rPr>
          <w:rFonts w:cstheme="minorHAnsi"/>
          <w:szCs w:val="28"/>
        </w:rPr>
      </w:pPr>
      <w:r w:rsidRPr="00BE3AE5">
        <w:rPr>
          <w:noProof/>
        </w:rPr>
        <w:lastRenderedPageBreak/>
        <w:drawing>
          <wp:inline distT="0" distB="0" distL="0" distR="0" wp14:anchorId="0C4223C3" wp14:editId="6991E804">
            <wp:extent cx="5943600" cy="2075815"/>
            <wp:effectExtent l="0" t="0" r="0" b="63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2075815"/>
                    </a:xfrm>
                    <a:prstGeom prst="rect">
                      <a:avLst/>
                    </a:prstGeom>
                  </pic:spPr>
                </pic:pic>
              </a:graphicData>
            </a:graphic>
          </wp:inline>
        </w:drawing>
      </w:r>
    </w:p>
    <w:p w14:paraId="22B2F49C" w14:textId="260A5219" w:rsidR="00A03429" w:rsidRPr="00BE3AE5" w:rsidRDefault="00A03429" w:rsidP="00C51EB4">
      <w:pPr>
        <w:rPr>
          <w:rFonts w:cstheme="minorHAnsi"/>
          <w:szCs w:val="28"/>
        </w:rPr>
      </w:pPr>
    </w:p>
    <w:p w14:paraId="315509DA" w14:textId="14787947" w:rsidR="00A03429" w:rsidRPr="00BE3AE5" w:rsidRDefault="00A03429" w:rsidP="00A03429">
      <w:pPr>
        <w:rPr>
          <w:rFonts w:cstheme="minorHAnsi"/>
          <w:szCs w:val="28"/>
        </w:rPr>
      </w:pPr>
      <w:r w:rsidRPr="00BE3AE5">
        <w:rPr>
          <w:rFonts w:cstheme="minorHAnsi"/>
          <w:szCs w:val="28"/>
        </w:rPr>
        <w:t>There is no change in the recall values and other matrix as well after using GridSearchCV.</w:t>
      </w:r>
    </w:p>
    <w:p w14:paraId="2667C8B0" w14:textId="77777777" w:rsidR="00A03429" w:rsidRPr="00BE3AE5" w:rsidRDefault="00A03429" w:rsidP="00A03429">
      <w:pPr>
        <w:rPr>
          <w:rFonts w:cstheme="minorHAnsi"/>
          <w:szCs w:val="28"/>
        </w:rPr>
      </w:pPr>
    </w:p>
    <w:p w14:paraId="74FC57E7" w14:textId="6CD1551C" w:rsidR="00A03429" w:rsidRPr="00BE3AE5" w:rsidRDefault="00A03429" w:rsidP="00A03429">
      <w:pPr>
        <w:rPr>
          <w:rFonts w:cstheme="minorHAnsi"/>
          <w:szCs w:val="28"/>
        </w:rPr>
      </w:pPr>
      <w:r w:rsidRPr="00BE3AE5">
        <w:rPr>
          <w:rFonts w:cstheme="minorHAnsi"/>
          <w:szCs w:val="28"/>
        </w:rPr>
        <w:t>This might not be the best model. We will check other models as well.</w:t>
      </w:r>
    </w:p>
    <w:p w14:paraId="35BAF57B" w14:textId="265E6EFE" w:rsidR="00A03429" w:rsidRPr="00BE3AE5" w:rsidRDefault="00A03429" w:rsidP="00A03429">
      <w:pPr>
        <w:pBdr>
          <w:bottom w:val="single" w:sz="12" w:space="1" w:color="auto"/>
        </w:pBdr>
        <w:rPr>
          <w:rFonts w:cstheme="minorHAnsi"/>
          <w:szCs w:val="28"/>
        </w:rPr>
      </w:pPr>
    </w:p>
    <w:p w14:paraId="2201505E" w14:textId="27A366C9" w:rsidR="00A03429" w:rsidRPr="00BE3AE5" w:rsidRDefault="00A03429" w:rsidP="00A03429">
      <w:pPr>
        <w:rPr>
          <w:rFonts w:cstheme="minorHAnsi"/>
          <w:szCs w:val="28"/>
        </w:rPr>
      </w:pPr>
    </w:p>
    <w:p w14:paraId="42AAF6AD" w14:textId="1DFA6AF6" w:rsidR="00A03429" w:rsidRPr="00BE3AE5" w:rsidRDefault="00A03429" w:rsidP="00A03429">
      <w:pPr>
        <w:rPr>
          <w:rFonts w:cstheme="minorHAnsi"/>
          <w:szCs w:val="28"/>
        </w:rPr>
      </w:pPr>
    </w:p>
    <w:p w14:paraId="2AE6323D" w14:textId="54B5317F" w:rsidR="00A03429" w:rsidRPr="00BE3AE5" w:rsidRDefault="00A03429" w:rsidP="006A6BAC">
      <w:pPr>
        <w:pStyle w:val="Heading2"/>
      </w:pPr>
      <w:r w:rsidRPr="00BE3AE5">
        <w:t>KNN Model (k-nearest neighbors)</w:t>
      </w:r>
    </w:p>
    <w:p w14:paraId="4638C468" w14:textId="0AD39982" w:rsidR="006A6BAC" w:rsidRPr="00BE3AE5" w:rsidRDefault="006A6BAC" w:rsidP="006A6BAC"/>
    <w:p w14:paraId="72B4CDE4" w14:textId="7C42E388" w:rsidR="006A6BAC" w:rsidRPr="00BE3AE5" w:rsidRDefault="006A6BAC" w:rsidP="006A6BAC">
      <w:r w:rsidRPr="00BE3AE5">
        <w:t>Below steps are performed to build KNN model:</w:t>
      </w:r>
    </w:p>
    <w:p w14:paraId="2D1FE439" w14:textId="401E3EAA" w:rsidR="006A6BAC" w:rsidRPr="00BE3AE5" w:rsidRDefault="006A6BAC" w:rsidP="006A6BAC"/>
    <w:p w14:paraId="6356CD3B" w14:textId="63C48431" w:rsidR="006A6BAC" w:rsidRPr="00BE3AE5" w:rsidRDefault="006A6BAC" w:rsidP="006A6BAC">
      <w:pPr>
        <w:pStyle w:val="ListParagraph"/>
        <w:numPr>
          <w:ilvl w:val="0"/>
          <w:numId w:val="7"/>
        </w:numPr>
      </w:pPr>
      <w:r w:rsidRPr="00BE3AE5">
        <w:t>Imported KNN classifier from sklearn library.</w:t>
      </w:r>
    </w:p>
    <w:p w14:paraId="05103A66" w14:textId="389AFB9B" w:rsidR="006A6BAC" w:rsidRPr="00BE3AE5" w:rsidRDefault="006A6BAC" w:rsidP="006A6BAC">
      <w:pPr>
        <w:pStyle w:val="ListParagraph"/>
        <w:numPr>
          <w:ilvl w:val="0"/>
          <w:numId w:val="7"/>
        </w:numPr>
      </w:pPr>
      <w:r w:rsidRPr="00BE3AE5">
        <w:t>Fit the model on train set.</w:t>
      </w:r>
    </w:p>
    <w:p w14:paraId="2CB33A88" w14:textId="691AE007" w:rsidR="006A6BAC" w:rsidRPr="00BE3AE5" w:rsidRDefault="006A6BAC" w:rsidP="006A6BAC">
      <w:pPr>
        <w:pStyle w:val="ListParagraph"/>
        <w:numPr>
          <w:ilvl w:val="0"/>
          <w:numId w:val="7"/>
        </w:numPr>
      </w:pPr>
      <w:r w:rsidRPr="00BE3AE5">
        <w:t>Predicted the model on train set.</w:t>
      </w:r>
    </w:p>
    <w:p w14:paraId="47115BD0" w14:textId="21206D6E" w:rsidR="006A6BAC" w:rsidRPr="00BE3AE5" w:rsidRDefault="006A6BAC" w:rsidP="006A6BAC">
      <w:pPr>
        <w:pStyle w:val="ListParagraph"/>
        <w:numPr>
          <w:ilvl w:val="0"/>
          <w:numId w:val="7"/>
        </w:numPr>
      </w:pPr>
      <w:r w:rsidRPr="00BE3AE5">
        <w:t>Calculated the accuracy on train set.</w:t>
      </w:r>
    </w:p>
    <w:p w14:paraId="7412C80F" w14:textId="45ECB1C8" w:rsidR="006A6BAC" w:rsidRPr="00BE3AE5" w:rsidRDefault="006A6BAC" w:rsidP="006A6BAC"/>
    <w:p w14:paraId="246D10E3" w14:textId="23D188C6" w:rsidR="006A6BAC" w:rsidRPr="00BE3AE5" w:rsidRDefault="006A6BAC" w:rsidP="006A6BAC">
      <w:r w:rsidRPr="00BE3AE5">
        <w:t>KNN model score</w:t>
      </w:r>
      <w:r w:rsidR="00284B30" w:rsidRPr="00BE3AE5">
        <w:t xml:space="preserve"> (accuracy) on train data</w:t>
      </w:r>
      <w:r w:rsidRPr="00BE3AE5">
        <w:t>: 99%</w:t>
      </w:r>
    </w:p>
    <w:p w14:paraId="63FDDB93" w14:textId="1CDD7FE7" w:rsidR="00284B30" w:rsidRPr="00BE3AE5" w:rsidRDefault="00284B30" w:rsidP="006A6BAC"/>
    <w:p w14:paraId="7880912A" w14:textId="03018400" w:rsidR="00284B30" w:rsidRPr="00BE3AE5" w:rsidRDefault="00284B30" w:rsidP="006A6BAC">
      <w:r w:rsidRPr="00BE3AE5">
        <w:t>KNN model score (accuracy) on test data: 91%</w:t>
      </w:r>
    </w:p>
    <w:p w14:paraId="4846B7C4" w14:textId="5C04A50E" w:rsidR="006A6BAC" w:rsidRPr="00BE3AE5" w:rsidRDefault="006A6BAC" w:rsidP="006A6BAC"/>
    <w:p w14:paraId="6A38B89F" w14:textId="77777777" w:rsidR="006A6BAC" w:rsidRPr="00BE3AE5" w:rsidRDefault="006A6BAC" w:rsidP="006A6BAC"/>
    <w:p w14:paraId="7AD53076" w14:textId="77777777" w:rsidR="006A6BAC" w:rsidRPr="00BE3AE5" w:rsidRDefault="006A6BAC" w:rsidP="006A6BAC"/>
    <w:p w14:paraId="2AB9936D" w14:textId="77777777" w:rsidR="006A6BAC" w:rsidRPr="00BE3AE5" w:rsidRDefault="006A6BAC" w:rsidP="006A6BAC"/>
    <w:p w14:paraId="015AD5FB" w14:textId="77777777" w:rsidR="006A6BAC" w:rsidRPr="00BE3AE5" w:rsidRDefault="006A6BAC" w:rsidP="006A6BAC"/>
    <w:p w14:paraId="7C80ED5A" w14:textId="77777777" w:rsidR="006A6BAC" w:rsidRPr="00BE3AE5" w:rsidRDefault="006A6BAC" w:rsidP="006A6BAC"/>
    <w:p w14:paraId="393CF589" w14:textId="4632592B" w:rsidR="006A6BAC" w:rsidRPr="00BE3AE5" w:rsidRDefault="006A6BAC" w:rsidP="006A6BAC">
      <w:r w:rsidRPr="00BE3AE5">
        <w:t>Classification Report for train data:</w:t>
      </w:r>
    </w:p>
    <w:p w14:paraId="375395E3" w14:textId="1CA9FE68" w:rsidR="006A6BAC" w:rsidRPr="00BE3AE5" w:rsidRDefault="006A6BAC" w:rsidP="006A6BAC"/>
    <w:p w14:paraId="4091A68F" w14:textId="6CC461C2" w:rsidR="006A6BAC" w:rsidRPr="00BE3AE5" w:rsidRDefault="006A6BAC" w:rsidP="006A6BAC">
      <w:r w:rsidRPr="00BE3AE5">
        <w:rPr>
          <w:noProof/>
        </w:rPr>
        <w:lastRenderedPageBreak/>
        <w:drawing>
          <wp:inline distT="0" distB="0" distL="0" distR="0" wp14:anchorId="70B059A1" wp14:editId="7EBD893E">
            <wp:extent cx="5943600" cy="2247265"/>
            <wp:effectExtent l="0" t="0" r="0" b="63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2247265"/>
                    </a:xfrm>
                    <a:prstGeom prst="rect">
                      <a:avLst/>
                    </a:prstGeom>
                  </pic:spPr>
                </pic:pic>
              </a:graphicData>
            </a:graphic>
          </wp:inline>
        </w:drawing>
      </w:r>
    </w:p>
    <w:p w14:paraId="44E7463D" w14:textId="4F1DAD76" w:rsidR="006A6BAC" w:rsidRPr="00BE3AE5" w:rsidRDefault="006A6BAC" w:rsidP="006A6BAC"/>
    <w:p w14:paraId="40946A40" w14:textId="3431F4D8" w:rsidR="006A6BAC" w:rsidRPr="00BE3AE5" w:rsidRDefault="006A6BAC" w:rsidP="006A6BAC">
      <w:r w:rsidRPr="00BE3AE5">
        <w:t>Classification Report for test data:</w:t>
      </w:r>
    </w:p>
    <w:p w14:paraId="7B8AE0F3" w14:textId="0C2FE216" w:rsidR="009124B7" w:rsidRPr="00BE3AE5" w:rsidRDefault="009124B7" w:rsidP="006A6BAC"/>
    <w:p w14:paraId="24011952" w14:textId="4134390D" w:rsidR="009124B7" w:rsidRPr="00BE3AE5" w:rsidRDefault="009124B7" w:rsidP="006A6BAC">
      <w:r w:rsidRPr="00BE3AE5">
        <w:rPr>
          <w:noProof/>
        </w:rPr>
        <w:drawing>
          <wp:inline distT="0" distB="0" distL="0" distR="0" wp14:anchorId="5B724598" wp14:editId="70CB4573">
            <wp:extent cx="5943600" cy="216027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2160270"/>
                    </a:xfrm>
                    <a:prstGeom prst="rect">
                      <a:avLst/>
                    </a:prstGeom>
                  </pic:spPr>
                </pic:pic>
              </a:graphicData>
            </a:graphic>
          </wp:inline>
        </w:drawing>
      </w:r>
    </w:p>
    <w:p w14:paraId="0B7D6D56" w14:textId="0447059C" w:rsidR="009124B7" w:rsidRPr="00BE3AE5" w:rsidRDefault="009124B7" w:rsidP="006A6BAC"/>
    <w:p w14:paraId="4EB25119" w14:textId="77777777" w:rsidR="009124B7" w:rsidRPr="00BE3AE5" w:rsidRDefault="009124B7" w:rsidP="009124B7">
      <w:r w:rsidRPr="00BE3AE5">
        <w:t>Recall Value is much better than the logistic Regression model.</w:t>
      </w:r>
    </w:p>
    <w:p w14:paraId="29DE161B" w14:textId="77777777" w:rsidR="009124B7" w:rsidRPr="00BE3AE5" w:rsidRDefault="009124B7" w:rsidP="009124B7"/>
    <w:p w14:paraId="33AEDD0E" w14:textId="13C5D5F7" w:rsidR="009124B7" w:rsidRPr="00BE3AE5" w:rsidRDefault="009124B7" w:rsidP="009124B7">
      <w:r w:rsidRPr="00BE3AE5">
        <w:t>Recall for the minority class (1) is 80 which is good, and also the accuracy is 79 that is also a good score. Now let's check the AUC ROC Curve and other metrics as well.</w:t>
      </w:r>
    </w:p>
    <w:p w14:paraId="27AE0F11" w14:textId="2726C274" w:rsidR="009124B7" w:rsidRPr="00BE3AE5" w:rsidRDefault="009124B7" w:rsidP="009124B7"/>
    <w:p w14:paraId="14FE9D08" w14:textId="554066E0" w:rsidR="009124B7" w:rsidRPr="00BE3AE5" w:rsidRDefault="009124B7" w:rsidP="009124B7">
      <w:r w:rsidRPr="00BE3AE5">
        <w:t>Now, we will check for other matrix as well.</w:t>
      </w:r>
    </w:p>
    <w:p w14:paraId="22B78A86" w14:textId="6CE3F04F" w:rsidR="009124B7" w:rsidRPr="00BE3AE5" w:rsidRDefault="009124B7" w:rsidP="009124B7"/>
    <w:p w14:paraId="498E3CFA" w14:textId="252E055E" w:rsidR="009124B7" w:rsidRPr="00BE3AE5" w:rsidRDefault="009124B7" w:rsidP="009124B7">
      <w:r w:rsidRPr="00BE3AE5">
        <w:t>Area under curve (AUC): 1</w:t>
      </w:r>
    </w:p>
    <w:p w14:paraId="7649A2D7" w14:textId="01F90700" w:rsidR="009124B7" w:rsidRPr="00BE3AE5" w:rsidRDefault="009124B7" w:rsidP="009124B7">
      <w:r w:rsidRPr="00BE3AE5">
        <w:t xml:space="preserve"> </w:t>
      </w:r>
    </w:p>
    <w:p w14:paraId="524421E6" w14:textId="7C72C0C1" w:rsidR="009124B7" w:rsidRPr="00BE3AE5" w:rsidRDefault="009124B7" w:rsidP="009124B7">
      <w:r w:rsidRPr="00BE3AE5">
        <w:rPr>
          <w:noProof/>
        </w:rPr>
        <w:lastRenderedPageBreak/>
        <w:drawing>
          <wp:inline distT="0" distB="0" distL="0" distR="0" wp14:anchorId="2AB17CCC" wp14:editId="2C563811">
            <wp:extent cx="5943600" cy="4239895"/>
            <wp:effectExtent l="0" t="0" r="0" b="825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4239895"/>
                    </a:xfrm>
                    <a:prstGeom prst="rect">
                      <a:avLst/>
                    </a:prstGeom>
                  </pic:spPr>
                </pic:pic>
              </a:graphicData>
            </a:graphic>
          </wp:inline>
        </w:drawing>
      </w:r>
    </w:p>
    <w:p w14:paraId="5959AEF0" w14:textId="6014A625" w:rsidR="009124B7" w:rsidRPr="00BE3AE5" w:rsidRDefault="009124B7" w:rsidP="009124B7"/>
    <w:p w14:paraId="1336CC76" w14:textId="52395076" w:rsidR="009124B7" w:rsidRPr="00BE3AE5" w:rsidRDefault="009124B7" w:rsidP="009124B7">
      <w:r w:rsidRPr="00BE3AE5">
        <w:t>Since, the AUC = 100%, which is too good and it means that the KNN based classifier's performance is better for the model at distinguishing between the positive and negative classes.</w:t>
      </w:r>
    </w:p>
    <w:p w14:paraId="7BD09F4C" w14:textId="0D7C1E0C" w:rsidR="009124B7" w:rsidRPr="00BE3AE5" w:rsidRDefault="009124B7" w:rsidP="009124B7">
      <w:pPr>
        <w:pBdr>
          <w:bottom w:val="single" w:sz="12" w:space="1" w:color="auto"/>
        </w:pBdr>
      </w:pPr>
    </w:p>
    <w:p w14:paraId="1D7526B5" w14:textId="325AB383" w:rsidR="009124B7" w:rsidRPr="00BE3AE5" w:rsidRDefault="009124B7" w:rsidP="009124B7"/>
    <w:p w14:paraId="5CA5868C" w14:textId="3386F4E2" w:rsidR="009124B7" w:rsidRPr="00BE3AE5" w:rsidRDefault="009124B7" w:rsidP="009124B7">
      <w:pPr>
        <w:pStyle w:val="Heading2"/>
      </w:pPr>
      <w:r w:rsidRPr="00BE3AE5">
        <w:t>Naïve Bayes Model</w:t>
      </w:r>
    </w:p>
    <w:p w14:paraId="5B6D52A6" w14:textId="09D0762B" w:rsidR="00CA62B3" w:rsidRPr="00BE3AE5" w:rsidRDefault="00CA62B3" w:rsidP="00CA62B3"/>
    <w:p w14:paraId="1D5203B3" w14:textId="05917596" w:rsidR="00CA62B3" w:rsidRPr="00BE3AE5" w:rsidRDefault="00CA62B3" w:rsidP="00CA62B3">
      <w:r w:rsidRPr="00BE3AE5">
        <w:t xml:space="preserve">Imported GaussianNB and fit the model into train data. </w:t>
      </w:r>
    </w:p>
    <w:p w14:paraId="6205B04A" w14:textId="76B9C00F" w:rsidR="00CA62B3" w:rsidRPr="00BE3AE5" w:rsidRDefault="00CA62B3" w:rsidP="00CA62B3"/>
    <w:p w14:paraId="1C98B1CA" w14:textId="3981A663" w:rsidR="00CA62B3" w:rsidRPr="00BE3AE5" w:rsidRDefault="00CA62B3" w:rsidP="00BE3AE5">
      <w:pPr>
        <w:pStyle w:val="SourceCode"/>
        <w:rPr>
          <w:rFonts w:asciiTheme="minorHAnsi" w:eastAsiaTheme="minorEastAsia" w:hAnsiTheme="minorHAnsi" w:cstheme="minorBidi"/>
          <w:sz w:val="28"/>
          <w:szCs w:val="21"/>
        </w:rPr>
      </w:pPr>
      <w:r w:rsidRPr="00BE3AE5">
        <w:rPr>
          <w:rFonts w:asciiTheme="minorHAnsi" w:eastAsiaTheme="minorEastAsia" w:hAnsiTheme="minorHAnsi" w:cstheme="minorBidi"/>
          <w:sz w:val="28"/>
          <w:szCs w:val="21"/>
        </w:rPr>
        <w:t>Let see the performance of</w:t>
      </w:r>
      <w:bookmarkStart w:id="1" w:name="X21166376b69682311e56552ac82af6a4f77703e"/>
      <w:r w:rsidR="00BE3AE5" w:rsidRPr="00BE3AE5">
        <w:rPr>
          <w:rFonts w:asciiTheme="minorHAnsi" w:eastAsiaTheme="minorEastAsia" w:hAnsiTheme="minorHAnsi" w:cstheme="minorBidi"/>
          <w:sz w:val="28"/>
          <w:szCs w:val="21"/>
        </w:rPr>
        <w:t xml:space="preserve"> our model with training data.</w:t>
      </w:r>
    </w:p>
    <w:p w14:paraId="18189B5F" w14:textId="512C74BE" w:rsidR="00CA62B3" w:rsidRPr="00BE3AE5" w:rsidRDefault="00CA62B3" w:rsidP="00CA62B3">
      <w:pPr>
        <w:pStyle w:val="SourceCode"/>
        <w:rPr>
          <w:rFonts w:asciiTheme="minorHAnsi" w:eastAsiaTheme="minorEastAsia" w:hAnsiTheme="minorHAnsi" w:cstheme="minorBidi"/>
          <w:sz w:val="28"/>
          <w:szCs w:val="21"/>
        </w:rPr>
      </w:pPr>
      <w:r w:rsidRPr="00BE3AE5">
        <w:rPr>
          <w:rFonts w:asciiTheme="minorHAnsi" w:eastAsiaTheme="minorEastAsia" w:hAnsiTheme="minorHAnsi" w:cstheme="minorBidi"/>
          <w:sz w:val="28"/>
          <w:szCs w:val="21"/>
        </w:rPr>
        <w:t>Model Accuracy</w:t>
      </w:r>
      <w:r w:rsidR="00BE3AE5" w:rsidRPr="00BE3AE5">
        <w:rPr>
          <w:rFonts w:asciiTheme="minorHAnsi" w:eastAsiaTheme="minorEastAsia" w:hAnsiTheme="minorHAnsi" w:cstheme="minorBidi"/>
          <w:sz w:val="28"/>
          <w:szCs w:val="21"/>
        </w:rPr>
        <w:t xml:space="preserve"> on train data</w:t>
      </w:r>
      <w:r w:rsidRPr="00BE3AE5">
        <w:rPr>
          <w:rFonts w:asciiTheme="minorHAnsi" w:eastAsiaTheme="minorEastAsia" w:hAnsiTheme="minorHAnsi" w:cstheme="minorBidi"/>
          <w:sz w:val="28"/>
          <w:szCs w:val="21"/>
        </w:rPr>
        <w:t>: 0.73</w:t>
      </w:r>
    </w:p>
    <w:p w14:paraId="030D5745" w14:textId="008BD4AE" w:rsidR="00CA62B3" w:rsidRPr="00BE3AE5" w:rsidRDefault="00CA62B3" w:rsidP="00CA62B3">
      <w:pPr>
        <w:pStyle w:val="Heading3"/>
        <w:rPr>
          <w:rFonts w:asciiTheme="minorHAnsi" w:eastAsiaTheme="minorEastAsia" w:hAnsiTheme="minorHAnsi" w:cstheme="minorBidi"/>
          <w:color w:val="auto"/>
          <w:sz w:val="28"/>
          <w:szCs w:val="21"/>
        </w:rPr>
      </w:pPr>
      <w:r w:rsidRPr="00BE3AE5">
        <w:rPr>
          <w:rFonts w:asciiTheme="minorHAnsi" w:eastAsiaTheme="minorEastAsia" w:hAnsiTheme="minorHAnsi" w:cstheme="minorBidi"/>
          <w:color w:val="auto"/>
          <w:sz w:val="28"/>
          <w:szCs w:val="21"/>
        </w:rPr>
        <w:t>Let see the performance of our model with t</w:t>
      </w:r>
      <w:r w:rsidR="00BE3AE5" w:rsidRPr="00BE3AE5">
        <w:rPr>
          <w:rFonts w:asciiTheme="minorHAnsi" w:eastAsiaTheme="minorEastAsia" w:hAnsiTheme="minorHAnsi" w:cstheme="minorBidi"/>
          <w:color w:val="auto"/>
          <w:sz w:val="28"/>
          <w:szCs w:val="21"/>
        </w:rPr>
        <w:t>esting</w:t>
      </w:r>
      <w:r w:rsidRPr="00BE3AE5">
        <w:rPr>
          <w:rFonts w:asciiTheme="minorHAnsi" w:eastAsiaTheme="minorEastAsia" w:hAnsiTheme="minorHAnsi" w:cstheme="minorBidi"/>
          <w:color w:val="auto"/>
          <w:sz w:val="28"/>
          <w:szCs w:val="21"/>
        </w:rPr>
        <w:t xml:space="preserve"> data</w:t>
      </w:r>
      <w:bookmarkEnd w:id="1"/>
      <w:r w:rsidR="00BE3AE5" w:rsidRPr="00BE3AE5">
        <w:rPr>
          <w:rFonts w:asciiTheme="minorHAnsi" w:eastAsiaTheme="minorEastAsia" w:hAnsiTheme="minorHAnsi" w:cstheme="minorBidi"/>
          <w:color w:val="auto"/>
          <w:sz w:val="28"/>
          <w:szCs w:val="21"/>
        </w:rPr>
        <w:t>.</w:t>
      </w:r>
    </w:p>
    <w:p w14:paraId="039CCF19" w14:textId="2DC8B7B7" w:rsidR="00CA62B3" w:rsidRPr="00BE3AE5" w:rsidRDefault="00BE3AE5" w:rsidP="00CA62B3">
      <w:pPr>
        <w:pStyle w:val="SourceCode"/>
        <w:rPr>
          <w:rFonts w:asciiTheme="minorHAnsi" w:eastAsiaTheme="minorEastAsia" w:hAnsiTheme="minorHAnsi" w:cstheme="minorBidi"/>
          <w:sz w:val="28"/>
          <w:szCs w:val="21"/>
        </w:rPr>
      </w:pPr>
      <w:r w:rsidRPr="00BE3AE5">
        <w:rPr>
          <w:rFonts w:asciiTheme="minorHAnsi" w:eastAsiaTheme="minorEastAsia" w:hAnsiTheme="minorHAnsi" w:cstheme="minorBidi"/>
          <w:sz w:val="28"/>
          <w:szCs w:val="21"/>
        </w:rPr>
        <w:br/>
      </w:r>
      <w:r w:rsidR="00CA62B3" w:rsidRPr="00BE3AE5">
        <w:rPr>
          <w:rFonts w:asciiTheme="minorHAnsi" w:eastAsiaTheme="minorEastAsia" w:hAnsiTheme="minorHAnsi" w:cstheme="minorBidi"/>
          <w:sz w:val="28"/>
          <w:szCs w:val="21"/>
        </w:rPr>
        <w:t>Model Accuracy</w:t>
      </w:r>
      <w:r w:rsidRPr="00BE3AE5">
        <w:rPr>
          <w:rFonts w:asciiTheme="minorHAnsi" w:eastAsiaTheme="minorEastAsia" w:hAnsiTheme="minorHAnsi" w:cstheme="minorBidi"/>
          <w:sz w:val="28"/>
          <w:szCs w:val="21"/>
        </w:rPr>
        <w:t xml:space="preserve"> on test data</w:t>
      </w:r>
      <w:r w:rsidR="00CA62B3" w:rsidRPr="00BE3AE5">
        <w:rPr>
          <w:rFonts w:asciiTheme="minorHAnsi" w:eastAsiaTheme="minorEastAsia" w:hAnsiTheme="minorHAnsi" w:cstheme="minorBidi"/>
          <w:sz w:val="28"/>
          <w:szCs w:val="21"/>
        </w:rPr>
        <w:t>: 0.70</w:t>
      </w:r>
    </w:p>
    <w:p w14:paraId="31C1B73E" w14:textId="0B47A8BA" w:rsidR="00CA62B3" w:rsidRPr="00BE3AE5" w:rsidRDefault="00CA62B3" w:rsidP="00CA62B3">
      <w:pPr>
        <w:pStyle w:val="Heading3"/>
        <w:rPr>
          <w:rFonts w:asciiTheme="minorHAnsi" w:eastAsiaTheme="minorEastAsia" w:hAnsiTheme="minorHAnsi" w:cstheme="minorBidi"/>
          <w:color w:val="auto"/>
          <w:sz w:val="28"/>
          <w:szCs w:val="21"/>
        </w:rPr>
      </w:pPr>
      <w:r w:rsidRPr="00BE3AE5">
        <w:rPr>
          <w:rFonts w:asciiTheme="minorHAnsi" w:eastAsiaTheme="minorEastAsia" w:hAnsiTheme="minorHAnsi" w:cstheme="minorBidi"/>
          <w:color w:val="auto"/>
          <w:sz w:val="28"/>
          <w:szCs w:val="21"/>
        </w:rPr>
        <w:lastRenderedPageBreak/>
        <w:t>Confusion Matrix &amp; Classification Report</w:t>
      </w:r>
      <w:bookmarkStart w:id="2" w:name="Xc0c1d39ceb5b7f76342dd2d8c1469adfa3c66a3"/>
      <w:bookmarkEnd w:id="2"/>
      <w:r w:rsidR="00BE3AE5" w:rsidRPr="00BE3AE5">
        <w:rPr>
          <w:rFonts w:asciiTheme="minorHAnsi" w:eastAsiaTheme="minorEastAsia" w:hAnsiTheme="minorHAnsi" w:cstheme="minorBidi"/>
          <w:color w:val="auto"/>
          <w:sz w:val="28"/>
          <w:szCs w:val="21"/>
        </w:rPr>
        <w:t>:</w:t>
      </w:r>
    </w:p>
    <w:p w14:paraId="26B26C66" w14:textId="3659EE05" w:rsidR="00CA62B3" w:rsidRPr="00BE3AE5" w:rsidRDefault="00CA62B3" w:rsidP="00CA62B3">
      <w:pPr>
        <w:pStyle w:val="FirstParagraph"/>
        <w:rPr>
          <w:rFonts w:asciiTheme="minorHAnsi" w:eastAsiaTheme="minorEastAsia" w:hAnsiTheme="minorHAnsi" w:cstheme="minorBidi"/>
          <w:sz w:val="28"/>
          <w:szCs w:val="21"/>
        </w:rPr>
      </w:pPr>
      <w:r w:rsidRPr="00BE3AE5">
        <w:rPr>
          <w:rFonts w:asciiTheme="minorHAnsi" w:eastAsiaTheme="minorEastAsia" w:hAnsiTheme="minorHAnsi" w:cstheme="minorBidi"/>
          <w:sz w:val="28"/>
          <w:szCs w:val="21"/>
        </w:rPr>
        <w:drawing>
          <wp:inline distT="0" distB="0" distL="0" distR="0" wp14:anchorId="58A22D02" wp14:editId="64EF5771">
            <wp:extent cx="5334000" cy="417195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334000" cy="4171950"/>
                    </a:xfrm>
                    <a:prstGeom prst="rect">
                      <a:avLst/>
                    </a:prstGeom>
                    <a:solidFill>
                      <a:srgbClr val="FFFFFF"/>
                    </a:solidFill>
                    <a:ln>
                      <a:noFill/>
                    </a:ln>
                  </pic:spPr>
                </pic:pic>
              </a:graphicData>
            </a:graphic>
          </wp:inline>
        </w:drawing>
      </w:r>
    </w:p>
    <w:p w14:paraId="330CFEDF" w14:textId="77777777" w:rsidR="00BE3AE5" w:rsidRPr="00BE3AE5" w:rsidRDefault="00BE3AE5" w:rsidP="00BE3AE5">
      <w:pPr>
        <w:pStyle w:val="BodyText"/>
      </w:pPr>
    </w:p>
    <w:p w14:paraId="0E66694E" w14:textId="77777777" w:rsidR="00BE3AE5" w:rsidRPr="00BE3AE5" w:rsidRDefault="00CA62B3" w:rsidP="00CA62B3">
      <w:pPr>
        <w:pStyle w:val="SourceCode"/>
        <w:rPr>
          <w:rFonts w:asciiTheme="minorHAnsi" w:eastAsiaTheme="minorEastAsia" w:hAnsiTheme="minorHAnsi" w:cstheme="minorBidi"/>
          <w:sz w:val="28"/>
          <w:szCs w:val="21"/>
        </w:rPr>
      </w:pPr>
      <w:r w:rsidRPr="00BE3AE5">
        <w:rPr>
          <w:rFonts w:asciiTheme="minorHAnsi" w:eastAsiaTheme="minorEastAsia" w:hAnsiTheme="minorHAnsi" w:cstheme="minorBidi"/>
          <w:sz w:val="28"/>
          <w:szCs w:val="21"/>
        </w:rPr>
        <w:t>Classification Report</w:t>
      </w:r>
      <w:r w:rsidR="00BE3AE5" w:rsidRPr="00BE3AE5">
        <w:rPr>
          <w:rFonts w:asciiTheme="minorHAnsi" w:eastAsiaTheme="minorEastAsia" w:hAnsiTheme="minorHAnsi" w:cstheme="minorBidi"/>
          <w:sz w:val="28"/>
          <w:szCs w:val="21"/>
        </w:rPr>
        <w:t>:</w:t>
      </w:r>
    </w:p>
    <w:p w14:paraId="0B8DAC57" w14:textId="77777777" w:rsidR="00BE3AE5" w:rsidRPr="00BE3AE5" w:rsidRDefault="00BE3AE5" w:rsidP="00BE3AE5">
      <w:pPr>
        <w:pStyle w:val="SourceCode"/>
        <w:rPr>
          <w:rFonts w:asciiTheme="minorHAnsi" w:eastAsiaTheme="minorEastAsia" w:hAnsiTheme="minorHAnsi" w:cstheme="minorBidi"/>
          <w:sz w:val="28"/>
          <w:szCs w:val="21"/>
        </w:rPr>
      </w:pPr>
      <w:r w:rsidRPr="00BE3AE5">
        <w:rPr>
          <w:noProof/>
        </w:rPr>
        <w:drawing>
          <wp:inline distT="0" distB="0" distL="0" distR="0" wp14:anchorId="0589775E" wp14:editId="303F331D">
            <wp:extent cx="5943600" cy="2379345"/>
            <wp:effectExtent l="0" t="0" r="0" b="190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2379345"/>
                    </a:xfrm>
                    <a:prstGeom prst="rect">
                      <a:avLst/>
                    </a:prstGeom>
                  </pic:spPr>
                </pic:pic>
              </a:graphicData>
            </a:graphic>
          </wp:inline>
        </w:drawing>
      </w:r>
      <w:r w:rsidR="00CA62B3" w:rsidRPr="00BE3AE5">
        <w:rPr>
          <w:rFonts w:asciiTheme="minorHAnsi" w:eastAsiaTheme="minorEastAsia" w:hAnsiTheme="minorHAnsi" w:cstheme="minorBidi"/>
          <w:sz w:val="28"/>
          <w:szCs w:val="21"/>
        </w:rPr>
        <w:br/>
      </w:r>
      <w:r w:rsidRPr="00BE3AE5">
        <w:rPr>
          <w:rFonts w:asciiTheme="minorHAnsi" w:eastAsiaTheme="minorEastAsia" w:hAnsiTheme="minorHAnsi" w:cstheme="minorBidi"/>
          <w:sz w:val="28"/>
          <w:szCs w:val="21"/>
        </w:rPr>
        <w:t xml:space="preserve">              </w:t>
      </w:r>
      <w:r w:rsidR="00CA62B3" w:rsidRPr="00BE3AE5">
        <w:rPr>
          <w:rFonts w:asciiTheme="minorHAnsi" w:eastAsiaTheme="minorEastAsia" w:hAnsiTheme="minorHAnsi" w:cstheme="minorBidi"/>
          <w:sz w:val="28"/>
          <w:szCs w:val="21"/>
        </w:rPr>
        <w:br/>
      </w:r>
    </w:p>
    <w:p w14:paraId="187E245C" w14:textId="76508F12" w:rsidR="00CA62B3" w:rsidRPr="00BE3AE5" w:rsidRDefault="00CA62B3" w:rsidP="00BE3AE5">
      <w:pPr>
        <w:pStyle w:val="Heading2"/>
        <w:rPr>
          <w:rFonts w:eastAsiaTheme="minorEastAsia"/>
        </w:rPr>
      </w:pPr>
      <w:r w:rsidRPr="00BE3AE5">
        <w:rPr>
          <w:rFonts w:eastAsiaTheme="minorEastAsia"/>
        </w:rPr>
        <w:lastRenderedPageBreak/>
        <w:t>2. Model Tuning</w:t>
      </w:r>
    </w:p>
    <w:p w14:paraId="3A45A68D" w14:textId="77777777" w:rsidR="00CA62B3" w:rsidRPr="00BE3AE5" w:rsidRDefault="00CA62B3" w:rsidP="00CA62B3">
      <w:pPr>
        <w:pStyle w:val="Compact"/>
        <w:numPr>
          <w:ilvl w:val="0"/>
          <w:numId w:val="13"/>
        </w:numPr>
        <w:rPr>
          <w:rFonts w:asciiTheme="minorHAnsi" w:eastAsiaTheme="minorEastAsia" w:hAnsiTheme="minorHAnsi" w:cstheme="minorBidi"/>
          <w:sz w:val="28"/>
          <w:szCs w:val="21"/>
        </w:rPr>
      </w:pPr>
      <w:r w:rsidRPr="00BE3AE5">
        <w:rPr>
          <w:rFonts w:asciiTheme="minorHAnsi" w:eastAsiaTheme="minorEastAsia" w:hAnsiTheme="minorHAnsi" w:cstheme="minorBidi"/>
          <w:sz w:val="28"/>
          <w:szCs w:val="21"/>
        </w:rPr>
        <w:t>Ensemble modeling, wherever applicable.</w:t>
      </w:r>
    </w:p>
    <w:p w14:paraId="1D1353DB" w14:textId="6421C509" w:rsidR="00CA62B3" w:rsidRPr="00BE3AE5" w:rsidRDefault="00CA62B3" w:rsidP="00CA62B3">
      <w:pPr>
        <w:pStyle w:val="Compact"/>
        <w:numPr>
          <w:ilvl w:val="0"/>
          <w:numId w:val="13"/>
        </w:numPr>
        <w:rPr>
          <w:rFonts w:asciiTheme="minorHAnsi" w:eastAsiaTheme="minorEastAsia" w:hAnsiTheme="minorHAnsi" w:cstheme="minorBidi"/>
          <w:sz w:val="28"/>
          <w:szCs w:val="21"/>
        </w:rPr>
      </w:pPr>
      <w:r w:rsidRPr="00BE3AE5">
        <w:rPr>
          <w:rFonts w:asciiTheme="minorHAnsi" w:eastAsiaTheme="minorEastAsia" w:hAnsiTheme="minorHAnsi" w:cstheme="minorBidi"/>
          <w:sz w:val="28"/>
          <w:szCs w:val="21"/>
        </w:rPr>
        <w:t xml:space="preserve">Any other model tuning </w:t>
      </w:r>
      <w:r w:rsidR="00BE3AE5" w:rsidRPr="00BE3AE5">
        <w:rPr>
          <w:rFonts w:asciiTheme="minorHAnsi" w:eastAsiaTheme="minorEastAsia" w:hAnsiTheme="minorHAnsi" w:cstheme="minorBidi"/>
          <w:sz w:val="28"/>
          <w:szCs w:val="21"/>
        </w:rPr>
        <w:t>measures (</w:t>
      </w:r>
      <w:r w:rsidRPr="00BE3AE5">
        <w:rPr>
          <w:rFonts w:asciiTheme="minorHAnsi" w:eastAsiaTheme="minorEastAsia" w:hAnsiTheme="minorHAnsi" w:cstheme="minorBidi"/>
          <w:sz w:val="28"/>
          <w:szCs w:val="21"/>
        </w:rPr>
        <w:t>if applicable).</w:t>
      </w:r>
    </w:p>
    <w:p w14:paraId="0984A9DD" w14:textId="77777777" w:rsidR="00CA62B3" w:rsidRPr="00BE3AE5" w:rsidRDefault="00CA62B3" w:rsidP="00CA62B3">
      <w:pPr>
        <w:pStyle w:val="Compact"/>
        <w:numPr>
          <w:ilvl w:val="0"/>
          <w:numId w:val="13"/>
        </w:numPr>
        <w:rPr>
          <w:rFonts w:asciiTheme="minorHAnsi" w:eastAsiaTheme="minorEastAsia" w:hAnsiTheme="minorHAnsi" w:cstheme="minorBidi"/>
          <w:sz w:val="28"/>
          <w:szCs w:val="21"/>
        </w:rPr>
      </w:pPr>
      <w:r w:rsidRPr="00BE3AE5">
        <w:rPr>
          <w:rFonts w:asciiTheme="minorHAnsi" w:eastAsiaTheme="minorEastAsia" w:hAnsiTheme="minorHAnsi" w:cstheme="minorBidi"/>
          <w:sz w:val="28"/>
          <w:szCs w:val="21"/>
        </w:rPr>
        <w:t>Interpretation of the most optimum model and its implication on the business.</w:t>
      </w:r>
      <w:bookmarkStart w:id="3" w:name="X452a754f1b7f3a79b1aa6d87f79da4c43139c1a"/>
    </w:p>
    <w:p w14:paraId="144921F5" w14:textId="77777777" w:rsidR="00BE3AE5" w:rsidRPr="00BE3AE5" w:rsidRDefault="00BE3AE5" w:rsidP="00CA62B3">
      <w:pPr>
        <w:pStyle w:val="Heading3"/>
        <w:rPr>
          <w:rFonts w:asciiTheme="minorHAnsi" w:eastAsiaTheme="minorEastAsia" w:hAnsiTheme="minorHAnsi" w:cstheme="minorBidi"/>
          <w:color w:val="auto"/>
          <w:sz w:val="28"/>
          <w:szCs w:val="21"/>
        </w:rPr>
      </w:pPr>
    </w:p>
    <w:p w14:paraId="41754AB1" w14:textId="47972F3F" w:rsidR="00CA62B3" w:rsidRPr="00BE3AE5" w:rsidRDefault="00CA62B3" w:rsidP="00BE3AE5">
      <w:pPr>
        <w:pStyle w:val="Heading2"/>
        <w:rPr>
          <w:rFonts w:eastAsiaTheme="minorEastAsia"/>
        </w:rPr>
      </w:pPr>
      <w:r w:rsidRPr="00BE3AE5">
        <w:t>Random</w:t>
      </w:r>
      <w:r w:rsidRPr="00BE3AE5">
        <w:rPr>
          <w:rFonts w:eastAsiaTheme="minorEastAsia"/>
        </w:rPr>
        <w:t xml:space="preserve"> Forest</w:t>
      </w:r>
      <w:bookmarkStart w:id="4" w:name="random-forest"/>
      <w:bookmarkEnd w:id="4"/>
      <w:r w:rsidR="00BE3AE5" w:rsidRPr="00BE3AE5">
        <w:rPr>
          <w:rFonts w:eastAsiaTheme="minorEastAsia"/>
        </w:rPr>
        <w:t>:</w:t>
      </w:r>
    </w:p>
    <w:p w14:paraId="6443FB58" w14:textId="0DC4F9D4" w:rsidR="00CA62B3" w:rsidRPr="00BE3AE5" w:rsidRDefault="00CA62B3" w:rsidP="00CA62B3">
      <w:pPr>
        <w:pStyle w:val="BodyText"/>
        <w:rPr>
          <w:rFonts w:asciiTheme="minorHAnsi" w:eastAsiaTheme="minorEastAsia" w:hAnsiTheme="minorHAnsi" w:cstheme="minorBidi"/>
          <w:sz w:val="28"/>
          <w:szCs w:val="21"/>
        </w:rPr>
      </w:pPr>
      <w:r w:rsidRPr="00BE3AE5">
        <w:rPr>
          <w:rFonts w:asciiTheme="minorHAnsi" w:eastAsiaTheme="minorEastAsia" w:hAnsiTheme="minorHAnsi" w:cstheme="minorBidi"/>
          <w:sz w:val="28"/>
          <w:szCs w:val="21"/>
        </w:rPr>
        <w:t>Out of bag (OOB) score is a way of validating the Random forest model. OOB score is computed as the number of correctly predicted rows from the out of bag sample.</w:t>
      </w:r>
    </w:p>
    <w:p w14:paraId="1F0E410D" w14:textId="5235BE0B" w:rsidR="00CA62B3" w:rsidRPr="00BE3AE5" w:rsidRDefault="00BE3AE5" w:rsidP="00CA62B3">
      <w:pPr>
        <w:pStyle w:val="BodyText"/>
        <w:rPr>
          <w:rFonts w:asciiTheme="minorHAnsi" w:eastAsiaTheme="minorEastAsia" w:hAnsiTheme="minorHAnsi" w:cstheme="minorBidi"/>
          <w:sz w:val="28"/>
          <w:szCs w:val="21"/>
        </w:rPr>
      </w:pPr>
      <w:r w:rsidRPr="00BE3AE5">
        <w:rPr>
          <w:rFonts w:asciiTheme="minorHAnsi" w:eastAsiaTheme="minorEastAsia" w:hAnsiTheme="minorHAnsi" w:cstheme="minorBidi"/>
          <w:sz w:val="28"/>
          <w:szCs w:val="21"/>
        </w:rPr>
        <w:t>Max_features</w:t>
      </w:r>
      <w:r w:rsidR="00CA62B3" w:rsidRPr="00BE3AE5">
        <w:rPr>
          <w:rFonts w:asciiTheme="minorHAnsi" w:eastAsiaTheme="minorEastAsia" w:hAnsiTheme="minorHAnsi" w:cstheme="minorBidi"/>
          <w:sz w:val="28"/>
          <w:szCs w:val="21"/>
        </w:rPr>
        <w:t xml:space="preserve"> will be used to select randomly features from the available number of features.</w:t>
      </w:r>
    </w:p>
    <w:p w14:paraId="783F107B" w14:textId="130173DE" w:rsidR="00BE3AE5" w:rsidRPr="00BE3AE5" w:rsidRDefault="00BE3AE5" w:rsidP="00CA62B3">
      <w:pPr>
        <w:pStyle w:val="BodyText"/>
        <w:rPr>
          <w:rFonts w:asciiTheme="minorHAnsi" w:eastAsiaTheme="minorEastAsia" w:hAnsiTheme="minorHAnsi" w:cstheme="minorBidi"/>
          <w:sz w:val="28"/>
          <w:szCs w:val="21"/>
        </w:rPr>
      </w:pPr>
      <w:r w:rsidRPr="00BE3AE5">
        <w:rPr>
          <w:rFonts w:asciiTheme="minorHAnsi" w:eastAsiaTheme="minorEastAsia" w:hAnsiTheme="minorHAnsi" w:cstheme="minorBidi"/>
          <w:sz w:val="28"/>
          <w:szCs w:val="21"/>
        </w:rPr>
        <w:t xml:space="preserve">Chosen the below parameters: </w:t>
      </w:r>
    </w:p>
    <w:p w14:paraId="39C6BE4D" w14:textId="468E5F2E" w:rsidR="00BE3AE5" w:rsidRPr="00BE3AE5" w:rsidRDefault="00BE3AE5" w:rsidP="00CA62B3">
      <w:pPr>
        <w:pStyle w:val="BodyText"/>
        <w:rPr>
          <w:rFonts w:asciiTheme="minorHAnsi" w:eastAsiaTheme="minorEastAsia" w:hAnsiTheme="minorHAnsi" w:cstheme="minorBidi"/>
          <w:sz w:val="28"/>
          <w:szCs w:val="21"/>
        </w:rPr>
      </w:pPr>
      <w:r w:rsidRPr="00BE3AE5">
        <w:rPr>
          <w:rFonts w:asciiTheme="minorHAnsi" w:eastAsiaTheme="minorEastAsia" w:hAnsiTheme="minorHAnsi" w:cstheme="minorBidi"/>
          <w:sz w:val="28"/>
          <w:szCs w:val="21"/>
        </w:rPr>
        <w:t>Max_depth = 10,</w:t>
      </w:r>
    </w:p>
    <w:p w14:paraId="5EE635EF" w14:textId="48F91A34" w:rsidR="00BE3AE5" w:rsidRPr="00BE3AE5" w:rsidRDefault="00BE3AE5" w:rsidP="00CA62B3">
      <w:pPr>
        <w:pStyle w:val="BodyText"/>
        <w:rPr>
          <w:rFonts w:asciiTheme="minorHAnsi" w:eastAsiaTheme="minorEastAsia" w:hAnsiTheme="minorHAnsi" w:cstheme="minorBidi"/>
          <w:sz w:val="28"/>
          <w:szCs w:val="21"/>
        </w:rPr>
      </w:pPr>
      <w:r w:rsidRPr="00BE3AE5">
        <w:rPr>
          <w:rFonts w:asciiTheme="minorHAnsi" w:eastAsiaTheme="minorEastAsia" w:hAnsiTheme="minorHAnsi" w:cstheme="minorBidi"/>
          <w:sz w:val="28"/>
          <w:szCs w:val="21"/>
        </w:rPr>
        <w:t>Max_features = 5,</w:t>
      </w:r>
    </w:p>
    <w:p w14:paraId="176F24E5" w14:textId="0EBB55B1" w:rsidR="00BE3AE5" w:rsidRPr="00BE3AE5" w:rsidRDefault="00BE3AE5" w:rsidP="00CA62B3">
      <w:pPr>
        <w:pStyle w:val="BodyText"/>
        <w:rPr>
          <w:rFonts w:asciiTheme="minorHAnsi" w:eastAsiaTheme="minorEastAsia" w:hAnsiTheme="minorHAnsi" w:cstheme="minorBidi"/>
          <w:sz w:val="28"/>
          <w:szCs w:val="21"/>
        </w:rPr>
      </w:pPr>
      <w:r w:rsidRPr="00BE3AE5">
        <w:rPr>
          <w:rFonts w:asciiTheme="minorHAnsi" w:eastAsiaTheme="minorEastAsia" w:hAnsiTheme="minorHAnsi" w:cstheme="minorBidi"/>
          <w:sz w:val="28"/>
          <w:szCs w:val="21"/>
        </w:rPr>
        <w:t>Min_samples_leaf = 50,</w:t>
      </w:r>
    </w:p>
    <w:p w14:paraId="43D30F9D" w14:textId="37C903F8" w:rsidR="00BE3AE5" w:rsidRPr="00BE3AE5" w:rsidRDefault="00BE3AE5" w:rsidP="00CA62B3">
      <w:pPr>
        <w:pStyle w:val="BodyText"/>
        <w:rPr>
          <w:rFonts w:asciiTheme="minorHAnsi" w:eastAsiaTheme="minorEastAsia" w:hAnsiTheme="minorHAnsi" w:cstheme="minorBidi"/>
          <w:sz w:val="28"/>
          <w:szCs w:val="21"/>
        </w:rPr>
      </w:pPr>
      <w:r w:rsidRPr="00BE3AE5">
        <w:rPr>
          <w:rFonts w:asciiTheme="minorHAnsi" w:eastAsiaTheme="minorEastAsia" w:hAnsiTheme="minorHAnsi" w:cstheme="minorBidi"/>
          <w:sz w:val="28"/>
          <w:szCs w:val="21"/>
        </w:rPr>
        <w:t>Min_samples_split = 110,</w:t>
      </w:r>
    </w:p>
    <w:p w14:paraId="35AA03B5" w14:textId="72D75AEA" w:rsidR="00BE3AE5" w:rsidRPr="00BE3AE5" w:rsidRDefault="00BE3AE5" w:rsidP="00CA62B3">
      <w:pPr>
        <w:pStyle w:val="BodyText"/>
        <w:rPr>
          <w:rFonts w:asciiTheme="minorHAnsi" w:eastAsiaTheme="minorEastAsia" w:hAnsiTheme="minorHAnsi" w:cstheme="minorBidi"/>
          <w:sz w:val="28"/>
          <w:szCs w:val="21"/>
        </w:rPr>
      </w:pPr>
      <w:r w:rsidRPr="00BE3AE5">
        <w:rPr>
          <w:rFonts w:asciiTheme="minorHAnsi" w:eastAsiaTheme="minorEastAsia" w:hAnsiTheme="minorHAnsi" w:cstheme="minorBidi"/>
          <w:sz w:val="28"/>
          <w:szCs w:val="21"/>
        </w:rPr>
        <w:t>N_estimators = 301,</w:t>
      </w:r>
    </w:p>
    <w:p w14:paraId="4AC7BDF7" w14:textId="21321410" w:rsidR="00BE3AE5" w:rsidRPr="00BE3AE5" w:rsidRDefault="00BE3AE5" w:rsidP="00CA62B3">
      <w:pPr>
        <w:pStyle w:val="BodyText"/>
        <w:rPr>
          <w:rFonts w:asciiTheme="minorHAnsi" w:eastAsiaTheme="minorEastAsia" w:hAnsiTheme="minorHAnsi" w:cstheme="minorBidi"/>
          <w:sz w:val="28"/>
          <w:szCs w:val="21"/>
        </w:rPr>
      </w:pPr>
      <w:r w:rsidRPr="00BE3AE5">
        <w:rPr>
          <w:rFonts w:asciiTheme="minorHAnsi" w:eastAsiaTheme="minorEastAsia" w:hAnsiTheme="minorHAnsi" w:cstheme="minorBidi"/>
          <w:sz w:val="28"/>
          <w:szCs w:val="21"/>
        </w:rPr>
        <w:t xml:space="preserve">oob_score = True, it will give out of bag score for random forest classifier. </w:t>
      </w:r>
    </w:p>
    <w:p w14:paraId="76488EC8" w14:textId="38360D77" w:rsidR="00CA62B3" w:rsidRPr="00BE3AE5" w:rsidRDefault="00BE3AE5" w:rsidP="00CA62B3">
      <w:pPr>
        <w:pStyle w:val="SourceCode"/>
        <w:rPr>
          <w:rFonts w:asciiTheme="minorHAnsi" w:eastAsiaTheme="minorEastAsia" w:hAnsiTheme="minorHAnsi" w:cstheme="minorBidi"/>
          <w:sz w:val="28"/>
          <w:szCs w:val="21"/>
        </w:rPr>
      </w:pPr>
      <w:r w:rsidRPr="00BE3AE5">
        <w:rPr>
          <w:rFonts w:asciiTheme="minorHAnsi" w:eastAsiaTheme="minorEastAsia" w:hAnsiTheme="minorHAnsi" w:cstheme="minorBidi"/>
          <w:sz w:val="28"/>
          <w:szCs w:val="21"/>
        </w:rPr>
        <w:t xml:space="preserve">OOB Score: </w:t>
      </w:r>
      <w:r w:rsidR="00CA62B3" w:rsidRPr="00BE3AE5">
        <w:rPr>
          <w:rFonts w:asciiTheme="minorHAnsi" w:eastAsiaTheme="minorEastAsia" w:hAnsiTheme="minorHAnsi" w:cstheme="minorBidi"/>
          <w:sz w:val="28"/>
          <w:szCs w:val="21"/>
        </w:rPr>
        <w:t>0.826530612244898</w:t>
      </w:r>
    </w:p>
    <w:p w14:paraId="589A8C9C" w14:textId="12BDA3DB" w:rsidR="00CA62B3" w:rsidRPr="00BE3AE5" w:rsidRDefault="00CA62B3" w:rsidP="00CA62B3">
      <w:pPr>
        <w:pStyle w:val="SourceCode"/>
        <w:rPr>
          <w:rFonts w:asciiTheme="minorHAnsi" w:eastAsiaTheme="minorEastAsia" w:hAnsiTheme="minorHAnsi" w:cstheme="minorBidi"/>
          <w:sz w:val="28"/>
          <w:szCs w:val="21"/>
        </w:rPr>
      </w:pPr>
      <w:r w:rsidRPr="00BE3AE5">
        <w:rPr>
          <w:rFonts w:asciiTheme="minorHAnsi" w:eastAsiaTheme="minorEastAsia" w:hAnsiTheme="minorHAnsi" w:cstheme="minorBidi"/>
          <w:sz w:val="28"/>
          <w:szCs w:val="21"/>
        </w:rPr>
        <w:t>Checking the error rate in %</w:t>
      </w:r>
      <w:r w:rsidR="001B5C1D" w:rsidRPr="00BE3AE5">
        <w:rPr>
          <w:rFonts w:asciiTheme="minorHAnsi" w:eastAsiaTheme="minorEastAsia" w:hAnsiTheme="minorHAnsi" w:cstheme="minorBidi"/>
          <w:sz w:val="28"/>
          <w:szCs w:val="21"/>
        </w:rPr>
        <w:t xml:space="preserve">: </w:t>
      </w:r>
      <w:r w:rsidR="001B5C1D">
        <w:rPr>
          <w:rFonts w:asciiTheme="minorHAnsi" w:eastAsiaTheme="minorEastAsia" w:hAnsiTheme="minorHAnsi" w:cstheme="minorBidi"/>
          <w:sz w:val="28"/>
          <w:szCs w:val="21"/>
        </w:rPr>
        <w:t>1 – OOB Score</w:t>
      </w:r>
    </w:p>
    <w:p w14:paraId="3C11238D" w14:textId="4544FD30" w:rsidR="00CA62B3" w:rsidRPr="00BE3AE5" w:rsidRDefault="001B5C1D" w:rsidP="00CA62B3">
      <w:pPr>
        <w:pStyle w:val="SourceCode"/>
        <w:rPr>
          <w:rFonts w:asciiTheme="minorHAnsi" w:eastAsiaTheme="minorEastAsia" w:hAnsiTheme="minorHAnsi" w:cstheme="minorBidi"/>
          <w:sz w:val="28"/>
          <w:szCs w:val="21"/>
        </w:rPr>
      </w:pPr>
      <w:r w:rsidRPr="00BE3AE5">
        <w:rPr>
          <w:rFonts w:asciiTheme="minorHAnsi" w:eastAsiaTheme="minorEastAsia" w:hAnsiTheme="minorHAnsi" w:cstheme="minorBidi"/>
          <w:sz w:val="28"/>
          <w:szCs w:val="21"/>
        </w:rPr>
        <w:t>Error rate (</w:t>
      </w:r>
      <w:r>
        <w:rPr>
          <w:rFonts w:asciiTheme="minorHAnsi" w:eastAsiaTheme="minorEastAsia" w:hAnsiTheme="minorHAnsi" w:cstheme="minorBidi"/>
          <w:sz w:val="28"/>
          <w:szCs w:val="21"/>
        </w:rPr>
        <w:t>in %)</w:t>
      </w:r>
      <w:r w:rsidR="00CA62B3" w:rsidRPr="00BE3AE5">
        <w:rPr>
          <w:rFonts w:asciiTheme="minorHAnsi" w:eastAsiaTheme="minorEastAsia" w:hAnsiTheme="minorHAnsi" w:cstheme="minorBidi"/>
          <w:sz w:val="28"/>
          <w:szCs w:val="21"/>
        </w:rPr>
        <w:t>: 0.173469387755102</w:t>
      </w:r>
    </w:p>
    <w:p w14:paraId="1BC7FAA6" w14:textId="5446ABD7" w:rsidR="008C070B" w:rsidRDefault="00CA62B3" w:rsidP="008C070B">
      <w:pPr>
        <w:pStyle w:val="FirstParagraph"/>
        <w:rPr>
          <w:rFonts w:asciiTheme="minorHAnsi" w:eastAsiaTheme="minorEastAsia" w:hAnsiTheme="minorHAnsi" w:cstheme="minorBidi"/>
          <w:sz w:val="28"/>
          <w:szCs w:val="21"/>
        </w:rPr>
      </w:pPr>
      <w:r w:rsidRPr="00BE3AE5">
        <w:rPr>
          <w:rFonts w:asciiTheme="minorHAnsi" w:eastAsiaTheme="minorEastAsia" w:hAnsiTheme="minorHAnsi" w:cstheme="minorBidi"/>
          <w:sz w:val="28"/>
          <w:szCs w:val="21"/>
        </w:rPr>
        <w:t>For the above specified grid parameters, w</w:t>
      </w:r>
      <w:r w:rsidR="003E7060">
        <w:rPr>
          <w:rFonts w:asciiTheme="minorHAnsi" w:eastAsiaTheme="minorEastAsia" w:hAnsiTheme="minorHAnsi" w:cstheme="minorBidi"/>
          <w:sz w:val="28"/>
          <w:szCs w:val="21"/>
        </w:rPr>
        <w:t>e got the random forest model with OOB</w:t>
      </w:r>
      <w:r w:rsidRPr="00BE3AE5">
        <w:rPr>
          <w:rFonts w:asciiTheme="minorHAnsi" w:eastAsiaTheme="minorEastAsia" w:hAnsiTheme="minorHAnsi" w:cstheme="minorBidi"/>
          <w:sz w:val="28"/>
          <w:szCs w:val="21"/>
        </w:rPr>
        <w:t xml:space="preserve"> score around 83% and error rate 17%, which shows the model is good to go for further evaluation.</w:t>
      </w:r>
    </w:p>
    <w:p w14:paraId="16D490F8" w14:textId="77777777" w:rsidR="008C070B" w:rsidRDefault="008C070B" w:rsidP="00CA62B3">
      <w:pPr>
        <w:pStyle w:val="Heading3"/>
        <w:rPr>
          <w:rFonts w:asciiTheme="minorHAnsi" w:eastAsiaTheme="minorEastAsia" w:hAnsiTheme="minorHAnsi" w:cstheme="minorBidi"/>
          <w:color w:val="auto"/>
          <w:sz w:val="28"/>
          <w:szCs w:val="21"/>
        </w:rPr>
      </w:pPr>
    </w:p>
    <w:p w14:paraId="30CCAE7C" w14:textId="77777777" w:rsidR="008C070B" w:rsidRDefault="008C070B" w:rsidP="00CA62B3">
      <w:pPr>
        <w:pStyle w:val="Heading3"/>
        <w:rPr>
          <w:rFonts w:asciiTheme="minorHAnsi" w:eastAsiaTheme="minorEastAsia" w:hAnsiTheme="minorHAnsi" w:cstheme="minorBidi"/>
          <w:color w:val="auto"/>
          <w:sz w:val="28"/>
          <w:szCs w:val="21"/>
        </w:rPr>
      </w:pPr>
    </w:p>
    <w:p w14:paraId="6B76E9B4" w14:textId="3E7D46BA" w:rsidR="00CA62B3" w:rsidRDefault="00CA62B3" w:rsidP="00CA62B3">
      <w:pPr>
        <w:pStyle w:val="Heading3"/>
        <w:rPr>
          <w:rFonts w:asciiTheme="minorHAnsi" w:eastAsiaTheme="minorEastAsia" w:hAnsiTheme="minorHAnsi" w:cstheme="minorBidi"/>
          <w:color w:val="auto"/>
          <w:sz w:val="28"/>
          <w:szCs w:val="21"/>
        </w:rPr>
      </w:pPr>
      <w:r w:rsidRPr="00BE3AE5">
        <w:rPr>
          <w:rFonts w:asciiTheme="minorHAnsi" w:eastAsiaTheme="minorEastAsia" w:hAnsiTheme="minorHAnsi" w:cstheme="minorBidi"/>
          <w:color w:val="auto"/>
          <w:sz w:val="28"/>
          <w:szCs w:val="21"/>
        </w:rPr>
        <w:t xml:space="preserve">Getting the Feature </w:t>
      </w:r>
      <w:bookmarkStart w:id="5" w:name="getting-the-feature-importances--"/>
      <w:bookmarkEnd w:id="5"/>
      <w:r w:rsidR="008C070B" w:rsidRPr="00BE3AE5">
        <w:rPr>
          <w:rFonts w:asciiTheme="minorHAnsi" w:eastAsiaTheme="minorEastAsia" w:hAnsiTheme="minorHAnsi" w:cstheme="minorBidi"/>
          <w:color w:val="auto"/>
          <w:sz w:val="28"/>
          <w:szCs w:val="21"/>
        </w:rPr>
        <w:t>Importance</w:t>
      </w:r>
      <w:r w:rsidR="008C070B">
        <w:rPr>
          <w:rFonts w:asciiTheme="minorHAnsi" w:eastAsiaTheme="minorEastAsia" w:hAnsiTheme="minorHAnsi" w:cstheme="minorBidi"/>
          <w:color w:val="auto"/>
          <w:sz w:val="28"/>
          <w:szCs w:val="21"/>
        </w:rPr>
        <w:t>:</w:t>
      </w:r>
    </w:p>
    <w:p w14:paraId="670F22EA" w14:textId="77777777" w:rsidR="008C070B" w:rsidRPr="008C070B" w:rsidRDefault="008C070B" w:rsidP="008C070B"/>
    <w:p w14:paraId="658BA6CC" w14:textId="3B0BC06A" w:rsidR="00CA62B3" w:rsidRPr="00BE3AE5" w:rsidRDefault="008C070B" w:rsidP="00CA62B3">
      <w:pPr>
        <w:pStyle w:val="SourceCode"/>
        <w:rPr>
          <w:rFonts w:asciiTheme="minorHAnsi" w:eastAsiaTheme="minorEastAsia" w:hAnsiTheme="minorHAnsi" w:cstheme="minorBidi"/>
          <w:sz w:val="28"/>
          <w:szCs w:val="21"/>
        </w:rPr>
      </w:pPr>
      <w:r>
        <w:rPr>
          <w:rFonts w:asciiTheme="minorHAnsi" w:eastAsiaTheme="minorEastAsia" w:hAnsiTheme="minorHAnsi" w:cstheme="minorBidi"/>
          <w:sz w:val="28"/>
          <w:szCs w:val="21"/>
        </w:rPr>
        <w:lastRenderedPageBreak/>
        <w:t xml:space="preserve"> </w:t>
      </w:r>
      <w:r>
        <w:rPr>
          <w:noProof/>
        </w:rPr>
        <w:drawing>
          <wp:inline distT="0" distB="0" distL="0" distR="0" wp14:anchorId="4CE1657E" wp14:editId="7DFF7B72">
            <wp:extent cx="3752850" cy="4010025"/>
            <wp:effectExtent l="0" t="0" r="0" b="952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752850" cy="4010025"/>
                    </a:xfrm>
                    <a:prstGeom prst="rect">
                      <a:avLst/>
                    </a:prstGeom>
                  </pic:spPr>
                </pic:pic>
              </a:graphicData>
            </a:graphic>
          </wp:inline>
        </w:drawing>
      </w:r>
    </w:p>
    <w:p w14:paraId="28C6966E" w14:textId="77777777" w:rsidR="004E4380" w:rsidRDefault="004E4380" w:rsidP="00CA62B3">
      <w:pPr>
        <w:pStyle w:val="Heading3"/>
        <w:rPr>
          <w:rFonts w:asciiTheme="minorHAnsi" w:eastAsiaTheme="minorEastAsia" w:hAnsiTheme="minorHAnsi" w:cstheme="minorBidi"/>
          <w:color w:val="auto"/>
          <w:sz w:val="28"/>
          <w:szCs w:val="21"/>
        </w:rPr>
      </w:pPr>
    </w:p>
    <w:p w14:paraId="398AC3C4" w14:textId="1584F563" w:rsidR="00CA62B3" w:rsidRPr="00BE3AE5" w:rsidRDefault="00CA62B3" w:rsidP="00CA62B3">
      <w:pPr>
        <w:pStyle w:val="Heading3"/>
        <w:rPr>
          <w:rFonts w:asciiTheme="minorHAnsi" w:eastAsiaTheme="minorEastAsia" w:hAnsiTheme="minorHAnsi" w:cstheme="minorBidi"/>
          <w:color w:val="auto"/>
          <w:sz w:val="28"/>
          <w:szCs w:val="21"/>
        </w:rPr>
      </w:pPr>
      <w:r w:rsidRPr="00BE3AE5">
        <w:rPr>
          <w:rFonts w:asciiTheme="minorHAnsi" w:eastAsiaTheme="minorEastAsia" w:hAnsiTheme="minorHAnsi" w:cstheme="minorBidi"/>
          <w:color w:val="auto"/>
          <w:sz w:val="28"/>
          <w:szCs w:val="21"/>
        </w:rPr>
        <w:t>Le</w:t>
      </w:r>
      <w:r w:rsidR="008C070B">
        <w:rPr>
          <w:rFonts w:asciiTheme="minorHAnsi" w:eastAsiaTheme="minorEastAsia" w:hAnsiTheme="minorHAnsi" w:cstheme="minorBidi"/>
          <w:color w:val="auto"/>
          <w:sz w:val="28"/>
          <w:szCs w:val="21"/>
        </w:rPr>
        <w:t>t's now use Ensemble techniques</w:t>
      </w:r>
      <w:r w:rsidRPr="00BE3AE5">
        <w:rPr>
          <w:rFonts w:asciiTheme="minorHAnsi" w:eastAsiaTheme="minorEastAsia" w:hAnsiTheme="minorHAnsi" w:cstheme="minorBidi"/>
          <w:color w:val="auto"/>
          <w:sz w:val="28"/>
          <w:szCs w:val="21"/>
        </w:rPr>
        <w:t>: Bagging</w:t>
      </w:r>
      <w:bookmarkStart w:id="6" w:name="X6fe85812d3370b5c9efedb54803f60834c78158"/>
      <w:r w:rsidR="008C070B">
        <w:rPr>
          <w:rFonts w:asciiTheme="minorHAnsi" w:eastAsiaTheme="minorEastAsia" w:hAnsiTheme="minorHAnsi" w:cstheme="minorBidi"/>
          <w:color w:val="auto"/>
          <w:sz w:val="28"/>
          <w:szCs w:val="21"/>
        </w:rPr>
        <w:t>, Ada Boosting, and GradientBoost.</w:t>
      </w:r>
    </w:p>
    <w:p w14:paraId="1B850003" w14:textId="3625C213" w:rsidR="00CA62B3" w:rsidRPr="00BE3AE5" w:rsidRDefault="00CA62B3" w:rsidP="00CA62B3">
      <w:pPr>
        <w:pStyle w:val="SourceCode"/>
        <w:rPr>
          <w:rFonts w:asciiTheme="minorHAnsi" w:eastAsiaTheme="minorEastAsia" w:hAnsiTheme="minorHAnsi" w:cstheme="minorBidi"/>
          <w:sz w:val="28"/>
          <w:szCs w:val="21"/>
        </w:rPr>
      </w:pPr>
      <w:r w:rsidRPr="00BE3AE5">
        <w:rPr>
          <w:rFonts w:asciiTheme="minorHAnsi" w:eastAsiaTheme="minorEastAsia" w:hAnsiTheme="minorHAnsi" w:cstheme="minorBidi"/>
          <w:sz w:val="28"/>
          <w:szCs w:val="21"/>
        </w:rPr>
        <w:t>Let</w:t>
      </w:r>
      <w:r w:rsidR="006F1CDA">
        <w:rPr>
          <w:rFonts w:asciiTheme="minorHAnsi" w:eastAsiaTheme="minorEastAsia" w:hAnsiTheme="minorHAnsi" w:cstheme="minorBidi"/>
          <w:sz w:val="28"/>
          <w:szCs w:val="21"/>
        </w:rPr>
        <w:t>'s first look by use Bagging. W</w:t>
      </w:r>
      <w:r w:rsidRPr="00BE3AE5">
        <w:rPr>
          <w:rFonts w:asciiTheme="minorHAnsi" w:eastAsiaTheme="minorEastAsia" w:hAnsiTheme="minorHAnsi" w:cstheme="minorBidi"/>
          <w:sz w:val="28"/>
          <w:szCs w:val="21"/>
        </w:rPr>
        <w:t>e will be using random forest as base_estimator</w:t>
      </w:r>
      <w:r w:rsidR="006F1CDA">
        <w:rPr>
          <w:rFonts w:asciiTheme="minorHAnsi" w:eastAsiaTheme="minorEastAsia" w:hAnsiTheme="minorHAnsi" w:cstheme="minorBidi"/>
          <w:sz w:val="28"/>
          <w:szCs w:val="21"/>
        </w:rPr>
        <w:t>.</w:t>
      </w:r>
      <w:r w:rsidR="00FB1154">
        <w:rPr>
          <w:rFonts w:asciiTheme="minorHAnsi" w:eastAsiaTheme="minorEastAsia" w:hAnsiTheme="minorHAnsi" w:cstheme="minorBidi"/>
          <w:sz w:val="28"/>
          <w:szCs w:val="21"/>
        </w:rPr>
        <w:t xml:space="preserve"> </w:t>
      </w:r>
    </w:p>
    <w:p w14:paraId="4F95186C" w14:textId="5C5C617A" w:rsidR="00CA62B3" w:rsidRDefault="00FB1154" w:rsidP="004E4380">
      <w:pPr>
        <w:pStyle w:val="SourceCode"/>
        <w:rPr>
          <w:rFonts w:asciiTheme="minorHAnsi" w:eastAsiaTheme="minorEastAsia" w:hAnsiTheme="minorHAnsi" w:cstheme="minorBidi"/>
          <w:sz w:val="28"/>
          <w:szCs w:val="21"/>
        </w:rPr>
      </w:pPr>
      <w:r>
        <w:rPr>
          <w:rFonts w:asciiTheme="minorHAnsi" w:eastAsiaTheme="minorEastAsia" w:hAnsiTheme="minorHAnsi" w:cstheme="minorBidi"/>
          <w:sz w:val="28"/>
          <w:szCs w:val="21"/>
        </w:rPr>
        <w:t>Bagging Classifier accuracy on test data: 73%.</w:t>
      </w:r>
    </w:p>
    <w:p w14:paraId="2850A983" w14:textId="14C75A20" w:rsidR="00FB1154" w:rsidRPr="00BE3AE5" w:rsidRDefault="00FB1154" w:rsidP="004E4380">
      <w:pPr>
        <w:pStyle w:val="SourceCode"/>
        <w:rPr>
          <w:rFonts w:asciiTheme="minorHAnsi" w:eastAsiaTheme="minorEastAsia" w:hAnsiTheme="minorHAnsi" w:cstheme="minorBidi"/>
          <w:sz w:val="28"/>
          <w:szCs w:val="21"/>
        </w:rPr>
      </w:pPr>
      <w:r>
        <w:rPr>
          <w:rFonts w:asciiTheme="minorHAnsi" w:eastAsiaTheme="minorEastAsia" w:hAnsiTheme="minorHAnsi" w:cstheme="minorBidi"/>
          <w:sz w:val="28"/>
          <w:szCs w:val="21"/>
        </w:rPr>
        <w:t>Confusion Matrix:</w:t>
      </w:r>
    </w:p>
    <w:p w14:paraId="25D6CBB7" w14:textId="37E095D5" w:rsidR="00CA62B3" w:rsidRDefault="00CA62B3" w:rsidP="00CA62B3">
      <w:pPr>
        <w:pStyle w:val="FirstParagraph"/>
        <w:rPr>
          <w:rFonts w:asciiTheme="minorHAnsi" w:eastAsiaTheme="minorEastAsia" w:hAnsiTheme="minorHAnsi" w:cstheme="minorBidi"/>
          <w:sz w:val="28"/>
          <w:szCs w:val="21"/>
        </w:rPr>
      </w:pPr>
      <w:r w:rsidRPr="00BE3AE5">
        <w:rPr>
          <w:rFonts w:asciiTheme="minorHAnsi" w:eastAsiaTheme="minorEastAsia" w:hAnsiTheme="minorHAnsi" w:cstheme="minorBidi"/>
          <w:sz w:val="28"/>
          <w:szCs w:val="21"/>
        </w:rPr>
        <w:lastRenderedPageBreak/>
        <w:drawing>
          <wp:inline distT="0" distB="0" distL="0" distR="0" wp14:anchorId="60A5978A" wp14:editId="03E0A862">
            <wp:extent cx="5267855" cy="3556000"/>
            <wp:effectExtent l="0" t="0" r="9525" b="635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286617" cy="3568665"/>
                    </a:xfrm>
                    <a:prstGeom prst="rect">
                      <a:avLst/>
                    </a:prstGeom>
                    <a:solidFill>
                      <a:srgbClr val="FFFFFF"/>
                    </a:solidFill>
                    <a:ln>
                      <a:noFill/>
                    </a:ln>
                  </pic:spPr>
                </pic:pic>
              </a:graphicData>
            </a:graphic>
          </wp:inline>
        </w:drawing>
      </w:r>
    </w:p>
    <w:p w14:paraId="2700F437" w14:textId="31651371" w:rsidR="004E4380" w:rsidRDefault="004E4380" w:rsidP="004E4380">
      <w:pPr>
        <w:pStyle w:val="BodyText"/>
      </w:pPr>
    </w:p>
    <w:p w14:paraId="0DA79F42" w14:textId="05796CA3" w:rsidR="004E4380" w:rsidRDefault="00FB1154" w:rsidP="004E4380">
      <w:pPr>
        <w:pStyle w:val="BodyText"/>
        <w:rPr>
          <w:rFonts w:asciiTheme="minorHAnsi" w:eastAsiaTheme="minorEastAsia" w:hAnsiTheme="minorHAnsi" w:cstheme="minorBidi"/>
          <w:sz w:val="28"/>
          <w:szCs w:val="21"/>
        </w:rPr>
      </w:pPr>
      <w:r w:rsidRPr="00FB1154">
        <w:rPr>
          <w:rFonts w:asciiTheme="minorHAnsi" w:eastAsiaTheme="minorEastAsia" w:hAnsiTheme="minorHAnsi" w:cstheme="minorBidi"/>
          <w:sz w:val="28"/>
          <w:szCs w:val="21"/>
        </w:rPr>
        <w:t xml:space="preserve">Applying </w:t>
      </w:r>
      <w:r w:rsidR="004E4380" w:rsidRPr="00FB1154">
        <w:rPr>
          <w:rFonts w:asciiTheme="minorHAnsi" w:eastAsiaTheme="minorEastAsia" w:hAnsiTheme="minorHAnsi" w:cstheme="minorBidi"/>
          <w:sz w:val="28"/>
          <w:szCs w:val="21"/>
        </w:rPr>
        <w:t>Ada Boosting:</w:t>
      </w:r>
    </w:p>
    <w:p w14:paraId="1E496F6D" w14:textId="60F68894" w:rsidR="00FB1154" w:rsidRDefault="00FB1154" w:rsidP="004E4380">
      <w:pPr>
        <w:pStyle w:val="BodyText"/>
        <w:rPr>
          <w:rFonts w:asciiTheme="minorHAnsi" w:eastAsiaTheme="minorEastAsia" w:hAnsiTheme="minorHAnsi" w:cstheme="minorBidi"/>
          <w:sz w:val="28"/>
          <w:szCs w:val="21"/>
        </w:rPr>
      </w:pPr>
    </w:p>
    <w:p w14:paraId="6CE27419" w14:textId="7B08F006" w:rsidR="00FB1154" w:rsidRDefault="00FB1154" w:rsidP="004E4380">
      <w:pPr>
        <w:pStyle w:val="BodyText"/>
        <w:rPr>
          <w:rFonts w:asciiTheme="minorHAnsi" w:eastAsiaTheme="minorEastAsia" w:hAnsiTheme="minorHAnsi" w:cstheme="minorBidi"/>
          <w:sz w:val="28"/>
          <w:szCs w:val="21"/>
        </w:rPr>
      </w:pPr>
      <w:r>
        <w:rPr>
          <w:rFonts w:asciiTheme="minorHAnsi" w:eastAsiaTheme="minorEastAsia" w:hAnsiTheme="minorHAnsi" w:cstheme="minorBidi"/>
          <w:sz w:val="28"/>
          <w:szCs w:val="21"/>
        </w:rPr>
        <w:t>Imported Ada Boosting Classifier.</w:t>
      </w:r>
    </w:p>
    <w:p w14:paraId="20ED0C0B" w14:textId="483E1C28" w:rsidR="00FB1154" w:rsidRDefault="00FB1154" w:rsidP="004E4380">
      <w:pPr>
        <w:pStyle w:val="BodyText"/>
        <w:rPr>
          <w:rFonts w:asciiTheme="minorHAnsi" w:eastAsiaTheme="minorEastAsia" w:hAnsiTheme="minorHAnsi" w:cstheme="minorBidi"/>
          <w:sz w:val="28"/>
          <w:szCs w:val="21"/>
        </w:rPr>
      </w:pPr>
      <w:r>
        <w:rPr>
          <w:rFonts w:asciiTheme="minorHAnsi" w:eastAsiaTheme="minorEastAsia" w:hAnsiTheme="minorHAnsi" w:cstheme="minorBidi"/>
          <w:sz w:val="28"/>
          <w:szCs w:val="21"/>
        </w:rPr>
        <w:t>Fit on the train set and test set.</w:t>
      </w:r>
    </w:p>
    <w:p w14:paraId="11CB02BA" w14:textId="3729ECE2" w:rsidR="00FB1154" w:rsidRDefault="00FB1154" w:rsidP="004E4380">
      <w:pPr>
        <w:pStyle w:val="BodyText"/>
        <w:rPr>
          <w:rFonts w:asciiTheme="minorHAnsi" w:eastAsiaTheme="minorEastAsia" w:hAnsiTheme="minorHAnsi" w:cstheme="minorBidi"/>
          <w:sz w:val="28"/>
          <w:szCs w:val="21"/>
        </w:rPr>
      </w:pPr>
      <w:r>
        <w:rPr>
          <w:rFonts w:asciiTheme="minorHAnsi" w:eastAsiaTheme="minorEastAsia" w:hAnsiTheme="minorHAnsi" w:cstheme="minorBidi"/>
          <w:sz w:val="28"/>
          <w:szCs w:val="21"/>
        </w:rPr>
        <w:t>Accuracy Score is: 45%</w:t>
      </w:r>
    </w:p>
    <w:p w14:paraId="5E716567" w14:textId="15968CD2" w:rsidR="00FB1154" w:rsidRDefault="00FB1154" w:rsidP="004E4380">
      <w:pPr>
        <w:pStyle w:val="BodyText"/>
        <w:rPr>
          <w:rFonts w:asciiTheme="minorHAnsi" w:eastAsiaTheme="minorEastAsia" w:hAnsiTheme="minorHAnsi" w:cstheme="minorBidi"/>
          <w:sz w:val="28"/>
          <w:szCs w:val="21"/>
        </w:rPr>
      </w:pPr>
    </w:p>
    <w:p w14:paraId="75C5B6B1" w14:textId="77777777" w:rsidR="00FB1154" w:rsidRDefault="00FB1154" w:rsidP="004E4380">
      <w:pPr>
        <w:pStyle w:val="BodyText"/>
        <w:rPr>
          <w:rFonts w:asciiTheme="minorHAnsi" w:eastAsiaTheme="minorEastAsia" w:hAnsiTheme="minorHAnsi" w:cstheme="minorBidi"/>
          <w:sz w:val="28"/>
          <w:szCs w:val="21"/>
        </w:rPr>
      </w:pPr>
    </w:p>
    <w:p w14:paraId="0EFC69FB" w14:textId="77777777" w:rsidR="00FB1154" w:rsidRDefault="00FB1154" w:rsidP="004E4380">
      <w:pPr>
        <w:pStyle w:val="BodyText"/>
        <w:rPr>
          <w:rFonts w:asciiTheme="minorHAnsi" w:eastAsiaTheme="minorEastAsia" w:hAnsiTheme="minorHAnsi" w:cstheme="minorBidi"/>
          <w:sz w:val="28"/>
          <w:szCs w:val="21"/>
        </w:rPr>
      </w:pPr>
    </w:p>
    <w:p w14:paraId="6C45206E" w14:textId="77777777" w:rsidR="00FB1154" w:rsidRDefault="00FB1154" w:rsidP="004E4380">
      <w:pPr>
        <w:pStyle w:val="BodyText"/>
        <w:rPr>
          <w:rFonts w:asciiTheme="minorHAnsi" w:eastAsiaTheme="minorEastAsia" w:hAnsiTheme="minorHAnsi" w:cstheme="minorBidi"/>
          <w:sz w:val="28"/>
          <w:szCs w:val="21"/>
        </w:rPr>
      </w:pPr>
    </w:p>
    <w:p w14:paraId="3E87BAE8" w14:textId="77777777" w:rsidR="00FB1154" w:rsidRDefault="00FB1154" w:rsidP="004E4380">
      <w:pPr>
        <w:pStyle w:val="BodyText"/>
        <w:rPr>
          <w:rFonts w:asciiTheme="minorHAnsi" w:eastAsiaTheme="minorEastAsia" w:hAnsiTheme="minorHAnsi" w:cstheme="minorBidi"/>
          <w:sz w:val="28"/>
          <w:szCs w:val="21"/>
        </w:rPr>
      </w:pPr>
    </w:p>
    <w:p w14:paraId="1F3F0C3D" w14:textId="77777777" w:rsidR="00FB1154" w:rsidRDefault="00FB1154" w:rsidP="004E4380">
      <w:pPr>
        <w:pStyle w:val="BodyText"/>
        <w:rPr>
          <w:rFonts w:asciiTheme="minorHAnsi" w:eastAsiaTheme="minorEastAsia" w:hAnsiTheme="minorHAnsi" w:cstheme="minorBidi"/>
          <w:sz w:val="28"/>
          <w:szCs w:val="21"/>
        </w:rPr>
      </w:pPr>
    </w:p>
    <w:p w14:paraId="3A9F6BC3" w14:textId="77777777" w:rsidR="00FB1154" w:rsidRDefault="00FB1154" w:rsidP="004E4380">
      <w:pPr>
        <w:pStyle w:val="BodyText"/>
        <w:rPr>
          <w:rFonts w:asciiTheme="minorHAnsi" w:eastAsiaTheme="minorEastAsia" w:hAnsiTheme="minorHAnsi" w:cstheme="minorBidi"/>
          <w:sz w:val="28"/>
          <w:szCs w:val="21"/>
        </w:rPr>
      </w:pPr>
    </w:p>
    <w:p w14:paraId="47EEDEBE" w14:textId="77777777" w:rsidR="00FB1154" w:rsidRDefault="00FB1154" w:rsidP="004E4380">
      <w:pPr>
        <w:pStyle w:val="BodyText"/>
        <w:rPr>
          <w:rFonts w:asciiTheme="minorHAnsi" w:eastAsiaTheme="minorEastAsia" w:hAnsiTheme="minorHAnsi" w:cstheme="minorBidi"/>
          <w:sz w:val="28"/>
          <w:szCs w:val="21"/>
        </w:rPr>
      </w:pPr>
    </w:p>
    <w:p w14:paraId="4BA50418" w14:textId="10F5FCC5" w:rsidR="00FB1154" w:rsidRPr="00FB1154" w:rsidRDefault="00FB1154" w:rsidP="004E4380">
      <w:pPr>
        <w:pStyle w:val="BodyText"/>
        <w:rPr>
          <w:rFonts w:asciiTheme="minorHAnsi" w:eastAsiaTheme="minorEastAsia" w:hAnsiTheme="minorHAnsi" w:cstheme="minorBidi"/>
          <w:sz w:val="28"/>
          <w:szCs w:val="21"/>
        </w:rPr>
      </w:pPr>
      <w:r>
        <w:rPr>
          <w:rFonts w:asciiTheme="minorHAnsi" w:eastAsiaTheme="minorEastAsia" w:hAnsiTheme="minorHAnsi" w:cstheme="minorBidi"/>
          <w:sz w:val="28"/>
          <w:szCs w:val="21"/>
        </w:rPr>
        <w:lastRenderedPageBreak/>
        <w:t>Confusion Matrix:</w:t>
      </w:r>
    </w:p>
    <w:p w14:paraId="130CE909" w14:textId="21123C00" w:rsidR="00CA62B3" w:rsidRPr="00BE3AE5" w:rsidRDefault="00CA62B3" w:rsidP="00CA62B3">
      <w:pPr>
        <w:pStyle w:val="FirstParagraph"/>
        <w:rPr>
          <w:rFonts w:asciiTheme="minorHAnsi" w:eastAsiaTheme="minorEastAsia" w:hAnsiTheme="minorHAnsi" w:cstheme="minorBidi"/>
          <w:sz w:val="28"/>
          <w:szCs w:val="21"/>
        </w:rPr>
      </w:pPr>
      <w:r w:rsidRPr="00BE3AE5">
        <w:rPr>
          <w:rFonts w:asciiTheme="minorHAnsi" w:eastAsiaTheme="minorEastAsia" w:hAnsiTheme="minorHAnsi" w:cstheme="minorBidi"/>
          <w:sz w:val="28"/>
          <w:szCs w:val="21"/>
        </w:rPr>
        <w:drawing>
          <wp:inline distT="0" distB="0" distL="0" distR="0" wp14:anchorId="4BB385F7" wp14:editId="202AB298">
            <wp:extent cx="5245100" cy="3898900"/>
            <wp:effectExtent l="0" t="0" r="0"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245100" cy="3898900"/>
                    </a:xfrm>
                    <a:prstGeom prst="rect">
                      <a:avLst/>
                    </a:prstGeom>
                    <a:solidFill>
                      <a:srgbClr val="FFFFFF"/>
                    </a:solidFill>
                    <a:ln>
                      <a:noFill/>
                    </a:ln>
                  </pic:spPr>
                </pic:pic>
              </a:graphicData>
            </a:graphic>
          </wp:inline>
        </w:drawing>
      </w:r>
    </w:p>
    <w:p w14:paraId="7FB6ACFA" w14:textId="77777777" w:rsidR="00FB1154" w:rsidRDefault="00FB1154" w:rsidP="00CA62B3">
      <w:pPr>
        <w:pStyle w:val="Heading3"/>
        <w:rPr>
          <w:rFonts w:asciiTheme="minorHAnsi" w:eastAsiaTheme="minorEastAsia" w:hAnsiTheme="minorHAnsi" w:cstheme="minorBidi"/>
          <w:color w:val="auto"/>
          <w:sz w:val="28"/>
          <w:szCs w:val="21"/>
        </w:rPr>
      </w:pPr>
    </w:p>
    <w:p w14:paraId="7154CC0B" w14:textId="10E45A67" w:rsidR="00CA62B3" w:rsidRDefault="006A04A9" w:rsidP="00CA62B3">
      <w:pPr>
        <w:pStyle w:val="Heading3"/>
        <w:rPr>
          <w:rFonts w:asciiTheme="minorHAnsi" w:eastAsiaTheme="minorEastAsia" w:hAnsiTheme="minorHAnsi" w:cstheme="minorBidi"/>
          <w:color w:val="auto"/>
          <w:sz w:val="28"/>
          <w:szCs w:val="21"/>
        </w:rPr>
      </w:pPr>
      <w:r>
        <w:rPr>
          <w:rFonts w:asciiTheme="minorHAnsi" w:eastAsiaTheme="minorEastAsia" w:hAnsiTheme="minorHAnsi" w:cstheme="minorBidi"/>
          <w:color w:val="auto"/>
          <w:sz w:val="28"/>
          <w:szCs w:val="21"/>
        </w:rPr>
        <w:t xml:space="preserve">Applying </w:t>
      </w:r>
      <w:r w:rsidR="00CA62B3" w:rsidRPr="00BE3AE5">
        <w:rPr>
          <w:rFonts w:asciiTheme="minorHAnsi" w:eastAsiaTheme="minorEastAsia" w:hAnsiTheme="minorHAnsi" w:cstheme="minorBidi"/>
          <w:color w:val="auto"/>
          <w:sz w:val="28"/>
          <w:szCs w:val="21"/>
        </w:rPr>
        <w:t>Gradient Boost</w:t>
      </w:r>
      <w:bookmarkStart w:id="7" w:name="gradient-boost"/>
      <w:bookmarkEnd w:id="7"/>
      <w:r>
        <w:rPr>
          <w:rFonts w:asciiTheme="minorHAnsi" w:eastAsiaTheme="minorEastAsia" w:hAnsiTheme="minorHAnsi" w:cstheme="minorBidi"/>
          <w:color w:val="auto"/>
          <w:sz w:val="28"/>
          <w:szCs w:val="21"/>
        </w:rPr>
        <w:t>:</w:t>
      </w:r>
    </w:p>
    <w:p w14:paraId="236CDDE3" w14:textId="22891759" w:rsidR="006A04A9" w:rsidRDefault="006A04A9" w:rsidP="006A04A9"/>
    <w:p w14:paraId="0051688F" w14:textId="52C372A5" w:rsidR="006A04A9" w:rsidRDefault="006A04A9" w:rsidP="006A04A9">
      <w:r>
        <w:t>Accuracy on test set is: 61%.</w:t>
      </w:r>
    </w:p>
    <w:p w14:paraId="2F1213A9" w14:textId="7F5A7DE0" w:rsidR="006A04A9" w:rsidRDefault="006A04A9" w:rsidP="006A04A9"/>
    <w:p w14:paraId="4D9BF45C" w14:textId="50DF6EF1" w:rsidR="006A04A9" w:rsidRPr="006A04A9" w:rsidRDefault="006A04A9" w:rsidP="006A04A9">
      <w:r>
        <w:t>Confusion matrix:</w:t>
      </w:r>
    </w:p>
    <w:p w14:paraId="11A0D332" w14:textId="04B0D59F" w:rsidR="00CA62B3" w:rsidRPr="00BE3AE5" w:rsidRDefault="00CA62B3" w:rsidP="004E4380">
      <w:pPr>
        <w:pStyle w:val="SourceCode"/>
        <w:rPr>
          <w:rFonts w:asciiTheme="minorHAnsi" w:eastAsiaTheme="minorEastAsia" w:hAnsiTheme="minorHAnsi" w:cstheme="minorBidi"/>
          <w:sz w:val="28"/>
          <w:szCs w:val="21"/>
        </w:rPr>
      </w:pPr>
      <w:r w:rsidRPr="00BE3AE5">
        <w:rPr>
          <w:rFonts w:asciiTheme="minorHAnsi" w:eastAsiaTheme="minorEastAsia" w:hAnsiTheme="minorHAnsi" w:cstheme="minorBidi"/>
          <w:sz w:val="28"/>
          <w:szCs w:val="21"/>
        </w:rPr>
        <w:br/>
      </w:r>
    </w:p>
    <w:p w14:paraId="61D2E17B" w14:textId="7321885C" w:rsidR="00CA62B3" w:rsidRPr="00BE3AE5" w:rsidRDefault="00CA62B3" w:rsidP="00CA62B3">
      <w:pPr>
        <w:pStyle w:val="FirstParagraph"/>
        <w:rPr>
          <w:rFonts w:asciiTheme="minorHAnsi" w:eastAsiaTheme="minorEastAsia" w:hAnsiTheme="minorHAnsi" w:cstheme="minorBidi"/>
          <w:sz w:val="28"/>
          <w:szCs w:val="21"/>
        </w:rPr>
      </w:pPr>
      <w:r w:rsidRPr="00BE3AE5">
        <w:rPr>
          <w:rFonts w:asciiTheme="minorHAnsi" w:eastAsiaTheme="minorEastAsia" w:hAnsiTheme="minorHAnsi" w:cstheme="minorBidi"/>
          <w:sz w:val="28"/>
          <w:szCs w:val="21"/>
        </w:rPr>
        <w:lastRenderedPageBreak/>
        <w:drawing>
          <wp:inline distT="0" distB="0" distL="0" distR="0" wp14:anchorId="41271FBC" wp14:editId="22781099">
            <wp:extent cx="5245100" cy="3898900"/>
            <wp:effectExtent l="0" t="0" r="0" b="635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245100" cy="3898900"/>
                    </a:xfrm>
                    <a:prstGeom prst="rect">
                      <a:avLst/>
                    </a:prstGeom>
                    <a:solidFill>
                      <a:srgbClr val="FFFFFF"/>
                    </a:solidFill>
                    <a:ln>
                      <a:noFill/>
                    </a:ln>
                  </pic:spPr>
                </pic:pic>
              </a:graphicData>
            </a:graphic>
          </wp:inline>
        </w:drawing>
      </w:r>
    </w:p>
    <w:p w14:paraId="06CF6A11" w14:textId="26AFF423" w:rsidR="004E4380" w:rsidRDefault="004E4380" w:rsidP="00CA62B3">
      <w:pPr>
        <w:pStyle w:val="Heading3"/>
        <w:rPr>
          <w:rFonts w:asciiTheme="minorHAnsi" w:eastAsiaTheme="minorEastAsia" w:hAnsiTheme="minorHAnsi" w:cstheme="minorBidi"/>
          <w:color w:val="auto"/>
          <w:sz w:val="28"/>
          <w:szCs w:val="21"/>
        </w:rPr>
      </w:pPr>
    </w:p>
    <w:p w14:paraId="47359B5C" w14:textId="118410B3" w:rsidR="006A04A9" w:rsidRDefault="006A04A9" w:rsidP="006A04A9"/>
    <w:p w14:paraId="12816FE8" w14:textId="3557072E" w:rsidR="006A04A9" w:rsidRDefault="006A04A9" w:rsidP="006A04A9"/>
    <w:p w14:paraId="66BB3FA8" w14:textId="78DE18E3" w:rsidR="006A04A9" w:rsidRDefault="006A04A9" w:rsidP="006A04A9"/>
    <w:p w14:paraId="7B6DB2A0" w14:textId="0421556D" w:rsidR="006A04A9" w:rsidRDefault="006A04A9" w:rsidP="006A04A9"/>
    <w:p w14:paraId="0DD6EAAD" w14:textId="3054B3EC" w:rsidR="006A04A9" w:rsidRDefault="006A04A9" w:rsidP="006A04A9"/>
    <w:p w14:paraId="3C873535" w14:textId="39830BA9" w:rsidR="006A04A9" w:rsidRDefault="006A04A9" w:rsidP="006A04A9"/>
    <w:p w14:paraId="73632B2F" w14:textId="5BD84FDC" w:rsidR="006A04A9" w:rsidRDefault="006A04A9" w:rsidP="006A04A9"/>
    <w:p w14:paraId="147C97F2" w14:textId="6BEEF994" w:rsidR="006A04A9" w:rsidRDefault="006A04A9" w:rsidP="006A04A9"/>
    <w:p w14:paraId="49E996D4" w14:textId="50D08C20" w:rsidR="006A04A9" w:rsidRDefault="006A04A9" w:rsidP="006A04A9"/>
    <w:p w14:paraId="41994730" w14:textId="7D06EF7A" w:rsidR="004E4380" w:rsidRDefault="004E4380" w:rsidP="00CA62B3">
      <w:pPr>
        <w:pStyle w:val="Heading3"/>
        <w:rPr>
          <w:rFonts w:asciiTheme="minorHAnsi" w:eastAsiaTheme="minorEastAsia" w:hAnsiTheme="minorHAnsi" w:cstheme="minorBidi"/>
          <w:color w:val="auto"/>
          <w:sz w:val="28"/>
          <w:szCs w:val="21"/>
        </w:rPr>
      </w:pPr>
    </w:p>
    <w:p w14:paraId="21E18EA0" w14:textId="77777777" w:rsidR="00151515" w:rsidRDefault="00151515" w:rsidP="00CA62B3">
      <w:pPr>
        <w:pStyle w:val="Heading3"/>
        <w:rPr>
          <w:rFonts w:asciiTheme="minorHAnsi" w:eastAsiaTheme="minorEastAsia" w:hAnsiTheme="minorHAnsi" w:cstheme="minorBidi"/>
          <w:color w:val="auto"/>
          <w:sz w:val="28"/>
          <w:szCs w:val="21"/>
        </w:rPr>
      </w:pPr>
    </w:p>
    <w:p w14:paraId="72210DFD" w14:textId="4BEB6DD6" w:rsidR="00CA62B3" w:rsidRPr="00BE3AE5" w:rsidRDefault="00151515" w:rsidP="00CA62B3">
      <w:pPr>
        <w:pStyle w:val="Heading3"/>
        <w:rPr>
          <w:rFonts w:asciiTheme="minorHAnsi" w:eastAsiaTheme="minorEastAsia" w:hAnsiTheme="minorHAnsi" w:cstheme="minorBidi"/>
          <w:color w:val="auto"/>
          <w:sz w:val="28"/>
          <w:szCs w:val="21"/>
        </w:rPr>
      </w:pPr>
      <w:r>
        <w:rPr>
          <w:rFonts w:asciiTheme="minorHAnsi" w:eastAsiaTheme="minorEastAsia" w:hAnsiTheme="minorHAnsi" w:cstheme="minorBidi"/>
          <w:color w:val="auto"/>
          <w:sz w:val="28"/>
          <w:szCs w:val="21"/>
        </w:rPr>
        <w:t>Calculation for Model Building</w:t>
      </w:r>
      <w:r w:rsidR="00CA62B3" w:rsidRPr="00BE3AE5">
        <w:rPr>
          <w:rFonts w:asciiTheme="minorHAnsi" w:eastAsiaTheme="minorEastAsia" w:hAnsiTheme="minorHAnsi" w:cstheme="minorBidi"/>
          <w:color w:val="auto"/>
          <w:sz w:val="28"/>
          <w:szCs w:val="21"/>
        </w:rPr>
        <w:t>: For Mobile users</w:t>
      </w:r>
      <w:bookmarkStart w:id="8" w:name="Xd90e752d6705eb821b4f084a57b31ccfbe3c28c"/>
      <w:bookmarkEnd w:id="8"/>
    </w:p>
    <w:p w14:paraId="792288BC" w14:textId="52BC8939" w:rsidR="00CA62B3" w:rsidRPr="00BE3AE5" w:rsidRDefault="00CA62B3" w:rsidP="00CA62B3">
      <w:pPr>
        <w:pStyle w:val="Heading3"/>
        <w:rPr>
          <w:rFonts w:asciiTheme="minorHAnsi" w:eastAsiaTheme="minorEastAsia" w:hAnsiTheme="minorHAnsi" w:cstheme="minorBidi"/>
          <w:color w:val="auto"/>
          <w:sz w:val="28"/>
          <w:szCs w:val="21"/>
        </w:rPr>
      </w:pPr>
      <w:r w:rsidRPr="00BE3AE5">
        <w:rPr>
          <w:rFonts w:asciiTheme="minorHAnsi" w:eastAsiaTheme="minorEastAsia" w:hAnsiTheme="minorHAnsi" w:cstheme="minorBidi"/>
          <w:color w:val="auto"/>
          <w:sz w:val="28"/>
          <w:szCs w:val="21"/>
        </w:rPr>
        <w:t>Train-Test Split</w:t>
      </w:r>
      <w:bookmarkStart w:id="9" w:name="train-test-split--1"/>
      <w:bookmarkEnd w:id="9"/>
      <w:r w:rsidR="00151515">
        <w:rPr>
          <w:rFonts w:asciiTheme="minorHAnsi" w:eastAsiaTheme="minorEastAsia" w:hAnsiTheme="minorHAnsi" w:cstheme="minorBidi"/>
          <w:color w:val="auto"/>
          <w:sz w:val="28"/>
          <w:szCs w:val="21"/>
        </w:rPr>
        <w:t>:</w:t>
      </w:r>
    </w:p>
    <w:p w14:paraId="758B158D" w14:textId="0C150CF7" w:rsidR="00CA62B3" w:rsidRPr="00BE3AE5" w:rsidRDefault="00151515" w:rsidP="00151515">
      <w:pPr>
        <w:pStyle w:val="SourceCode"/>
        <w:rPr>
          <w:rFonts w:asciiTheme="minorHAnsi" w:eastAsiaTheme="minorEastAsia" w:hAnsiTheme="minorHAnsi" w:cstheme="minorBidi"/>
          <w:sz w:val="28"/>
          <w:szCs w:val="21"/>
        </w:rPr>
      </w:pPr>
      <w:r w:rsidRPr="00BE3AE5">
        <w:rPr>
          <w:rFonts w:asciiTheme="minorHAnsi" w:eastAsiaTheme="minorEastAsia" w:hAnsiTheme="minorHAnsi" w:cstheme="minorBidi"/>
          <w:sz w:val="28"/>
          <w:szCs w:val="21"/>
        </w:rPr>
        <w:t>Let’s</w:t>
      </w:r>
      <w:r w:rsidR="00CA62B3" w:rsidRPr="00BE3AE5">
        <w:rPr>
          <w:rFonts w:asciiTheme="minorHAnsi" w:eastAsiaTheme="minorEastAsia" w:hAnsiTheme="minorHAnsi" w:cstheme="minorBidi"/>
          <w:sz w:val="28"/>
          <w:szCs w:val="21"/>
        </w:rPr>
        <w:t xml:space="preserve"> separate dependent and independent variables</w:t>
      </w:r>
      <w:r w:rsidR="00CA62B3" w:rsidRPr="00BE3AE5">
        <w:rPr>
          <w:rFonts w:asciiTheme="minorHAnsi" w:eastAsiaTheme="minorEastAsia" w:hAnsiTheme="minorHAnsi" w:cstheme="minorBidi"/>
          <w:sz w:val="28"/>
          <w:szCs w:val="21"/>
        </w:rPr>
        <w:br/>
      </w:r>
      <w:r w:rsidR="00CA62B3" w:rsidRPr="00BE3AE5">
        <w:rPr>
          <w:rFonts w:asciiTheme="minorHAnsi" w:eastAsiaTheme="minorEastAsia" w:hAnsiTheme="minorHAnsi" w:cstheme="minorBidi"/>
          <w:sz w:val="28"/>
          <w:szCs w:val="21"/>
        </w:rPr>
        <w:br/>
        <w:t>Split the data into test a</w:t>
      </w:r>
      <w:r>
        <w:rPr>
          <w:rFonts w:asciiTheme="minorHAnsi" w:eastAsiaTheme="minorEastAsia" w:hAnsiTheme="minorHAnsi" w:cstheme="minorBidi"/>
          <w:sz w:val="28"/>
          <w:szCs w:val="21"/>
        </w:rPr>
        <w:t>nd train sets in 70:30 ratio</w:t>
      </w:r>
    </w:p>
    <w:p w14:paraId="73C6BC94" w14:textId="77777777" w:rsidR="00CA62B3" w:rsidRPr="00BE3AE5" w:rsidRDefault="00CA62B3" w:rsidP="00CA62B3">
      <w:pPr>
        <w:pStyle w:val="SourceCode"/>
        <w:rPr>
          <w:rFonts w:asciiTheme="minorHAnsi" w:eastAsiaTheme="minorEastAsia" w:hAnsiTheme="minorHAnsi" w:cstheme="minorBidi"/>
          <w:sz w:val="28"/>
          <w:szCs w:val="21"/>
        </w:rPr>
      </w:pPr>
      <w:r w:rsidRPr="00BE3AE5">
        <w:rPr>
          <w:rFonts w:asciiTheme="minorHAnsi" w:eastAsiaTheme="minorEastAsia" w:hAnsiTheme="minorHAnsi" w:cstheme="minorBidi"/>
          <w:sz w:val="28"/>
          <w:szCs w:val="21"/>
        </w:rPr>
        <w:t>Shape of x_train: (6542, 17)</w:t>
      </w:r>
    </w:p>
    <w:p w14:paraId="2A3D6B6F" w14:textId="60AE87B3" w:rsidR="00CA62B3" w:rsidRPr="00BE3AE5" w:rsidRDefault="00151515" w:rsidP="00CA62B3">
      <w:pPr>
        <w:pStyle w:val="SourceCode"/>
        <w:rPr>
          <w:rFonts w:asciiTheme="minorHAnsi" w:eastAsiaTheme="minorEastAsia" w:hAnsiTheme="minorHAnsi" w:cstheme="minorBidi"/>
          <w:sz w:val="28"/>
          <w:szCs w:val="21"/>
        </w:rPr>
      </w:pPr>
      <w:r>
        <w:rPr>
          <w:noProof/>
        </w:rPr>
        <w:lastRenderedPageBreak/>
        <w:drawing>
          <wp:inline distT="0" distB="0" distL="0" distR="0" wp14:anchorId="2298C97A" wp14:editId="216270BB">
            <wp:extent cx="5943600" cy="505015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5050155"/>
                    </a:xfrm>
                    <a:prstGeom prst="rect">
                      <a:avLst/>
                    </a:prstGeom>
                  </pic:spPr>
                </pic:pic>
              </a:graphicData>
            </a:graphic>
          </wp:inline>
        </w:drawing>
      </w:r>
    </w:p>
    <w:p w14:paraId="57D46C07" w14:textId="77777777" w:rsidR="00151515" w:rsidRDefault="00151515" w:rsidP="00CA62B3">
      <w:pPr>
        <w:pStyle w:val="SourceCode"/>
        <w:rPr>
          <w:rFonts w:asciiTheme="minorHAnsi" w:eastAsiaTheme="minorEastAsia" w:hAnsiTheme="minorHAnsi" w:cstheme="minorBidi"/>
          <w:sz w:val="28"/>
          <w:szCs w:val="21"/>
        </w:rPr>
      </w:pPr>
    </w:p>
    <w:p w14:paraId="5B7F8F00" w14:textId="776F7F50" w:rsidR="00151515" w:rsidRDefault="00151515" w:rsidP="00CA62B3">
      <w:pPr>
        <w:pStyle w:val="SourceCode"/>
        <w:rPr>
          <w:rFonts w:asciiTheme="minorHAnsi" w:eastAsiaTheme="minorEastAsia" w:hAnsiTheme="minorHAnsi" w:cstheme="minorBidi"/>
          <w:sz w:val="28"/>
          <w:szCs w:val="21"/>
        </w:rPr>
      </w:pPr>
      <w:r>
        <w:rPr>
          <w:rFonts w:asciiTheme="minorHAnsi" w:eastAsiaTheme="minorEastAsia" w:hAnsiTheme="minorHAnsi" w:cstheme="minorBidi"/>
          <w:sz w:val="28"/>
          <w:szCs w:val="21"/>
        </w:rPr>
        <w:t>Normalization has been done on test and train set.</w:t>
      </w:r>
    </w:p>
    <w:p w14:paraId="3F721668" w14:textId="77777777" w:rsidR="00CA62B3" w:rsidRPr="00BE3AE5" w:rsidRDefault="00CA62B3" w:rsidP="00CA62B3">
      <w:pPr>
        <w:pStyle w:val="SourceCode"/>
        <w:rPr>
          <w:rFonts w:asciiTheme="minorHAnsi" w:eastAsiaTheme="minorEastAsia" w:hAnsiTheme="minorHAnsi" w:cstheme="minorBidi"/>
          <w:sz w:val="28"/>
          <w:szCs w:val="21"/>
        </w:rPr>
      </w:pPr>
      <w:r w:rsidRPr="00BE3AE5">
        <w:rPr>
          <w:rFonts w:asciiTheme="minorHAnsi" w:eastAsiaTheme="minorEastAsia" w:hAnsiTheme="minorHAnsi" w:cstheme="minorBidi"/>
          <w:sz w:val="28"/>
          <w:szCs w:val="21"/>
        </w:rPr>
        <w:t>Shape of x_test: (2805, 17)</w:t>
      </w:r>
    </w:p>
    <w:p w14:paraId="388695A7" w14:textId="4BFFFE37" w:rsidR="00CA62B3" w:rsidRPr="00BE3AE5" w:rsidRDefault="00151515" w:rsidP="00151515">
      <w:pPr>
        <w:pStyle w:val="SourceCode"/>
        <w:rPr>
          <w:rFonts w:asciiTheme="minorHAnsi" w:eastAsiaTheme="minorEastAsia" w:hAnsiTheme="minorHAnsi" w:cstheme="minorBidi"/>
          <w:sz w:val="28"/>
          <w:szCs w:val="21"/>
        </w:rPr>
      </w:pPr>
      <w:r>
        <w:rPr>
          <w:noProof/>
        </w:rPr>
        <w:lastRenderedPageBreak/>
        <w:drawing>
          <wp:inline distT="0" distB="0" distL="0" distR="0" wp14:anchorId="36C861B7" wp14:editId="23942455">
            <wp:extent cx="5943600" cy="5172075"/>
            <wp:effectExtent l="0" t="0" r="0" b="952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5172075"/>
                    </a:xfrm>
                    <a:prstGeom prst="rect">
                      <a:avLst/>
                    </a:prstGeom>
                  </pic:spPr>
                </pic:pic>
              </a:graphicData>
            </a:graphic>
          </wp:inline>
        </w:drawing>
      </w:r>
    </w:p>
    <w:p w14:paraId="660F064B" w14:textId="6F57A73C" w:rsidR="00CA62B3" w:rsidRPr="00BE3AE5" w:rsidRDefault="00151515" w:rsidP="00CA62B3">
      <w:pPr>
        <w:pStyle w:val="Heading3"/>
        <w:rPr>
          <w:rFonts w:asciiTheme="minorHAnsi" w:eastAsiaTheme="minorEastAsia" w:hAnsiTheme="minorHAnsi" w:cstheme="minorBidi"/>
          <w:color w:val="auto"/>
          <w:sz w:val="28"/>
          <w:szCs w:val="21"/>
        </w:rPr>
      </w:pPr>
      <w:r>
        <w:rPr>
          <w:rFonts w:asciiTheme="minorHAnsi" w:eastAsiaTheme="minorEastAsia" w:hAnsiTheme="minorHAnsi" w:cstheme="minorBidi"/>
          <w:color w:val="auto"/>
          <w:sz w:val="28"/>
          <w:szCs w:val="21"/>
        </w:rPr>
        <w:t>Need of applying SMOTE:</w:t>
      </w:r>
    </w:p>
    <w:p w14:paraId="69715245" w14:textId="69B166B3" w:rsidR="00CA62B3" w:rsidRPr="00BE3AE5" w:rsidRDefault="00CA62B3" w:rsidP="00CA62B3">
      <w:pPr>
        <w:pStyle w:val="FirstParagraph"/>
        <w:rPr>
          <w:rFonts w:asciiTheme="minorHAnsi" w:eastAsiaTheme="minorEastAsia" w:hAnsiTheme="minorHAnsi" w:cstheme="minorBidi"/>
          <w:sz w:val="28"/>
          <w:szCs w:val="21"/>
        </w:rPr>
      </w:pPr>
      <w:r w:rsidRPr="00BE3AE5">
        <w:rPr>
          <w:rFonts w:asciiTheme="minorHAnsi" w:eastAsiaTheme="minorEastAsia" w:hAnsiTheme="minorHAnsi" w:cstheme="minorBidi"/>
          <w:sz w:val="28"/>
          <w:szCs w:val="21"/>
        </w:rPr>
        <w:t>As per our analysis, we got to know that the data is more towards the negative side, like majority of the users have not taken our product.</w:t>
      </w:r>
      <w:r w:rsidR="00151515">
        <w:rPr>
          <w:rFonts w:asciiTheme="minorHAnsi" w:eastAsiaTheme="minorEastAsia" w:hAnsiTheme="minorHAnsi" w:cstheme="minorBidi"/>
          <w:sz w:val="28"/>
          <w:szCs w:val="21"/>
        </w:rPr>
        <w:t xml:space="preserve"> </w:t>
      </w:r>
      <w:r w:rsidRPr="00BE3AE5">
        <w:rPr>
          <w:rFonts w:asciiTheme="minorHAnsi" w:eastAsiaTheme="minorEastAsia" w:hAnsiTheme="minorHAnsi" w:cstheme="minorBidi"/>
          <w:sz w:val="28"/>
          <w:szCs w:val="21"/>
        </w:rPr>
        <w:t>This clearly means that data is in imbalance state.</w:t>
      </w:r>
    </w:p>
    <w:p w14:paraId="3B6E17E7" w14:textId="77777777" w:rsidR="00CA62B3" w:rsidRPr="00BE3AE5" w:rsidRDefault="00CA62B3" w:rsidP="00CA62B3">
      <w:pPr>
        <w:pStyle w:val="BodyText"/>
        <w:rPr>
          <w:rFonts w:asciiTheme="minorHAnsi" w:eastAsiaTheme="minorEastAsia" w:hAnsiTheme="minorHAnsi" w:cstheme="minorBidi"/>
          <w:sz w:val="28"/>
          <w:szCs w:val="21"/>
        </w:rPr>
      </w:pPr>
      <w:r w:rsidRPr="00BE3AE5">
        <w:rPr>
          <w:rFonts w:asciiTheme="minorHAnsi" w:eastAsiaTheme="minorEastAsia" w:hAnsiTheme="minorHAnsi" w:cstheme="minorBidi"/>
          <w:sz w:val="28"/>
          <w:szCs w:val="21"/>
        </w:rPr>
        <w:t>Standard ML techniques such as Decision Tree and Logistic Regression have a bias towards the majority class, and they tend to ignore the minority class. They tend only to predict the majority class, hence, having major misclassification of the minority class in comparison with the majority class. In more technical words, if we have imbalanced data distribution in our dataset then our model becomes more prone to the case when minority class has negligible or very lesser recall.</w:t>
      </w:r>
    </w:p>
    <w:p w14:paraId="0997D5E8" w14:textId="52448F28" w:rsidR="00CA62B3" w:rsidRPr="00BE3AE5" w:rsidRDefault="00CA62B3" w:rsidP="00CA62B3">
      <w:pPr>
        <w:pStyle w:val="BodyText"/>
        <w:rPr>
          <w:rFonts w:asciiTheme="minorHAnsi" w:eastAsiaTheme="minorEastAsia" w:hAnsiTheme="minorHAnsi" w:cstheme="minorBidi"/>
          <w:sz w:val="28"/>
          <w:szCs w:val="21"/>
        </w:rPr>
      </w:pPr>
      <w:r w:rsidRPr="00BE3AE5">
        <w:rPr>
          <w:rFonts w:asciiTheme="minorHAnsi" w:eastAsiaTheme="minorEastAsia" w:hAnsiTheme="minorHAnsi" w:cstheme="minorBidi"/>
          <w:sz w:val="28"/>
          <w:szCs w:val="21"/>
        </w:rPr>
        <w:lastRenderedPageBreak/>
        <w:t xml:space="preserve">So we will be using </w:t>
      </w:r>
      <w:r w:rsidR="000555DC" w:rsidRPr="00BE3AE5">
        <w:rPr>
          <w:rFonts w:asciiTheme="minorHAnsi" w:eastAsiaTheme="minorEastAsia" w:hAnsiTheme="minorHAnsi" w:cstheme="minorBidi"/>
          <w:sz w:val="28"/>
          <w:szCs w:val="21"/>
        </w:rPr>
        <w:t>an</w:t>
      </w:r>
      <w:r w:rsidRPr="00BE3AE5">
        <w:rPr>
          <w:rFonts w:asciiTheme="minorHAnsi" w:eastAsiaTheme="minorEastAsia" w:hAnsiTheme="minorHAnsi" w:cstheme="minorBidi"/>
          <w:sz w:val="28"/>
          <w:szCs w:val="21"/>
        </w:rPr>
        <w:t xml:space="preserve"> over sampling technique called SMOTE to handle imbalanced data.</w:t>
      </w:r>
      <w:bookmarkStart w:id="10" w:name="need-of-applying-smote--1"/>
      <w:bookmarkEnd w:id="10"/>
    </w:p>
    <w:p w14:paraId="20F5E8B8" w14:textId="78ECCFEB" w:rsidR="00CA62B3" w:rsidRPr="00BE3AE5" w:rsidRDefault="00CA62B3" w:rsidP="00CA62B3">
      <w:pPr>
        <w:pStyle w:val="Heading3"/>
        <w:rPr>
          <w:rFonts w:asciiTheme="minorHAnsi" w:eastAsiaTheme="minorEastAsia" w:hAnsiTheme="minorHAnsi" w:cstheme="minorBidi"/>
          <w:color w:val="auto"/>
          <w:sz w:val="28"/>
          <w:szCs w:val="21"/>
        </w:rPr>
      </w:pPr>
      <w:r w:rsidRPr="00BE3AE5">
        <w:rPr>
          <w:rFonts w:asciiTheme="minorHAnsi" w:eastAsiaTheme="minorEastAsia" w:hAnsiTheme="minorHAnsi" w:cstheme="minorBidi"/>
          <w:color w:val="auto"/>
          <w:sz w:val="28"/>
          <w:szCs w:val="21"/>
        </w:rPr>
        <w:t>Logistic Regression Model (with default values</w:t>
      </w:r>
      <w:r w:rsidR="00C34EA8" w:rsidRPr="00BE3AE5">
        <w:rPr>
          <w:rFonts w:asciiTheme="minorHAnsi" w:eastAsiaTheme="minorEastAsia" w:hAnsiTheme="minorHAnsi" w:cstheme="minorBidi"/>
          <w:color w:val="auto"/>
          <w:sz w:val="28"/>
          <w:szCs w:val="21"/>
        </w:rPr>
        <w:t>):</w:t>
      </w:r>
      <w:r w:rsidRPr="00BE3AE5">
        <w:rPr>
          <w:rFonts w:asciiTheme="minorHAnsi" w:eastAsiaTheme="minorEastAsia" w:hAnsiTheme="minorHAnsi" w:cstheme="minorBidi"/>
          <w:color w:val="auto"/>
          <w:sz w:val="28"/>
          <w:szCs w:val="21"/>
        </w:rPr>
        <w:t xml:space="preserve"> On imbalance data</w:t>
      </w:r>
    </w:p>
    <w:p w14:paraId="3CE9D0BD" w14:textId="4A1B1BC2" w:rsidR="00CA62B3" w:rsidRPr="00BE3AE5" w:rsidRDefault="00CA62B3" w:rsidP="00CA62B3">
      <w:pPr>
        <w:pStyle w:val="SourceCode"/>
        <w:rPr>
          <w:rFonts w:asciiTheme="minorHAnsi" w:eastAsiaTheme="minorEastAsia" w:hAnsiTheme="minorHAnsi" w:cstheme="minorBidi"/>
          <w:sz w:val="28"/>
          <w:szCs w:val="21"/>
        </w:rPr>
      </w:pPr>
      <w:r w:rsidRPr="00BE3AE5">
        <w:rPr>
          <w:rFonts w:asciiTheme="minorHAnsi" w:eastAsiaTheme="minorEastAsia" w:hAnsiTheme="minorHAnsi" w:cstheme="minorBidi"/>
          <w:sz w:val="28"/>
          <w:szCs w:val="21"/>
        </w:rPr>
        <w:t>Let us first now train the data without handling imbalance problem</w:t>
      </w:r>
      <w:r w:rsidRPr="00BE3AE5">
        <w:rPr>
          <w:rFonts w:asciiTheme="minorHAnsi" w:eastAsiaTheme="minorEastAsia" w:hAnsiTheme="minorHAnsi" w:cstheme="minorBidi"/>
          <w:sz w:val="28"/>
          <w:szCs w:val="21"/>
        </w:rPr>
        <w:br/>
      </w:r>
      <w:r w:rsidRPr="00BE3AE5">
        <w:rPr>
          <w:rFonts w:asciiTheme="minorHAnsi" w:eastAsiaTheme="minorEastAsia" w:hAnsiTheme="minorHAnsi" w:cstheme="minorBidi"/>
          <w:sz w:val="28"/>
          <w:szCs w:val="21"/>
        </w:rPr>
        <w:br/>
        <w:t>Model Evaluation - Accuracy on training data</w:t>
      </w:r>
      <w:r w:rsidRPr="00BE3AE5">
        <w:rPr>
          <w:rFonts w:asciiTheme="minorHAnsi" w:eastAsiaTheme="minorEastAsia" w:hAnsiTheme="minorHAnsi" w:cstheme="minorBidi"/>
          <w:sz w:val="28"/>
          <w:szCs w:val="21"/>
        </w:rPr>
        <w:br/>
      </w:r>
      <w:r w:rsidRPr="00BE3AE5">
        <w:rPr>
          <w:rFonts w:asciiTheme="minorHAnsi" w:eastAsiaTheme="minorEastAsia" w:hAnsiTheme="minorHAnsi" w:cstheme="minorBidi"/>
          <w:sz w:val="28"/>
          <w:szCs w:val="21"/>
        </w:rPr>
        <w:br/>
      </w:r>
      <w:r w:rsidR="008C28C4">
        <w:rPr>
          <w:rFonts w:asciiTheme="minorHAnsi" w:eastAsiaTheme="minorEastAsia" w:hAnsiTheme="minorHAnsi" w:cstheme="minorBidi"/>
          <w:sz w:val="28"/>
          <w:szCs w:val="21"/>
        </w:rPr>
        <w:t xml:space="preserve">Accuracy on train set: </w:t>
      </w:r>
      <w:r w:rsidRPr="00BE3AE5">
        <w:rPr>
          <w:rFonts w:asciiTheme="minorHAnsi" w:eastAsiaTheme="minorEastAsia" w:hAnsiTheme="minorHAnsi" w:cstheme="minorBidi"/>
          <w:sz w:val="28"/>
          <w:szCs w:val="21"/>
        </w:rPr>
        <w:t>0.8720574747783553</w:t>
      </w:r>
    </w:p>
    <w:p w14:paraId="70F9BF92" w14:textId="3CC9C7C9" w:rsidR="008C28C4" w:rsidRDefault="00CA62B3" w:rsidP="008C28C4">
      <w:pPr>
        <w:pStyle w:val="SourceCode"/>
      </w:pPr>
      <w:r w:rsidRPr="00BE3AE5">
        <w:rPr>
          <w:rFonts w:asciiTheme="minorHAnsi" w:eastAsiaTheme="minorEastAsia" w:hAnsiTheme="minorHAnsi" w:cstheme="minorBidi"/>
          <w:sz w:val="28"/>
          <w:szCs w:val="21"/>
        </w:rPr>
        <w:t>Classification Report - training data</w:t>
      </w:r>
      <w:r w:rsidRPr="00BE3AE5">
        <w:rPr>
          <w:rFonts w:asciiTheme="minorHAnsi" w:eastAsiaTheme="minorEastAsia" w:hAnsiTheme="minorHAnsi" w:cstheme="minorBidi"/>
          <w:sz w:val="28"/>
          <w:szCs w:val="21"/>
        </w:rPr>
        <w:br/>
      </w:r>
      <w:r w:rsidRPr="00BE3AE5">
        <w:rPr>
          <w:rFonts w:asciiTheme="minorHAnsi" w:eastAsiaTheme="minorEastAsia" w:hAnsiTheme="minorHAnsi" w:cstheme="minorBidi"/>
          <w:sz w:val="28"/>
          <w:szCs w:val="21"/>
        </w:rPr>
        <w:br/>
      </w:r>
      <w:r w:rsidR="008C28C4">
        <w:rPr>
          <w:noProof/>
        </w:rPr>
        <w:drawing>
          <wp:inline distT="0" distB="0" distL="0" distR="0" wp14:anchorId="2402516C" wp14:editId="28B37F19">
            <wp:extent cx="5943600" cy="2189480"/>
            <wp:effectExtent l="0" t="0" r="0" b="127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2189480"/>
                    </a:xfrm>
                    <a:prstGeom prst="rect">
                      <a:avLst/>
                    </a:prstGeom>
                  </pic:spPr>
                </pic:pic>
              </a:graphicData>
            </a:graphic>
          </wp:inline>
        </w:drawing>
      </w:r>
    </w:p>
    <w:p w14:paraId="383726DF" w14:textId="491A6617" w:rsidR="00CA62B3" w:rsidRPr="00BE3AE5" w:rsidRDefault="00CA62B3" w:rsidP="00CA62B3">
      <w:pPr>
        <w:pStyle w:val="SourceCode"/>
        <w:rPr>
          <w:rFonts w:asciiTheme="minorHAnsi" w:eastAsiaTheme="minorEastAsia" w:hAnsiTheme="minorHAnsi" w:cstheme="minorBidi"/>
          <w:sz w:val="28"/>
          <w:szCs w:val="21"/>
        </w:rPr>
      </w:pPr>
    </w:p>
    <w:p w14:paraId="0B0DA24A" w14:textId="16B822DD" w:rsidR="00CA62B3" w:rsidRDefault="00CA62B3" w:rsidP="002E7D40">
      <w:pPr>
        <w:pStyle w:val="SourceCode"/>
        <w:rPr>
          <w:rFonts w:asciiTheme="minorHAnsi" w:eastAsiaTheme="minorEastAsia" w:hAnsiTheme="minorHAnsi" w:cstheme="minorBidi"/>
          <w:sz w:val="28"/>
          <w:szCs w:val="21"/>
        </w:rPr>
      </w:pPr>
      <w:r w:rsidRPr="00BE3AE5">
        <w:rPr>
          <w:rFonts w:asciiTheme="minorHAnsi" w:eastAsiaTheme="minorEastAsia" w:hAnsiTheme="minorHAnsi" w:cstheme="minorBidi"/>
          <w:sz w:val="28"/>
          <w:szCs w:val="21"/>
        </w:rPr>
        <w:t xml:space="preserve">Classification Report - testing </w:t>
      </w:r>
      <w:r w:rsidR="002E7D40">
        <w:rPr>
          <w:rFonts w:asciiTheme="minorHAnsi" w:eastAsiaTheme="minorEastAsia" w:hAnsiTheme="minorHAnsi" w:cstheme="minorBidi"/>
          <w:sz w:val="28"/>
          <w:szCs w:val="21"/>
        </w:rPr>
        <w:t>data</w:t>
      </w:r>
      <w:r w:rsidR="002E7D40">
        <w:rPr>
          <w:rFonts w:asciiTheme="minorHAnsi" w:eastAsiaTheme="minorEastAsia" w:hAnsiTheme="minorHAnsi" w:cstheme="minorBidi"/>
          <w:sz w:val="28"/>
          <w:szCs w:val="21"/>
        </w:rPr>
        <w:br/>
      </w:r>
    </w:p>
    <w:p w14:paraId="311E40AB" w14:textId="4869CF0D" w:rsidR="002E7D40" w:rsidRPr="00BE3AE5" w:rsidRDefault="002E7D40" w:rsidP="002E7D40">
      <w:pPr>
        <w:pStyle w:val="SourceCode"/>
        <w:rPr>
          <w:rFonts w:asciiTheme="minorHAnsi" w:eastAsiaTheme="minorEastAsia" w:hAnsiTheme="minorHAnsi" w:cstheme="minorBidi"/>
          <w:sz w:val="28"/>
          <w:szCs w:val="21"/>
        </w:rPr>
      </w:pPr>
      <w:r>
        <w:rPr>
          <w:noProof/>
        </w:rPr>
        <w:drawing>
          <wp:inline distT="0" distB="0" distL="0" distR="0" wp14:anchorId="1E390CFA" wp14:editId="18267A50">
            <wp:extent cx="5943600" cy="223647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2236470"/>
                    </a:xfrm>
                    <a:prstGeom prst="rect">
                      <a:avLst/>
                    </a:prstGeom>
                  </pic:spPr>
                </pic:pic>
              </a:graphicData>
            </a:graphic>
          </wp:inline>
        </w:drawing>
      </w:r>
    </w:p>
    <w:p w14:paraId="25179B38" w14:textId="172F1593" w:rsidR="00CA62B3" w:rsidRPr="00BE3AE5" w:rsidRDefault="00CA62B3" w:rsidP="00CA62B3">
      <w:pPr>
        <w:pStyle w:val="Heading3"/>
        <w:rPr>
          <w:rFonts w:asciiTheme="minorHAnsi" w:eastAsiaTheme="minorEastAsia" w:hAnsiTheme="minorHAnsi" w:cstheme="minorBidi"/>
          <w:color w:val="auto"/>
          <w:sz w:val="28"/>
          <w:szCs w:val="21"/>
        </w:rPr>
      </w:pPr>
      <w:r w:rsidRPr="00BE3AE5">
        <w:rPr>
          <w:rFonts w:asciiTheme="minorHAnsi" w:eastAsiaTheme="minorEastAsia" w:hAnsiTheme="minorHAnsi" w:cstheme="minorBidi"/>
          <w:color w:val="auto"/>
          <w:sz w:val="28"/>
          <w:szCs w:val="21"/>
        </w:rPr>
        <w:lastRenderedPageBreak/>
        <w:t>Applying SMOTE</w:t>
      </w:r>
      <w:r w:rsidR="002E7D40">
        <w:rPr>
          <w:rFonts w:asciiTheme="minorHAnsi" w:eastAsiaTheme="minorEastAsia" w:hAnsiTheme="minorHAnsi" w:cstheme="minorBidi"/>
          <w:color w:val="auto"/>
          <w:sz w:val="28"/>
          <w:szCs w:val="21"/>
        </w:rPr>
        <w:t>:</w:t>
      </w:r>
    </w:p>
    <w:p w14:paraId="3D8118A9" w14:textId="1DD83A70" w:rsidR="00CA62B3" w:rsidRPr="00BE3AE5" w:rsidRDefault="00CA62B3" w:rsidP="00EF4E94">
      <w:pPr>
        <w:pStyle w:val="FirstParagraph"/>
        <w:rPr>
          <w:rFonts w:asciiTheme="minorHAnsi" w:eastAsiaTheme="minorEastAsia" w:hAnsiTheme="minorHAnsi" w:cstheme="minorBidi"/>
          <w:sz w:val="28"/>
          <w:szCs w:val="21"/>
        </w:rPr>
      </w:pPr>
      <w:r w:rsidRPr="00BE3AE5">
        <w:rPr>
          <w:rFonts w:asciiTheme="minorHAnsi" w:eastAsiaTheme="minorEastAsia" w:hAnsiTheme="minorHAnsi" w:cstheme="minorBidi"/>
          <w:sz w:val="28"/>
          <w:szCs w:val="21"/>
        </w:rPr>
        <w:t xml:space="preserve">Now, we will apply the imbalanced data handling technique, called SMOTE and test </w:t>
      </w:r>
      <w:r w:rsidR="00EF4E94" w:rsidRPr="00BE3AE5">
        <w:rPr>
          <w:rFonts w:asciiTheme="minorHAnsi" w:eastAsiaTheme="minorEastAsia" w:hAnsiTheme="minorHAnsi" w:cstheme="minorBidi"/>
          <w:sz w:val="28"/>
          <w:szCs w:val="21"/>
        </w:rPr>
        <w:t>its</w:t>
      </w:r>
      <w:r w:rsidRPr="00BE3AE5">
        <w:rPr>
          <w:rFonts w:asciiTheme="minorHAnsi" w:eastAsiaTheme="minorEastAsia" w:hAnsiTheme="minorHAnsi" w:cstheme="minorBidi"/>
          <w:sz w:val="28"/>
          <w:szCs w:val="21"/>
        </w:rPr>
        <w:t xml:space="preserve"> accuracy and recall results.</w:t>
      </w:r>
      <w:bookmarkStart w:id="11" w:name="applying-smote"/>
      <w:bookmarkEnd w:id="11"/>
    </w:p>
    <w:p w14:paraId="1C9BDECB" w14:textId="7C79E63E" w:rsidR="00CA62B3" w:rsidRPr="00BE3AE5" w:rsidRDefault="00EF4E94" w:rsidP="00CA62B3">
      <w:pPr>
        <w:pStyle w:val="SourceCode"/>
        <w:rPr>
          <w:rFonts w:asciiTheme="minorHAnsi" w:eastAsiaTheme="minorEastAsia" w:hAnsiTheme="minorHAnsi" w:cstheme="minorBidi"/>
          <w:sz w:val="28"/>
          <w:szCs w:val="21"/>
        </w:rPr>
      </w:pPr>
      <w:r>
        <w:rPr>
          <w:rFonts w:asciiTheme="minorHAnsi" w:eastAsiaTheme="minorEastAsia" w:hAnsiTheme="minorHAnsi" w:cstheme="minorBidi"/>
          <w:sz w:val="28"/>
          <w:szCs w:val="21"/>
        </w:rPr>
        <w:t>After Overs</w:t>
      </w:r>
      <w:r w:rsidR="00CA62B3" w:rsidRPr="00BE3AE5">
        <w:rPr>
          <w:rFonts w:asciiTheme="minorHAnsi" w:eastAsiaTheme="minorEastAsia" w:hAnsiTheme="minorHAnsi" w:cstheme="minorBidi"/>
          <w:sz w:val="28"/>
          <w:szCs w:val="21"/>
        </w:rPr>
        <w:t xml:space="preserve">ampling, the shape of </w:t>
      </w:r>
      <w:r>
        <w:rPr>
          <w:rFonts w:asciiTheme="minorHAnsi" w:eastAsiaTheme="minorEastAsia" w:hAnsiTheme="minorHAnsi" w:cstheme="minorBidi"/>
          <w:sz w:val="28"/>
          <w:szCs w:val="21"/>
        </w:rPr>
        <w:t>x_train: (11100, 17</w:t>
      </w:r>
      <w:proofErr w:type="gramStart"/>
      <w:r>
        <w:rPr>
          <w:rFonts w:asciiTheme="minorHAnsi" w:eastAsiaTheme="minorEastAsia" w:hAnsiTheme="minorHAnsi" w:cstheme="minorBidi"/>
          <w:sz w:val="28"/>
          <w:szCs w:val="21"/>
        </w:rPr>
        <w:t>)</w:t>
      </w:r>
      <w:proofErr w:type="gramEnd"/>
      <w:r>
        <w:rPr>
          <w:rFonts w:asciiTheme="minorHAnsi" w:eastAsiaTheme="minorEastAsia" w:hAnsiTheme="minorHAnsi" w:cstheme="minorBidi"/>
          <w:sz w:val="28"/>
          <w:szCs w:val="21"/>
        </w:rPr>
        <w:br/>
        <w:t>After Overs</w:t>
      </w:r>
      <w:r w:rsidR="00CA62B3" w:rsidRPr="00BE3AE5">
        <w:rPr>
          <w:rFonts w:asciiTheme="minorHAnsi" w:eastAsiaTheme="minorEastAsia" w:hAnsiTheme="minorHAnsi" w:cstheme="minorBidi"/>
          <w:sz w:val="28"/>
          <w:szCs w:val="21"/>
        </w:rPr>
        <w:t>ampling, the shape of y_train: (11100, 1)</w:t>
      </w:r>
    </w:p>
    <w:p w14:paraId="22BECB98" w14:textId="2B5EA23D" w:rsidR="00CA62B3" w:rsidRPr="00BE3AE5" w:rsidRDefault="00CA62B3" w:rsidP="00CA62B3">
      <w:pPr>
        <w:pStyle w:val="Heading3"/>
        <w:rPr>
          <w:rFonts w:asciiTheme="minorHAnsi" w:eastAsiaTheme="minorEastAsia" w:hAnsiTheme="minorHAnsi" w:cstheme="minorBidi"/>
          <w:color w:val="auto"/>
          <w:sz w:val="28"/>
          <w:szCs w:val="21"/>
        </w:rPr>
      </w:pPr>
      <w:r w:rsidRPr="00BE3AE5">
        <w:rPr>
          <w:rFonts w:asciiTheme="minorHAnsi" w:eastAsiaTheme="minorEastAsia" w:hAnsiTheme="minorHAnsi" w:cstheme="minorBidi"/>
          <w:color w:val="auto"/>
          <w:sz w:val="28"/>
          <w:szCs w:val="21"/>
        </w:rPr>
        <w:t>Logistic Regress</w:t>
      </w:r>
      <w:r w:rsidR="00E22EBD">
        <w:rPr>
          <w:rFonts w:asciiTheme="minorHAnsi" w:eastAsiaTheme="minorEastAsia" w:hAnsiTheme="minorHAnsi" w:cstheme="minorBidi"/>
          <w:color w:val="auto"/>
          <w:sz w:val="28"/>
          <w:szCs w:val="21"/>
        </w:rPr>
        <w:t>ion Model (with default values)</w:t>
      </w:r>
      <w:r w:rsidRPr="00BE3AE5">
        <w:rPr>
          <w:rFonts w:asciiTheme="minorHAnsi" w:eastAsiaTheme="minorEastAsia" w:hAnsiTheme="minorHAnsi" w:cstheme="minorBidi"/>
          <w:color w:val="auto"/>
          <w:sz w:val="28"/>
          <w:szCs w:val="21"/>
        </w:rPr>
        <w:t>: On balanced data - After applying SMOTE - Oversampling</w:t>
      </w:r>
    </w:p>
    <w:p w14:paraId="0C954264" w14:textId="77777777" w:rsidR="00CA62B3" w:rsidRPr="00BE3AE5" w:rsidRDefault="00CA62B3" w:rsidP="00CA62B3">
      <w:pPr>
        <w:pStyle w:val="FirstParagraph"/>
        <w:rPr>
          <w:rFonts w:asciiTheme="minorHAnsi" w:eastAsiaTheme="minorEastAsia" w:hAnsiTheme="minorHAnsi" w:cstheme="minorBidi"/>
          <w:sz w:val="28"/>
          <w:szCs w:val="21"/>
        </w:rPr>
      </w:pPr>
      <w:r w:rsidRPr="00BE3AE5">
        <w:rPr>
          <w:rFonts w:asciiTheme="minorHAnsi" w:eastAsiaTheme="minorEastAsia" w:hAnsiTheme="minorHAnsi" w:cstheme="minorBidi"/>
          <w:sz w:val="28"/>
          <w:szCs w:val="21"/>
        </w:rPr>
        <w:t>Now we will again make the model again and check the recall values for majority and minority classes.</w:t>
      </w:r>
    </w:p>
    <w:p w14:paraId="4D163216" w14:textId="54E7E3EB" w:rsidR="00CA62B3" w:rsidRPr="00BE3AE5" w:rsidRDefault="00CA62B3" w:rsidP="00CA62B3">
      <w:pPr>
        <w:pStyle w:val="SourceCode"/>
        <w:rPr>
          <w:rFonts w:asciiTheme="minorHAnsi" w:eastAsiaTheme="minorEastAsia" w:hAnsiTheme="minorHAnsi" w:cstheme="minorBidi"/>
          <w:sz w:val="28"/>
          <w:szCs w:val="21"/>
        </w:rPr>
      </w:pPr>
      <w:r w:rsidRPr="00BE3AE5">
        <w:rPr>
          <w:rFonts w:asciiTheme="minorHAnsi" w:eastAsiaTheme="minorEastAsia" w:hAnsiTheme="minorHAnsi" w:cstheme="minorBidi"/>
          <w:sz w:val="28"/>
          <w:szCs w:val="21"/>
        </w:rPr>
        <w:t>Now let's fit the model on train data</w:t>
      </w:r>
      <w:r w:rsidRPr="00BE3AE5">
        <w:rPr>
          <w:rFonts w:asciiTheme="minorHAnsi" w:eastAsiaTheme="minorEastAsia" w:hAnsiTheme="minorHAnsi" w:cstheme="minorBidi"/>
          <w:sz w:val="28"/>
          <w:szCs w:val="21"/>
        </w:rPr>
        <w:br/>
      </w:r>
      <w:r w:rsidRPr="00BE3AE5">
        <w:rPr>
          <w:rFonts w:asciiTheme="minorHAnsi" w:eastAsiaTheme="minorEastAsia" w:hAnsiTheme="minorHAnsi" w:cstheme="minorBidi"/>
          <w:sz w:val="28"/>
          <w:szCs w:val="21"/>
        </w:rPr>
        <w:br/>
      </w:r>
      <w:r w:rsidR="003703BC">
        <w:rPr>
          <w:rFonts w:asciiTheme="minorHAnsi" w:eastAsiaTheme="minorEastAsia" w:hAnsiTheme="minorHAnsi" w:cstheme="minorBidi"/>
          <w:sz w:val="28"/>
          <w:szCs w:val="21"/>
        </w:rPr>
        <w:t xml:space="preserve">Model Accuracy on train data: </w:t>
      </w:r>
      <w:r w:rsidRPr="00BE3AE5">
        <w:rPr>
          <w:rFonts w:asciiTheme="minorHAnsi" w:eastAsiaTheme="minorEastAsia" w:hAnsiTheme="minorHAnsi" w:cstheme="minorBidi"/>
          <w:sz w:val="28"/>
          <w:szCs w:val="21"/>
        </w:rPr>
        <w:t>0.7296396396396396</w:t>
      </w:r>
    </w:p>
    <w:p w14:paraId="0EFBD7BE" w14:textId="3BE4487C" w:rsidR="00CA62B3" w:rsidRPr="00BE3AE5" w:rsidRDefault="00CA62B3" w:rsidP="00521B8B">
      <w:pPr>
        <w:pStyle w:val="SourceCode"/>
        <w:rPr>
          <w:rFonts w:asciiTheme="minorHAnsi" w:eastAsiaTheme="minorEastAsia" w:hAnsiTheme="minorHAnsi" w:cstheme="minorBidi"/>
          <w:sz w:val="28"/>
          <w:szCs w:val="21"/>
        </w:rPr>
      </w:pPr>
      <w:r w:rsidRPr="00BE3AE5">
        <w:rPr>
          <w:rFonts w:asciiTheme="minorHAnsi" w:eastAsiaTheme="minorEastAsia" w:hAnsiTheme="minorHAnsi" w:cstheme="minorBidi"/>
          <w:sz w:val="28"/>
          <w:szCs w:val="21"/>
        </w:rPr>
        <w:t>Classification Report - Train data</w:t>
      </w:r>
      <w:r w:rsidRPr="00BE3AE5">
        <w:rPr>
          <w:rFonts w:asciiTheme="minorHAnsi" w:eastAsiaTheme="minorEastAsia" w:hAnsiTheme="minorHAnsi" w:cstheme="minorBidi"/>
          <w:sz w:val="28"/>
          <w:szCs w:val="21"/>
        </w:rPr>
        <w:br/>
      </w:r>
      <w:r w:rsidRPr="00BE3AE5">
        <w:rPr>
          <w:rFonts w:asciiTheme="minorHAnsi" w:eastAsiaTheme="minorEastAsia" w:hAnsiTheme="minorHAnsi" w:cstheme="minorBidi"/>
          <w:sz w:val="28"/>
          <w:szCs w:val="21"/>
        </w:rPr>
        <w:br/>
      </w:r>
      <w:r w:rsidR="00521B8B">
        <w:rPr>
          <w:noProof/>
        </w:rPr>
        <w:drawing>
          <wp:inline distT="0" distB="0" distL="0" distR="0" wp14:anchorId="3FBD9E3B" wp14:editId="11444530">
            <wp:extent cx="5943600" cy="2165350"/>
            <wp:effectExtent l="0" t="0" r="0" b="635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2165350"/>
                    </a:xfrm>
                    <a:prstGeom prst="rect">
                      <a:avLst/>
                    </a:prstGeom>
                  </pic:spPr>
                </pic:pic>
              </a:graphicData>
            </a:graphic>
          </wp:inline>
        </w:drawing>
      </w:r>
    </w:p>
    <w:p w14:paraId="037A5D7F" w14:textId="77777777" w:rsidR="00521B8B" w:rsidRDefault="00521B8B" w:rsidP="00CA62B3">
      <w:pPr>
        <w:pStyle w:val="SourceCode"/>
        <w:rPr>
          <w:rFonts w:asciiTheme="minorHAnsi" w:eastAsiaTheme="minorEastAsia" w:hAnsiTheme="minorHAnsi" w:cstheme="minorBidi"/>
          <w:sz w:val="28"/>
          <w:szCs w:val="21"/>
        </w:rPr>
      </w:pPr>
    </w:p>
    <w:p w14:paraId="2079C917" w14:textId="77777777" w:rsidR="00521B8B" w:rsidRDefault="00521B8B" w:rsidP="00CA62B3">
      <w:pPr>
        <w:pStyle w:val="SourceCode"/>
        <w:rPr>
          <w:rFonts w:asciiTheme="minorHAnsi" w:eastAsiaTheme="minorEastAsia" w:hAnsiTheme="minorHAnsi" w:cstheme="minorBidi"/>
          <w:sz w:val="28"/>
          <w:szCs w:val="21"/>
        </w:rPr>
      </w:pPr>
    </w:p>
    <w:p w14:paraId="356F4058" w14:textId="77777777" w:rsidR="00521B8B" w:rsidRDefault="00521B8B" w:rsidP="00CA62B3">
      <w:pPr>
        <w:pStyle w:val="SourceCode"/>
        <w:rPr>
          <w:rFonts w:asciiTheme="minorHAnsi" w:eastAsiaTheme="minorEastAsia" w:hAnsiTheme="minorHAnsi" w:cstheme="minorBidi"/>
          <w:sz w:val="28"/>
          <w:szCs w:val="21"/>
        </w:rPr>
      </w:pPr>
    </w:p>
    <w:p w14:paraId="27EC57BC" w14:textId="77777777" w:rsidR="00521B8B" w:rsidRDefault="00521B8B" w:rsidP="00CA62B3">
      <w:pPr>
        <w:pStyle w:val="SourceCode"/>
        <w:rPr>
          <w:rFonts w:asciiTheme="minorHAnsi" w:eastAsiaTheme="minorEastAsia" w:hAnsiTheme="minorHAnsi" w:cstheme="minorBidi"/>
          <w:sz w:val="28"/>
          <w:szCs w:val="21"/>
        </w:rPr>
      </w:pPr>
    </w:p>
    <w:p w14:paraId="4B136B22" w14:textId="77777777" w:rsidR="00521B8B" w:rsidRDefault="00521B8B" w:rsidP="00CA62B3">
      <w:pPr>
        <w:pStyle w:val="SourceCode"/>
        <w:rPr>
          <w:rFonts w:asciiTheme="minorHAnsi" w:eastAsiaTheme="minorEastAsia" w:hAnsiTheme="minorHAnsi" w:cstheme="minorBidi"/>
          <w:sz w:val="28"/>
          <w:szCs w:val="21"/>
        </w:rPr>
      </w:pPr>
    </w:p>
    <w:p w14:paraId="2EE318E2" w14:textId="4301C580" w:rsidR="00CA62B3" w:rsidRDefault="00CA62B3" w:rsidP="00CA62B3">
      <w:pPr>
        <w:pStyle w:val="SourceCode"/>
        <w:rPr>
          <w:rFonts w:asciiTheme="minorHAnsi" w:eastAsiaTheme="minorEastAsia" w:hAnsiTheme="minorHAnsi" w:cstheme="minorBidi"/>
          <w:sz w:val="28"/>
          <w:szCs w:val="21"/>
        </w:rPr>
      </w:pPr>
      <w:r w:rsidRPr="00BE3AE5">
        <w:rPr>
          <w:rFonts w:asciiTheme="minorHAnsi" w:eastAsiaTheme="minorEastAsia" w:hAnsiTheme="minorHAnsi" w:cstheme="minorBidi"/>
          <w:sz w:val="28"/>
          <w:szCs w:val="21"/>
        </w:rPr>
        <w:t>Cla</w:t>
      </w:r>
      <w:r w:rsidR="00521B8B">
        <w:rPr>
          <w:rFonts w:asciiTheme="minorHAnsi" w:eastAsiaTheme="minorEastAsia" w:hAnsiTheme="minorHAnsi" w:cstheme="minorBidi"/>
          <w:sz w:val="28"/>
          <w:szCs w:val="21"/>
        </w:rPr>
        <w:t>ssification Report - Test data</w:t>
      </w:r>
    </w:p>
    <w:p w14:paraId="0632A10F" w14:textId="42FCCA2B" w:rsidR="00521B8B" w:rsidRPr="00BE3AE5" w:rsidRDefault="00521B8B" w:rsidP="00CA62B3">
      <w:pPr>
        <w:pStyle w:val="SourceCode"/>
        <w:rPr>
          <w:rFonts w:asciiTheme="minorHAnsi" w:eastAsiaTheme="minorEastAsia" w:hAnsiTheme="minorHAnsi" w:cstheme="minorBidi"/>
          <w:sz w:val="28"/>
          <w:szCs w:val="21"/>
        </w:rPr>
      </w:pPr>
      <w:r>
        <w:rPr>
          <w:noProof/>
        </w:rPr>
        <w:lastRenderedPageBreak/>
        <w:drawing>
          <wp:inline distT="0" distB="0" distL="0" distR="0" wp14:anchorId="76E4A8A9" wp14:editId="60E76233">
            <wp:extent cx="5943600" cy="200787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2007870"/>
                    </a:xfrm>
                    <a:prstGeom prst="rect">
                      <a:avLst/>
                    </a:prstGeom>
                  </pic:spPr>
                </pic:pic>
              </a:graphicData>
            </a:graphic>
          </wp:inline>
        </w:drawing>
      </w:r>
    </w:p>
    <w:p w14:paraId="34BDF8CB" w14:textId="77777777" w:rsidR="00A76AC7" w:rsidRPr="00A76AC7" w:rsidRDefault="00A76AC7" w:rsidP="00A76AC7">
      <w:pPr>
        <w:pStyle w:val="SourceCode"/>
        <w:rPr>
          <w:rFonts w:asciiTheme="minorHAnsi" w:eastAsiaTheme="minorEastAsia" w:hAnsiTheme="minorHAnsi" w:cstheme="minorBidi"/>
          <w:sz w:val="28"/>
          <w:szCs w:val="21"/>
        </w:rPr>
      </w:pPr>
      <w:r w:rsidRPr="00A76AC7">
        <w:rPr>
          <w:rFonts w:asciiTheme="minorHAnsi" w:eastAsiaTheme="minorEastAsia" w:hAnsiTheme="minorHAnsi" w:cstheme="minorBidi"/>
          <w:sz w:val="28"/>
          <w:szCs w:val="21"/>
        </w:rPr>
        <w:t xml:space="preserve">Now the difference is clear, that after over-sampling, the accuracy has been reduced, But as we know that the accuracy is not the good predictor here in our case because we are dealing with less classes and it is also a classification algorithm. </w:t>
      </w:r>
    </w:p>
    <w:p w14:paraId="00E21E93" w14:textId="791F33B4" w:rsidR="00A76AC7" w:rsidRDefault="00A76AC7" w:rsidP="00A76AC7">
      <w:pPr>
        <w:pStyle w:val="Heading3"/>
        <w:rPr>
          <w:rFonts w:asciiTheme="minorHAnsi" w:eastAsiaTheme="minorEastAsia" w:hAnsiTheme="minorHAnsi" w:cstheme="minorBidi"/>
          <w:color w:val="auto"/>
          <w:sz w:val="28"/>
          <w:szCs w:val="21"/>
        </w:rPr>
      </w:pPr>
      <w:r w:rsidRPr="00A76AC7">
        <w:rPr>
          <w:rFonts w:asciiTheme="minorHAnsi" w:eastAsiaTheme="minorEastAsia" w:hAnsiTheme="minorHAnsi" w:cstheme="minorBidi"/>
          <w:sz w:val="28"/>
          <w:szCs w:val="21"/>
        </w:rPr>
        <w:t>So here we will focus more on improving our recall. Now, the recall for the minority class has been increased a lot, and it is very good. But the recall for the majority class has been decreased, this is due the fact that now that there is a balance in both the classes.</w:t>
      </w:r>
    </w:p>
    <w:p w14:paraId="1A130CD2" w14:textId="77777777" w:rsidR="00A76AC7" w:rsidRDefault="00A76AC7" w:rsidP="00CA62B3">
      <w:pPr>
        <w:pStyle w:val="Heading3"/>
        <w:rPr>
          <w:rFonts w:asciiTheme="minorHAnsi" w:eastAsiaTheme="minorEastAsia" w:hAnsiTheme="minorHAnsi" w:cstheme="minorBidi"/>
          <w:color w:val="auto"/>
          <w:sz w:val="28"/>
          <w:szCs w:val="21"/>
        </w:rPr>
      </w:pPr>
    </w:p>
    <w:p w14:paraId="60EA735F" w14:textId="7F6FC895" w:rsidR="00CA62B3" w:rsidRPr="00BE3AE5" w:rsidRDefault="00CA62B3" w:rsidP="00CA62B3">
      <w:pPr>
        <w:pStyle w:val="Heading3"/>
        <w:rPr>
          <w:rFonts w:asciiTheme="minorHAnsi" w:eastAsiaTheme="minorEastAsia" w:hAnsiTheme="minorHAnsi" w:cstheme="minorBidi"/>
          <w:color w:val="auto"/>
          <w:sz w:val="28"/>
          <w:szCs w:val="21"/>
        </w:rPr>
      </w:pPr>
      <w:r w:rsidRPr="00BE3AE5">
        <w:rPr>
          <w:rFonts w:asciiTheme="minorHAnsi" w:eastAsiaTheme="minorEastAsia" w:hAnsiTheme="minorHAnsi" w:cstheme="minorBidi"/>
          <w:color w:val="auto"/>
          <w:sz w:val="28"/>
          <w:szCs w:val="21"/>
        </w:rPr>
        <w:t>Logistic Regression Model (Customized V</w:t>
      </w:r>
      <w:r w:rsidR="00FA503B">
        <w:rPr>
          <w:rFonts w:asciiTheme="minorHAnsi" w:eastAsiaTheme="minorEastAsia" w:hAnsiTheme="minorHAnsi" w:cstheme="minorBidi"/>
          <w:color w:val="auto"/>
          <w:sz w:val="28"/>
          <w:szCs w:val="21"/>
        </w:rPr>
        <w:t>alues)</w:t>
      </w:r>
      <w:r w:rsidRPr="00BE3AE5">
        <w:rPr>
          <w:rFonts w:asciiTheme="minorHAnsi" w:eastAsiaTheme="minorEastAsia" w:hAnsiTheme="minorHAnsi" w:cstheme="minorBidi"/>
          <w:color w:val="auto"/>
          <w:sz w:val="28"/>
          <w:szCs w:val="21"/>
        </w:rPr>
        <w:t>: On balanced data - After applying SMOTE - Oversampling</w:t>
      </w:r>
    </w:p>
    <w:p w14:paraId="1D58F10F" w14:textId="3D0BD76E" w:rsidR="00CA62B3" w:rsidRPr="00BE3AE5" w:rsidRDefault="00FA503B" w:rsidP="00CA62B3">
      <w:pPr>
        <w:pStyle w:val="FirstParagraph"/>
        <w:rPr>
          <w:rFonts w:asciiTheme="minorHAnsi" w:eastAsiaTheme="minorEastAsia" w:hAnsiTheme="minorHAnsi" w:cstheme="minorBidi"/>
          <w:sz w:val="28"/>
          <w:szCs w:val="21"/>
        </w:rPr>
      </w:pPr>
      <w:r>
        <w:rPr>
          <w:rFonts w:asciiTheme="minorHAnsi" w:eastAsiaTheme="minorEastAsia" w:hAnsiTheme="minorHAnsi" w:cstheme="minorBidi"/>
          <w:sz w:val="28"/>
          <w:szCs w:val="21"/>
        </w:rPr>
        <w:t>As we have built</w:t>
      </w:r>
      <w:r w:rsidR="00CA62B3" w:rsidRPr="00BE3AE5">
        <w:rPr>
          <w:rFonts w:asciiTheme="minorHAnsi" w:eastAsiaTheme="minorEastAsia" w:hAnsiTheme="minorHAnsi" w:cstheme="minorBidi"/>
          <w:sz w:val="28"/>
          <w:szCs w:val="21"/>
        </w:rPr>
        <w:t xml:space="preserve"> the previous model with </w:t>
      </w:r>
      <w:r w:rsidRPr="00BE3AE5">
        <w:rPr>
          <w:rFonts w:asciiTheme="minorHAnsi" w:eastAsiaTheme="minorEastAsia" w:hAnsiTheme="minorHAnsi" w:cstheme="minorBidi"/>
          <w:sz w:val="28"/>
          <w:szCs w:val="21"/>
        </w:rPr>
        <w:t>its</w:t>
      </w:r>
      <w:r w:rsidR="00CA62B3" w:rsidRPr="00BE3AE5">
        <w:rPr>
          <w:rFonts w:asciiTheme="minorHAnsi" w:eastAsiaTheme="minorEastAsia" w:hAnsiTheme="minorHAnsi" w:cstheme="minorBidi"/>
          <w:sz w:val="28"/>
          <w:szCs w:val="21"/>
        </w:rPr>
        <w:t xml:space="preserve"> default values.</w:t>
      </w:r>
      <w:r>
        <w:rPr>
          <w:rFonts w:asciiTheme="minorHAnsi" w:eastAsiaTheme="minorEastAsia" w:hAnsiTheme="minorHAnsi" w:cstheme="minorBidi"/>
          <w:sz w:val="28"/>
          <w:szCs w:val="21"/>
        </w:rPr>
        <w:t xml:space="preserve"> There might be chances of </w:t>
      </w:r>
      <w:r w:rsidR="00CA62B3" w:rsidRPr="00BE3AE5">
        <w:rPr>
          <w:rFonts w:asciiTheme="minorHAnsi" w:eastAsiaTheme="minorEastAsia" w:hAnsiTheme="minorHAnsi" w:cstheme="minorBidi"/>
          <w:sz w:val="28"/>
          <w:szCs w:val="21"/>
        </w:rPr>
        <w:t>better model than this, with some customized parameters for the logistic regression model.</w:t>
      </w:r>
    </w:p>
    <w:p w14:paraId="7824955A" w14:textId="77777777" w:rsidR="00CA62B3" w:rsidRPr="00BE3AE5" w:rsidRDefault="00CA62B3" w:rsidP="00CA62B3">
      <w:pPr>
        <w:pStyle w:val="BodyText"/>
        <w:rPr>
          <w:rFonts w:asciiTheme="minorHAnsi" w:eastAsiaTheme="minorEastAsia" w:hAnsiTheme="minorHAnsi" w:cstheme="minorBidi"/>
          <w:sz w:val="28"/>
          <w:szCs w:val="21"/>
        </w:rPr>
      </w:pPr>
      <w:r w:rsidRPr="00BE3AE5">
        <w:rPr>
          <w:rFonts w:asciiTheme="minorHAnsi" w:eastAsiaTheme="minorEastAsia" w:hAnsiTheme="minorHAnsi" w:cstheme="minorBidi"/>
          <w:sz w:val="28"/>
          <w:szCs w:val="21"/>
        </w:rPr>
        <w:t>We can improve the model by tuning the hyper-parameters of the model. So here we will use 'GridSearchCV' method to get the best parameters and then we would want to test out in the model again.</w:t>
      </w:r>
    </w:p>
    <w:p w14:paraId="6E6D7D38" w14:textId="714240F7" w:rsidR="00CA62B3" w:rsidRPr="00BE3AE5" w:rsidRDefault="00CA62B3" w:rsidP="00CD0878">
      <w:pPr>
        <w:pStyle w:val="SourceCode"/>
        <w:rPr>
          <w:rFonts w:asciiTheme="minorHAnsi" w:eastAsiaTheme="minorEastAsia" w:hAnsiTheme="minorHAnsi" w:cstheme="minorBidi"/>
          <w:sz w:val="28"/>
          <w:szCs w:val="21"/>
        </w:rPr>
      </w:pPr>
      <w:r w:rsidRPr="00BE3AE5">
        <w:rPr>
          <w:rFonts w:asciiTheme="minorHAnsi" w:eastAsiaTheme="minorEastAsia" w:hAnsiTheme="minorHAnsi" w:cstheme="minorBidi"/>
          <w:sz w:val="28"/>
          <w:szCs w:val="21"/>
        </w:rPr>
        <w:t>Fit the Logistic Regression model</w:t>
      </w:r>
      <w:r w:rsidRPr="00BE3AE5">
        <w:rPr>
          <w:rFonts w:asciiTheme="minorHAnsi" w:eastAsiaTheme="minorEastAsia" w:hAnsiTheme="minorHAnsi" w:cstheme="minorBidi"/>
          <w:sz w:val="28"/>
          <w:szCs w:val="21"/>
        </w:rPr>
        <w:br/>
      </w:r>
      <w:r w:rsidRPr="00BE3AE5">
        <w:rPr>
          <w:rFonts w:asciiTheme="minorHAnsi" w:eastAsiaTheme="minorEastAsia" w:hAnsiTheme="minorHAnsi" w:cstheme="minorBidi"/>
          <w:sz w:val="28"/>
          <w:szCs w:val="21"/>
        </w:rPr>
        <w:br/>
      </w:r>
    </w:p>
    <w:p w14:paraId="2DB5489E" w14:textId="7EE136B4" w:rsidR="00CA62B3" w:rsidRPr="00BE3AE5" w:rsidRDefault="00CA62B3" w:rsidP="00CA62B3">
      <w:pPr>
        <w:pStyle w:val="SourceCode"/>
        <w:rPr>
          <w:rFonts w:asciiTheme="minorHAnsi" w:eastAsiaTheme="minorEastAsia" w:hAnsiTheme="minorHAnsi" w:cstheme="minorBidi"/>
          <w:sz w:val="28"/>
          <w:szCs w:val="21"/>
        </w:rPr>
      </w:pPr>
      <w:r w:rsidRPr="00BE3AE5">
        <w:rPr>
          <w:rFonts w:asciiTheme="minorHAnsi" w:eastAsiaTheme="minorEastAsia" w:hAnsiTheme="minorHAnsi" w:cstheme="minorBidi"/>
          <w:sz w:val="28"/>
          <w:szCs w:val="21"/>
        </w:rPr>
        <w:t>Model Evaluati</w:t>
      </w:r>
      <w:r w:rsidR="00CD0878">
        <w:rPr>
          <w:rFonts w:asciiTheme="minorHAnsi" w:eastAsiaTheme="minorEastAsia" w:hAnsiTheme="minorHAnsi" w:cstheme="minorBidi"/>
          <w:sz w:val="28"/>
          <w:szCs w:val="21"/>
        </w:rPr>
        <w:t>on - Accuracy - for Train data:</w:t>
      </w:r>
      <w:r w:rsidR="00B037BD">
        <w:rPr>
          <w:rFonts w:asciiTheme="minorHAnsi" w:eastAsiaTheme="minorEastAsia" w:hAnsiTheme="minorHAnsi" w:cstheme="minorBidi"/>
          <w:sz w:val="28"/>
          <w:szCs w:val="21"/>
        </w:rPr>
        <w:t xml:space="preserve"> </w:t>
      </w:r>
      <w:r w:rsidRPr="00BE3AE5">
        <w:rPr>
          <w:rFonts w:asciiTheme="minorHAnsi" w:eastAsiaTheme="minorEastAsia" w:hAnsiTheme="minorHAnsi" w:cstheme="minorBidi"/>
          <w:sz w:val="28"/>
          <w:szCs w:val="21"/>
        </w:rPr>
        <w:t>0.7296396396396396</w:t>
      </w:r>
    </w:p>
    <w:p w14:paraId="058381CD" w14:textId="50CAE530" w:rsidR="00B037BD" w:rsidRDefault="00CA62B3" w:rsidP="00CA62B3">
      <w:pPr>
        <w:pStyle w:val="SourceCode"/>
        <w:rPr>
          <w:rFonts w:asciiTheme="minorHAnsi" w:eastAsiaTheme="minorEastAsia" w:hAnsiTheme="minorHAnsi" w:cstheme="minorBidi"/>
          <w:sz w:val="28"/>
          <w:szCs w:val="21"/>
        </w:rPr>
      </w:pPr>
      <w:r w:rsidRPr="00BE3AE5">
        <w:rPr>
          <w:rFonts w:asciiTheme="minorHAnsi" w:eastAsiaTheme="minorEastAsia" w:hAnsiTheme="minorHAnsi" w:cstheme="minorBidi"/>
          <w:sz w:val="28"/>
          <w:szCs w:val="21"/>
        </w:rPr>
        <w:t>Classification Report - Train data</w:t>
      </w:r>
    </w:p>
    <w:p w14:paraId="53501AF0" w14:textId="04EF1706" w:rsidR="00CA62B3" w:rsidRPr="00BE3AE5" w:rsidRDefault="00B037BD" w:rsidP="00CA62B3">
      <w:pPr>
        <w:pStyle w:val="SourceCode"/>
        <w:rPr>
          <w:rFonts w:asciiTheme="minorHAnsi" w:eastAsiaTheme="minorEastAsia" w:hAnsiTheme="minorHAnsi" w:cstheme="minorBidi"/>
          <w:sz w:val="28"/>
          <w:szCs w:val="21"/>
        </w:rPr>
      </w:pPr>
      <w:r>
        <w:rPr>
          <w:noProof/>
        </w:rPr>
        <w:lastRenderedPageBreak/>
        <w:drawing>
          <wp:inline distT="0" distB="0" distL="0" distR="0" wp14:anchorId="40EACE37" wp14:editId="0584C01E">
            <wp:extent cx="5943600" cy="207708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2077085"/>
                    </a:xfrm>
                    <a:prstGeom prst="rect">
                      <a:avLst/>
                    </a:prstGeom>
                  </pic:spPr>
                </pic:pic>
              </a:graphicData>
            </a:graphic>
          </wp:inline>
        </w:drawing>
      </w:r>
      <w:r w:rsidR="000A7726">
        <w:rPr>
          <w:rFonts w:asciiTheme="minorHAnsi" w:eastAsiaTheme="minorEastAsia" w:hAnsiTheme="minorHAnsi" w:cstheme="minorBidi"/>
          <w:sz w:val="28"/>
          <w:szCs w:val="21"/>
        </w:rPr>
        <w:br/>
      </w:r>
    </w:p>
    <w:p w14:paraId="2E0E7368" w14:textId="285EAAFF" w:rsidR="00CA62B3" w:rsidRPr="00BE3AE5" w:rsidRDefault="00CA62B3" w:rsidP="00F70F11">
      <w:pPr>
        <w:pStyle w:val="SourceCode"/>
        <w:rPr>
          <w:rFonts w:asciiTheme="minorHAnsi" w:eastAsiaTheme="minorEastAsia" w:hAnsiTheme="minorHAnsi" w:cstheme="minorBidi"/>
          <w:sz w:val="28"/>
          <w:szCs w:val="21"/>
        </w:rPr>
      </w:pPr>
      <w:r w:rsidRPr="00BE3AE5">
        <w:rPr>
          <w:rFonts w:asciiTheme="minorHAnsi" w:eastAsiaTheme="minorEastAsia" w:hAnsiTheme="minorHAnsi" w:cstheme="minorBidi"/>
          <w:sz w:val="28"/>
          <w:szCs w:val="21"/>
        </w:rPr>
        <w:t>Classification Report - Test data</w:t>
      </w:r>
      <w:r w:rsidRPr="00BE3AE5">
        <w:rPr>
          <w:rFonts w:asciiTheme="minorHAnsi" w:eastAsiaTheme="minorEastAsia" w:hAnsiTheme="minorHAnsi" w:cstheme="minorBidi"/>
          <w:sz w:val="28"/>
          <w:szCs w:val="21"/>
        </w:rPr>
        <w:br/>
      </w:r>
      <w:r w:rsidRPr="00BE3AE5">
        <w:rPr>
          <w:rFonts w:asciiTheme="minorHAnsi" w:eastAsiaTheme="minorEastAsia" w:hAnsiTheme="minorHAnsi" w:cstheme="minorBidi"/>
          <w:sz w:val="28"/>
          <w:szCs w:val="21"/>
        </w:rPr>
        <w:br/>
      </w:r>
      <w:r w:rsidR="00F70F11">
        <w:rPr>
          <w:noProof/>
        </w:rPr>
        <w:drawing>
          <wp:inline distT="0" distB="0" distL="0" distR="0" wp14:anchorId="52D2CC8E" wp14:editId="01C483E5">
            <wp:extent cx="5943600" cy="2144395"/>
            <wp:effectExtent l="0" t="0" r="0" b="825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3600" cy="2144395"/>
                    </a:xfrm>
                    <a:prstGeom prst="rect">
                      <a:avLst/>
                    </a:prstGeom>
                  </pic:spPr>
                </pic:pic>
              </a:graphicData>
            </a:graphic>
          </wp:inline>
        </w:drawing>
      </w:r>
    </w:p>
    <w:p w14:paraId="7B6E22D6" w14:textId="166CCDB1" w:rsidR="00CA62B3" w:rsidRPr="00BE3AE5" w:rsidRDefault="00CA62B3" w:rsidP="00CA62B3">
      <w:pPr>
        <w:pStyle w:val="Heading3"/>
        <w:rPr>
          <w:rFonts w:asciiTheme="minorHAnsi" w:eastAsiaTheme="minorEastAsia" w:hAnsiTheme="minorHAnsi" w:cstheme="minorBidi"/>
          <w:color w:val="auto"/>
          <w:sz w:val="28"/>
          <w:szCs w:val="21"/>
        </w:rPr>
      </w:pPr>
      <w:r w:rsidRPr="00BE3AE5">
        <w:rPr>
          <w:rFonts w:asciiTheme="minorHAnsi" w:eastAsiaTheme="minorEastAsia" w:hAnsiTheme="minorHAnsi" w:cstheme="minorBidi"/>
          <w:color w:val="auto"/>
          <w:sz w:val="28"/>
          <w:szCs w:val="21"/>
        </w:rPr>
        <w:t>Confusion Matrix, AUC,</w:t>
      </w:r>
      <w:r w:rsidR="00F70F11">
        <w:rPr>
          <w:rFonts w:asciiTheme="minorHAnsi" w:eastAsiaTheme="minorEastAsia" w:hAnsiTheme="minorHAnsi" w:cstheme="minorBidi"/>
          <w:color w:val="auto"/>
          <w:sz w:val="28"/>
          <w:szCs w:val="21"/>
        </w:rPr>
        <w:t xml:space="preserve"> ROC for the Model:</w:t>
      </w:r>
    </w:p>
    <w:p w14:paraId="553D945E" w14:textId="77777777" w:rsidR="00F70F11" w:rsidRDefault="00F70F11" w:rsidP="00F70F11">
      <w:pPr>
        <w:pStyle w:val="SourceCode"/>
        <w:rPr>
          <w:rFonts w:asciiTheme="minorHAnsi" w:eastAsiaTheme="minorEastAsia" w:hAnsiTheme="minorHAnsi" w:cstheme="minorBidi"/>
          <w:sz w:val="28"/>
          <w:szCs w:val="21"/>
        </w:rPr>
      </w:pPr>
    </w:p>
    <w:p w14:paraId="40B49FBB" w14:textId="75804756" w:rsidR="00CA62B3" w:rsidRPr="00BE3AE5" w:rsidRDefault="00CA62B3" w:rsidP="00F70F11">
      <w:pPr>
        <w:pStyle w:val="SourceCode"/>
        <w:rPr>
          <w:rFonts w:asciiTheme="minorHAnsi" w:eastAsiaTheme="minorEastAsia" w:hAnsiTheme="minorHAnsi" w:cstheme="minorBidi"/>
          <w:sz w:val="28"/>
          <w:szCs w:val="21"/>
        </w:rPr>
      </w:pPr>
      <w:r w:rsidRPr="00BE3AE5">
        <w:rPr>
          <w:rFonts w:asciiTheme="minorHAnsi" w:eastAsiaTheme="minorEastAsia" w:hAnsiTheme="minorHAnsi" w:cstheme="minorBidi"/>
          <w:sz w:val="28"/>
          <w:szCs w:val="21"/>
        </w:rPr>
        <w:t>Confusion matrix - Train data</w:t>
      </w:r>
      <w:r w:rsidRPr="00BE3AE5">
        <w:rPr>
          <w:rFonts w:asciiTheme="minorHAnsi" w:eastAsiaTheme="minorEastAsia" w:hAnsiTheme="minorHAnsi" w:cstheme="minorBidi"/>
          <w:sz w:val="28"/>
          <w:szCs w:val="21"/>
        </w:rPr>
        <w:br/>
      </w:r>
      <w:r w:rsidRPr="00BE3AE5">
        <w:rPr>
          <w:rFonts w:asciiTheme="minorHAnsi" w:eastAsiaTheme="minorEastAsia" w:hAnsiTheme="minorHAnsi" w:cstheme="minorBidi"/>
          <w:sz w:val="28"/>
          <w:szCs w:val="21"/>
        </w:rPr>
        <w:br/>
      </w:r>
    </w:p>
    <w:p w14:paraId="6C608EEA" w14:textId="1CDBC87D" w:rsidR="00CA62B3" w:rsidRPr="00BE3AE5" w:rsidRDefault="00CA62B3" w:rsidP="00CA62B3">
      <w:pPr>
        <w:pStyle w:val="FirstParagraph"/>
        <w:rPr>
          <w:rFonts w:asciiTheme="minorHAnsi" w:eastAsiaTheme="minorEastAsia" w:hAnsiTheme="minorHAnsi" w:cstheme="minorBidi"/>
          <w:sz w:val="28"/>
          <w:szCs w:val="21"/>
        </w:rPr>
      </w:pPr>
      <w:r w:rsidRPr="00BE3AE5">
        <w:rPr>
          <w:rFonts w:asciiTheme="minorHAnsi" w:eastAsiaTheme="minorEastAsia" w:hAnsiTheme="minorHAnsi" w:cstheme="minorBidi"/>
          <w:sz w:val="28"/>
          <w:szCs w:val="21"/>
        </w:rPr>
        <w:lastRenderedPageBreak/>
        <w:drawing>
          <wp:inline distT="0" distB="0" distL="0" distR="0" wp14:anchorId="14F94252" wp14:editId="1465B4F5">
            <wp:extent cx="5334000" cy="4470400"/>
            <wp:effectExtent l="0" t="0" r="0" b="635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334000" cy="4470400"/>
                    </a:xfrm>
                    <a:prstGeom prst="rect">
                      <a:avLst/>
                    </a:prstGeom>
                    <a:solidFill>
                      <a:srgbClr val="FFFFFF"/>
                    </a:solidFill>
                    <a:ln>
                      <a:noFill/>
                    </a:ln>
                  </pic:spPr>
                </pic:pic>
              </a:graphicData>
            </a:graphic>
          </wp:inline>
        </w:drawing>
      </w:r>
    </w:p>
    <w:p w14:paraId="4F5799DF" w14:textId="26E2A65C" w:rsidR="00CA62B3" w:rsidRPr="00BE3AE5" w:rsidRDefault="00CA62B3" w:rsidP="00CA62B3">
      <w:pPr>
        <w:pStyle w:val="BodyText"/>
        <w:rPr>
          <w:rFonts w:asciiTheme="minorHAnsi" w:eastAsiaTheme="minorEastAsia" w:hAnsiTheme="minorHAnsi" w:cstheme="minorBidi"/>
          <w:sz w:val="28"/>
          <w:szCs w:val="21"/>
        </w:rPr>
      </w:pPr>
      <w:r w:rsidRPr="00BE3AE5">
        <w:rPr>
          <w:rFonts w:asciiTheme="minorHAnsi" w:eastAsiaTheme="minorEastAsia" w:hAnsiTheme="minorHAnsi" w:cstheme="minorBidi"/>
          <w:sz w:val="28"/>
          <w:szCs w:val="21"/>
        </w:rPr>
        <w:t xml:space="preserve">So, True </w:t>
      </w:r>
      <w:r w:rsidR="002940C6">
        <w:rPr>
          <w:rFonts w:asciiTheme="minorHAnsi" w:eastAsiaTheme="minorEastAsia" w:hAnsiTheme="minorHAnsi" w:cstheme="minorBidi"/>
          <w:sz w:val="28"/>
          <w:szCs w:val="21"/>
        </w:rPr>
        <w:t>Positives are coming here is 4084, that means 4084</w:t>
      </w:r>
      <w:r w:rsidRPr="00BE3AE5">
        <w:rPr>
          <w:rFonts w:asciiTheme="minorHAnsi" w:eastAsiaTheme="minorEastAsia" w:hAnsiTheme="minorHAnsi" w:cstheme="minorBidi"/>
          <w:sz w:val="28"/>
          <w:szCs w:val="21"/>
        </w:rPr>
        <w:t xml:space="preserve"> times our model has predicted correctly, that means it h</w:t>
      </w:r>
      <w:r w:rsidR="002940C6">
        <w:rPr>
          <w:rFonts w:asciiTheme="minorHAnsi" w:eastAsiaTheme="minorEastAsia" w:hAnsiTheme="minorHAnsi" w:cstheme="minorBidi"/>
          <w:sz w:val="28"/>
          <w:szCs w:val="21"/>
        </w:rPr>
        <w:t>as predicted 1 as 1, and only 146</w:t>
      </w:r>
      <w:r w:rsidRPr="00BE3AE5">
        <w:rPr>
          <w:rFonts w:asciiTheme="minorHAnsi" w:eastAsiaTheme="minorEastAsia" w:hAnsiTheme="minorHAnsi" w:cstheme="minorBidi"/>
          <w:sz w:val="28"/>
          <w:szCs w:val="21"/>
        </w:rPr>
        <w:t>6 times it has predicted incorrectly.</w:t>
      </w:r>
    </w:p>
    <w:p w14:paraId="6EB6EB62" w14:textId="65A41994" w:rsidR="00CA62B3" w:rsidRPr="00BE3AE5" w:rsidRDefault="00CA62B3" w:rsidP="00CA62B3">
      <w:pPr>
        <w:pStyle w:val="BodyText"/>
        <w:rPr>
          <w:rFonts w:asciiTheme="minorHAnsi" w:eastAsiaTheme="minorEastAsia" w:hAnsiTheme="minorHAnsi" w:cstheme="minorBidi"/>
          <w:sz w:val="28"/>
          <w:szCs w:val="21"/>
        </w:rPr>
      </w:pPr>
      <w:r w:rsidRPr="00BE3AE5">
        <w:rPr>
          <w:rFonts w:asciiTheme="minorHAnsi" w:eastAsiaTheme="minorEastAsia" w:hAnsiTheme="minorHAnsi" w:cstheme="minorBidi"/>
          <w:sz w:val="28"/>
          <w:szCs w:val="21"/>
        </w:rPr>
        <w:t>S</w:t>
      </w:r>
      <w:r w:rsidR="00A760C8">
        <w:rPr>
          <w:rFonts w:asciiTheme="minorHAnsi" w:eastAsiaTheme="minorEastAsia" w:hAnsiTheme="minorHAnsi" w:cstheme="minorBidi"/>
          <w:sz w:val="28"/>
          <w:szCs w:val="21"/>
        </w:rPr>
        <w:t>imilarly, True Negatives are 4015 that means 4015</w:t>
      </w:r>
      <w:r w:rsidRPr="00BE3AE5">
        <w:rPr>
          <w:rFonts w:asciiTheme="minorHAnsi" w:eastAsiaTheme="minorEastAsia" w:hAnsiTheme="minorHAnsi" w:cstheme="minorBidi"/>
          <w:sz w:val="28"/>
          <w:szCs w:val="21"/>
        </w:rPr>
        <w:t xml:space="preserve"> times it h</w:t>
      </w:r>
      <w:r w:rsidR="00A760C8">
        <w:rPr>
          <w:rFonts w:asciiTheme="minorHAnsi" w:eastAsiaTheme="minorEastAsia" w:hAnsiTheme="minorHAnsi" w:cstheme="minorBidi"/>
          <w:sz w:val="28"/>
          <w:szCs w:val="21"/>
        </w:rPr>
        <w:t>as predicted 0 as 0 and only 1535</w:t>
      </w:r>
      <w:r w:rsidRPr="00BE3AE5">
        <w:rPr>
          <w:rFonts w:asciiTheme="minorHAnsi" w:eastAsiaTheme="minorEastAsia" w:hAnsiTheme="minorHAnsi" w:cstheme="minorBidi"/>
          <w:sz w:val="28"/>
          <w:szCs w:val="21"/>
        </w:rPr>
        <w:t xml:space="preserve"> times, the prediction was incorrect.</w:t>
      </w:r>
    </w:p>
    <w:p w14:paraId="009AFD9D" w14:textId="77777777" w:rsidR="00A760C8" w:rsidRDefault="00A760C8" w:rsidP="00A760C8">
      <w:pPr>
        <w:pStyle w:val="SourceCode"/>
        <w:rPr>
          <w:rFonts w:asciiTheme="minorHAnsi" w:eastAsiaTheme="minorEastAsia" w:hAnsiTheme="minorHAnsi" w:cstheme="minorBidi"/>
          <w:sz w:val="28"/>
          <w:szCs w:val="21"/>
        </w:rPr>
      </w:pPr>
    </w:p>
    <w:p w14:paraId="7F56E1AB" w14:textId="77777777" w:rsidR="00A760C8" w:rsidRDefault="00A760C8" w:rsidP="00A760C8">
      <w:pPr>
        <w:pStyle w:val="SourceCode"/>
        <w:rPr>
          <w:rFonts w:asciiTheme="minorHAnsi" w:eastAsiaTheme="minorEastAsia" w:hAnsiTheme="minorHAnsi" w:cstheme="minorBidi"/>
          <w:sz w:val="28"/>
          <w:szCs w:val="21"/>
        </w:rPr>
      </w:pPr>
    </w:p>
    <w:p w14:paraId="30A85CBF" w14:textId="77777777" w:rsidR="00A760C8" w:rsidRDefault="00A760C8" w:rsidP="00A760C8">
      <w:pPr>
        <w:pStyle w:val="SourceCode"/>
        <w:rPr>
          <w:rFonts w:asciiTheme="minorHAnsi" w:eastAsiaTheme="minorEastAsia" w:hAnsiTheme="minorHAnsi" w:cstheme="minorBidi"/>
          <w:sz w:val="28"/>
          <w:szCs w:val="21"/>
        </w:rPr>
      </w:pPr>
    </w:p>
    <w:p w14:paraId="45301421" w14:textId="77777777" w:rsidR="00A760C8" w:rsidRDefault="00A760C8" w:rsidP="00A760C8">
      <w:pPr>
        <w:pStyle w:val="SourceCode"/>
        <w:rPr>
          <w:rFonts w:asciiTheme="minorHAnsi" w:eastAsiaTheme="minorEastAsia" w:hAnsiTheme="minorHAnsi" w:cstheme="minorBidi"/>
          <w:sz w:val="28"/>
          <w:szCs w:val="21"/>
        </w:rPr>
      </w:pPr>
    </w:p>
    <w:p w14:paraId="54121520" w14:textId="77777777" w:rsidR="00A760C8" w:rsidRDefault="00A760C8" w:rsidP="00A760C8">
      <w:pPr>
        <w:pStyle w:val="SourceCode"/>
        <w:rPr>
          <w:rFonts w:asciiTheme="minorHAnsi" w:eastAsiaTheme="minorEastAsia" w:hAnsiTheme="minorHAnsi" w:cstheme="minorBidi"/>
          <w:sz w:val="28"/>
          <w:szCs w:val="21"/>
        </w:rPr>
      </w:pPr>
    </w:p>
    <w:p w14:paraId="5A3E5574" w14:textId="60811BBD" w:rsidR="00CA62B3" w:rsidRPr="00BE3AE5" w:rsidRDefault="00CA62B3" w:rsidP="00A760C8">
      <w:pPr>
        <w:pStyle w:val="SourceCode"/>
        <w:rPr>
          <w:rFonts w:asciiTheme="minorHAnsi" w:eastAsiaTheme="minorEastAsia" w:hAnsiTheme="minorHAnsi" w:cstheme="minorBidi"/>
          <w:sz w:val="28"/>
          <w:szCs w:val="21"/>
        </w:rPr>
      </w:pPr>
      <w:r w:rsidRPr="00BE3AE5">
        <w:rPr>
          <w:rFonts w:asciiTheme="minorHAnsi" w:eastAsiaTheme="minorEastAsia" w:hAnsiTheme="minorHAnsi" w:cstheme="minorBidi"/>
          <w:sz w:val="28"/>
          <w:szCs w:val="21"/>
        </w:rPr>
        <w:lastRenderedPageBreak/>
        <w:t>Confusion matrix - Test data</w:t>
      </w:r>
      <w:r w:rsidRPr="00BE3AE5">
        <w:rPr>
          <w:rFonts w:asciiTheme="minorHAnsi" w:eastAsiaTheme="minorEastAsia" w:hAnsiTheme="minorHAnsi" w:cstheme="minorBidi"/>
          <w:sz w:val="28"/>
          <w:szCs w:val="21"/>
        </w:rPr>
        <w:br/>
      </w:r>
      <w:r w:rsidRPr="00BE3AE5">
        <w:rPr>
          <w:rFonts w:asciiTheme="minorHAnsi" w:eastAsiaTheme="minorEastAsia" w:hAnsiTheme="minorHAnsi" w:cstheme="minorBidi"/>
          <w:sz w:val="28"/>
          <w:szCs w:val="21"/>
        </w:rPr>
        <w:br/>
      </w:r>
    </w:p>
    <w:p w14:paraId="24611C62" w14:textId="2D275198" w:rsidR="00CA62B3" w:rsidRPr="00BE3AE5" w:rsidRDefault="00CA62B3" w:rsidP="00CA62B3">
      <w:pPr>
        <w:pStyle w:val="FirstParagraph"/>
        <w:rPr>
          <w:rFonts w:asciiTheme="minorHAnsi" w:eastAsiaTheme="minorEastAsia" w:hAnsiTheme="minorHAnsi" w:cstheme="minorBidi"/>
          <w:sz w:val="28"/>
          <w:szCs w:val="21"/>
        </w:rPr>
      </w:pPr>
      <w:r w:rsidRPr="00BE3AE5">
        <w:rPr>
          <w:rFonts w:asciiTheme="minorHAnsi" w:eastAsiaTheme="minorEastAsia" w:hAnsiTheme="minorHAnsi" w:cstheme="minorBidi"/>
          <w:sz w:val="28"/>
          <w:szCs w:val="21"/>
        </w:rPr>
        <w:drawing>
          <wp:inline distT="0" distB="0" distL="0" distR="0" wp14:anchorId="39720128" wp14:editId="7F2AEF32">
            <wp:extent cx="5334000" cy="4470400"/>
            <wp:effectExtent l="0" t="0" r="0" b="635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334000" cy="4470400"/>
                    </a:xfrm>
                    <a:prstGeom prst="rect">
                      <a:avLst/>
                    </a:prstGeom>
                    <a:solidFill>
                      <a:srgbClr val="FFFFFF"/>
                    </a:solidFill>
                    <a:ln>
                      <a:noFill/>
                    </a:ln>
                  </pic:spPr>
                </pic:pic>
              </a:graphicData>
            </a:graphic>
          </wp:inline>
        </w:drawing>
      </w:r>
    </w:p>
    <w:p w14:paraId="3C8A9BE4" w14:textId="3E5D4CC4" w:rsidR="00CA62B3" w:rsidRPr="00BE3AE5" w:rsidRDefault="00CA62B3" w:rsidP="00CA62B3">
      <w:pPr>
        <w:pStyle w:val="BodyText"/>
        <w:rPr>
          <w:rFonts w:asciiTheme="minorHAnsi" w:eastAsiaTheme="minorEastAsia" w:hAnsiTheme="minorHAnsi" w:cstheme="minorBidi"/>
          <w:sz w:val="28"/>
          <w:szCs w:val="21"/>
        </w:rPr>
      </w:pPr>
      <w:r w:rsidRPr="00BE3AE5">
        <w:rPr>
          <w:rFonts w:asciiTheme="minorHAnsi" w:eastAsiaTheme="minorEastAsia" w:hAnsiTheme="minorHAnsi" w:cstheme="minorBidi"/>
          <w:sz w:val="28"/>
          <w:szCs w:val="21"/>
        </w:rPr>
        <w:t>So, in test data, True</w:t>
      </w:r>
      <w:r w:rsidR="00A760C8">
        <w:rPr>
          <w:rFonts w:asciiTheme="minorHAnsi" w:eastAsiaTheme="minorEastAsia" w:hAnsiTheme="minorHAnsi" w:cstheme="minorBidi"/>
          <w:sz w:val="28"/>
          <w:szCs w:val="21"/>
        </w:rPr>
        <w:t xml:space="preserve"> Positives are coming here is 313</w:t>
      </w:r>
      <w:r w:rsidRPr="00BE3AE5">
        <w:rPr>
          <w:rFonts w:asciiTheme="minorHAnsi" w:eastAsiaTheme="minorEastAsia" w:hAnsiTheme="minorHAnsi" w:cstheme="minorBidi"/>
          <w:sz w:val="28"/>
          <w:szCs w:val="21"/>
        </w:rPr>
        <w:t>, that means 62 times our model has predicted correctly, that means it has predicted 1 as 1, and only 27 times it has predicted incorrectly.</w:t>
      </w:r>
    </w:p>
    <w:p w14:paraId="2C8B4DD3" w14:textId="77777777" w:rsidR="00CA62B3" w:rsidRPr="00BE3AE5" w:rsidRDefault="00CA62B3" w:rsidP="00CA62B3">
      <w:pPr>
        <w:pStyle w:val="BodyText"/>
        <w:rPr>
          <w:rFonts w:asciiTheme="minorHAnsi" w:eastAsiaTheme="minorEastAsia" w:hAnsiTheme="minorHAnsi" w:cstheme="minorBidi"/>
          <w:sz w:val="28"/>
          <w:szCs w:val="21"/>
        </w:rPr>
      </w:pPr>
      <w:r w:rsidRPr="00BE3AE5">
        <w:rPr>
          <w:rFonts w:asciiTheme="minorHAnsi" w:eastAsiaTheme="minorEastAsia" w:hAnsiTheme="minorHAnsi" w:cstheme="minorBidi"/>
          <w:sz w:val="28"/>
          <w:szCs w:val="21"/>
        </w:rPr>
        <w:t>Similarly, True Negatives are 182 that means 182 times it has predicted 0 as 0 and only 62 times, the prediction was incorrect.</w:t>
      </w:r>
    </w:p>
    <w:p w14:paraId="5021F939" w14:textId="0FF21ECE" w:rsidR="00DF079C" w:rsidRDefault="00CA62B3" w:rsidP="00CA62B3">
      <w:pPr>
        <w:pStyle w:val="SourceCode"/>
        <w:rPr>
          <w:rFonts w:asciiTheme="minorHAnsi" w:eastAsiaTheme="minorEastAsia" w:hAnsiTheme="minorHAnsi" w:cstheme="minorBidi"/>
          <w:sz w:val="28"/>
          <w:szCs w:val="21"/>
        </w:rPr>
      </w:pPr>
      <w:r w:rsidRPr="00BE3AE5">
        <w:rPr>
          <w:rFonts w:asciiTheme="minorHAnsi" w:eastAsiaTheme="minorEastAsia" w:hAnsiTheme="minorHAnsi" w:cstheme="minorBidi"/>
          <w:sz w:val="28"/>
          <w:szCs w:val="21"/>
        </w:rPr>
        <w:t>Predicting Pro</w:t>
      </w:r>
      <w:r w:rsidR="00F75B63">
        <w:rPr>
          <w:rFonts w:asciiTheme="minorHAnsi" w:eastAsiaTheme="minorEastAsia" w:hAnsiTheme="minorHAnsi" w:cstheme="minorBidi"/>
          <w:sz w:val="28"/>
          <w:szCs w:val="21"/>
        </w:rPr>
        <w:t xml:space="preserve">babilities and then </w:t>
      </w:r>
      <w:r w:rsidR="00623772">
        <w:rPr>
          <w:rFonts w:asciiTheme="minorHAnsi" w:eastAsiaTheme="minorEastAsia" w:hAnsiTheme="minorHAnsi" w:cstheme="minorBidi"/>
          <w:sz w:val="28"/>
          <w:szCs w:val="21"/>
        </w:rPr>
        <w:t>Calculate Area under c</w:t>
      </w:r>
      <w:r w:rsidR="00F75B63">
        <w:rPr>
          <w:rFonts w:asciiTheme="minorHAnsi" w:eastAsiaTheme="minorEastAsia" w:hAnsiTheme="minorHAnsi" w:cstheme="minorBidi"/>
          <w:sz w:val="28"/>
          <w:szCs w:val="21"/>
        </w:rPr>
        <w:t>urve.</w:t>
      </w:r>
      <w:r w:rsidR="00F75B63">
        <w:rPr>
          <w:rFonts w:asciiTheme="minorHAnsi" w:eastAsiaTheme="minorEastAsia" w:hAnsiTheme="minorHAnsi" w:cstheme="minorBidi"/>
          <w:sz w:val="28"/>
          <w:szCs w:val="21"/>
        </w:rPr>
        <w:br/>
      </w:r>
      <w:r w:rsidRPr="00BE3AE5">
        <w:rPr>
          <w:rFonts w:asciiTheme="minorHAnsi" w:eastAsiaTheme="minorEastAsia" w:hAnsiTheme="minorHAnsi" w:cstheme="minorBidi"/>
          <w:sz w:val="28"/>
          <w:szCs w:val="21"/>
        </w:rPr>
        <w:br/>
      </w:r>
      <w:r w:rsidR="00DF079C">
        <w:rPr>
          <w:rFonts w:asciiTheme="minorHAnsi" w:eastAsiaTheme="minorEastAsia" w:hAnsiTheme="minorHAnsi" w:cstheme="minorBidi"/>
          <w:sz w:val="28"/>
          <w:szCs w:val="21"/>
        </w:rPr>
        <w:br/>
      </w:r>
      <w:r w:rsidR="00DF079C">
        <w:rPr>
          <w:rFonts w:asciiTheme="minorHAnsi" w:eastAsiaTheme="minorEastAsia" w:hAnsiTheme="minorHAnsi" w:cstheme="minorBidi"/>
          <w:sz w:val="28"/>
          <w:szCs w:val="21"/>
        </w:rPr>
        <w:br/>
      </w:r>
    </w:p>
    <w:p w14:paraId="058A1C88" w14:textId="77777777" w:rsidR="00007491" w:rsidRDefault="00007491" w:rsidP="00CA62B3">
      <w:pPr>
        <w:pStyle w:val="SourceCode"/>
        <w:rPr>
          <w:rFonts w:asciiTheme="minorHAnsi" w:eastAsiaTheme="minorEastAsia" w:hAnsiTheme="minorHAnsi" w:cstheme="minorBidi"/>
          <w:sz w:val="28"/>
          <w:szCs w:val="21"/>
        </w:rPr>
      </w:pPr>
      <w:r>
        <w:rPr>
          <w:rFonts w:asciiTheme="minorHAnsi" w:eastAsiaTheme="minorEastAsia" w:hAnsiTheme="minorHAnsi" w:cstheme="minorBidi"/>
          <w:sz w:val="28"/>
          <w:szCs w:val="21"/>
        </w:rPr>
        <w:t>Calculate ROC curve:</w:t>
      </w:r>
    </w:p>
    <w:p w14:paraId="561F39AA" w14:textId="0147427E" w:rsidR="00CA62B3" w:rsidRPr="00BE3AE5" w:rsidRDefault="00057364" w:rsidP="00CA62B3">
      <w:pPr>
        <w:pStyle w:val="SourceCode"/>
        <w:rPr>
          <w:rFonts w:asciiTheme="minorHAnsi" w:eastAsiaTheme="minorEastAsia" w:hAnsiTheme="minorHAnsi" w:cstheme="minorBidi"/>
          <w:sz w:val="28"/>
          <w:szCs w:val="21"/>
        </w:rPr>
      </w:pPr>
      <w:r>
        <w:rPr>
          <w:rFonts w:asciiTheme="minorHAnsi" w:eastAsiaTheme="minorEastAsia" w:hAnsiTheme="minorHAnsi" w:cstheme="minorBidi"/>
          <w:sz w:val="28"/>
          <w:szCs w:val="21"/>
        </w:rPr>
        <w:lastRenderedPageBreak/>
        <w:br/>
      </w:r>
      <w:r w:rsidR="00CA62B3" w:rsidRPr="00BE3AE5">
        <w:rPr>
          <w:rFonts w:asciiTheme="minorHAnsi" w:eastAsiaTheme="minorEastAsia" w:hAnsiTheme="minorHAnsi" w:cstheme="minorBidi"/>
          <w:sz w:val="28"/>
          <w:szCs w:val="21"/>
        </w:rPr>
        <w:t>P</w:t>
      </w:r>
      <w:r w:rsidR="00746868">
        <w:rPr>
          <w:rFonts w:asciiTheme="minorHAnsi" w:eastAsiaTheme="minorEastAsia" w:hAnsiTheme="minorHAnsi" w:cstheme="minorBidi"/>
          <w:sz w:val="28"/>
          <w:szCs w:val="21"/>
        </w:rPr>
        <w:t>lot the roc curve for the model:</w:t>
      </w:r>
    </w:p>
    <w:p w14:paraId="06F40634" w14:textId="77777777" w:rsidR="00CA62B3" w:rsidRPr="00BE3AE5" w:rsidRDefault="00CA62B3" w:rsidP="00CA62B3">
      <w:pPr>
        <w:pStyle w:val="SourceCode"/>
        <w:rPr>
          <w:rFonts w:asciiTheme="minorHAnsi" w:eastAsiaTheme="minorEastAsia" w:hAnsiTheme="minorHAnsi" w:cstheme="minorBidi"/>
          <w:sz w:val="28"/>
          <w:szCs w:val="21"/>
        </w:rPr>
      </w:pPr>
      <w:r w:rsidRPr="00BE3AE5">
        <w:rPr>
          <w:rFonts w:asciiTheme="minorHAnsi" w:eastAsiaTheme="minorEastAsia" w:hAnsiTheme="minorHAnsi" w:cstheme="minorBidi"/>
          <w:sz w:val="28"/>
          <w:szCs w:val="21"/>
        </w:rPr>
        <w:t>AUC: 0.794</w:t>
      </w:r>
    </w:p>
    <w:p w14:paraId="5A9EAB64" w14:textId="7C927F60" w:rsidR="00CA62B3" w:rsidRPr="00BE3AE5" w:rsidRDefault="00CA62B3" w:rsidP="00CA62B3">
      <w:pPr>
        <w:pStyle w:val="FirstParagraph"/>
        <w:rPr>
          <w:rFonts w:asciiTheme="minorHAnsi" w:eastAsiaTheme="minorEastAsia" w:hAnsiTheme="minorHAnsi" w:cstheme="minorBidi"/>
          <w:sz w:val="28"/>
          <w:szCs w:val="21"/>
        </w:rPr>
      </w:pPr>
      <w:r w:rsidRPr="00BE3AE5">
        <w:rPr>
          <w:rFonts w:asciiTheme="minorHAnsi" w:eastAsiaTheme="minorEastAsia" w:hAnsiTheme="minorHAnsi" w:cstheme="minorBidi"/>
          <w:sz w:val="28"/>
          <w:szCs w:val="21"/>
        </w:rPr>
        <w:drawing>
          <wp:inline distT="0" distB="0" distL="0" distR="0" wp14:anchorId="65A32C4D" wp14:editId="673F259A">
            <wp:extent cx="5334000" cy="3956050"/>
            <wp:effectExtent l="0" t="0" r="0" b="635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334000" cy="3956050"/>
                    </a:xfrm>
                    <a:prstGeom prst="rect">
                      <a:avLst/>
                    </a:prstGeom>
                    <a:solidFill>
                      <a:srgbClr val="FFFFFF"/>
                    </a:solidFill>
                    <a:ln>
                      <a:noFill/>
                    </a:ln>
                  </pic:spPr>
                </pic:pic>
              </a:graphicData>
            </a:graphic>
          </wp:inline>
        </w:drawing>
      </w:r>
    </w:p>
    <w:p w14:paraId="7839E819" w14:textId="06F69D31" w:rsidR="00CA62B3" w:rsidRPr="00BE3AE5" w:rsidRDefault="00CA62B3" w:rsidP="00CA62B3">
      <w:pPr>
        <w:pStyle w:val="SourceCode"/>
        <w:rPr>
          <w:rFonts w:asciiTheme="minorHAnsi" w:eastAsiaTheme="minorEastAsia" w:hAnsiTheme="minorHAnsi" w:cstheme="minorBidi"/>
          <w:sz w:val="28"/>
          <w:szCs w:val="21"/>
        </w:rPr>
      </w:pPr>
      <w:r w:rsidRPr="00BE3AE5">
        <w:rPr>
          <w:rFonts w:asciiTheme="minorHAnsi" w:eastAsiaTheme="minorEastAsia" w:hAnsiTheme="minorHAnsi" w:cstheme="minorBidi"/>
          <w:sz w:val="28"/>
          <w:szCs w:val="21"/>
        </w:rPr>
        <w:t>Accuracy score - for Test data</w:t>
      </w:r>
      <w:r w:rsidR="009B2CE3">
        <w:rPr>
          <w:rFonts w:asciiTheme="minorHAnsi" w:eastAsiaTheme="minorEastAsia" w:hAnsiTheme="minorHAnsi" w:cstheme="minorBidi"/>
          <w:sz w:val="28"/>
          <w:szCs w:val="21"/>
        </w:rPr>
        <w:t xml:space="preserve">: </w:t>
      </w:r>
      <w:r w:rsidRPr="00BE3AE5">
        <w:rPr>
          <w:rFonts w:asciiTheme="minorHAnsi" w:eastAsiaTheme="minorEastAsia" w:hAnsiTheme="minorHAnsi" w:cstheme="minorBidi"/>
          <w:sz w:val="28"/>
          <w:szCs w:val="21"/>
        </w:rPr>
        <w:t>0.7237076648841355</w:t>
      </w:r>
    </w:p>
    <w:p w14:paraId="6089F6CC" w14:textId="77777777" w:rsidR="00CA62B3" w:rsidRPr="00BE3AE5" w:rsidRDefault="00CA62B3" w:rsidP="00CA62B3">
      <w:pPr>
        <w:pStyle w:val="FirstParagraph"/>
        <w:rPr>
          <w:rFonts w:asciiTheme="minorHAnsi" w:eastAsiaTheme="minorEastAsia" w:hAnsiTheme="minorHAnsi" w:cstheme="minorBidi"/>
          <w:sz w:val="28"/>
          <w:szCs w:val="21"/>
        </w:rPr>
      </w:pPr>
      <w:r w:rsidRPr="00BE3AE5">
        <w:rPr>
          <w:rFonts w:asciiTheme="minorHAnsi" w:eastAsiaTheme="minorEastAsia" w:hAnsiTheme="minorHAnsi" w:cstheme="minorBidi"/>
          <w:sz w:val="28"/>
          <w:szCs w:val="21"/>
        </w:rPr>
        <w:t>So in the above model, the area under the curve is 86% that means the overall model performance is good.</w:t>
      </w:r>
    </w:p>
    <w:p w14:paraId="27CDE9B8" w14:textId="77777777" w:rsidR="00CA62B3" w:rsidRPr="00BE3AE5" w:rsidRDefault="00CA62B3" w:rsidP="00CA62B3">
      <w:pPr>
        <w:pStyle w:val="BodyText"/>
        <w:rPr>
          <w:rFonts w:asciiTheme="minorHAnsi" w:eastAsiaTheme="minorEastAsia" w:hAnsiTheme="minorHAnsi" w:cstheme="minorBidi"/>
          <w:sz w:val="28"/>
          <w:szCs w:val="21"/>
        </w:rPr>
      </w:pPr>
      <w:r w:rsidRPr="00BE3AE5">
        <w:rPr>
          <w:rFonts w:asciiTheme="minorHAnsi" w:eastAsiaTheme="minorEastAsia" w:hAnsiTheme="minorHAnsi" w:cstheme="minorBidi"/>
          <w:sz w:val="28"/>
          <w:szCs w:val="21"/>
        </w:rPr>
        <w:t>Also, the confusion matrix and classification report the LR_mob_SM Logistic Regression Model is giving the good results.</w:t>
      </w:r>
    </w:p>
    <w:p w14:paraId="218C0A1E" w14:textId="4D58E6DA" w:rsidR="00CA62B3" w:rsidRPr="00BE3AE5" w:rsidRDefault="00CA62B3" w:rsidP="00CA62B3">
      <w:pPr>
        <w:pStyle w:val="Heading3"/>
        <w:rPr>
          <w:rFonts w:asciiTheme="minorHAnsi" w:eastAsiaTheme="minorEastAsia" w:hAnsiTheme="minorHAnsi" w:cstheme="minorBidi"/>
          <w:color w:val="auto"/>
          <w:sz w:val="28"/>
          <w:szCs w:val="21"/>
        </w:rPr>
      </w:pPr>
      <w:r w:rsidRPr="00BE3AE5">
        <w:rPr>
          <w:rFonts w:asciiTheme="minorHAnsi" w:eastAsiaTheme="minorEastAsia" w:hAnsiTheme="minorHAnsi" w:cstheme="minorBidi"/>
          <w:color w:val="auto"/>
          <w:sz w:val="28"/>
          <w:szCs w:val="21"/>
        </w:rPr>
        <w:t xml:space="preserve">Using GridSearchCV for Logistic </w:t>
      </w:r>
      <w:r w:rsidR="00623772">
        <w:rPr>
          <w:rFonts w:asciiTheme="minorHAnsi" w:eastAsiaTheme="minorEastAsia" w:hAnsiTheme="minorHAnsi" w:cstheme="minorBidi"/>
          <w:color w:val="auto"/>
          <w:sz w:val="28"/>
          <w:szCs w:val="21"/>
        </w:rPr>
        <w:t>Regression.</w:t>
      </w:r>
    </w:p>
    <w:p w14:paraId="2C9E7278" w14:textId="669D1CB3" w:rsidR="00CA62B3" w:rsidRPr="00BE3AE5" w:rsidRDefault="00CA62B3" w:rsidP="00CA62B3">
      <w:pPr>
        <w:pStyle w:val="SourceCode"/>
        <w:rPr>
          <w:rFonts w:asciiTheme="minorHAnsi" w:eastAsiaTheme="minorEastAsia" w:hAnsiTheme="minorHAnsi" w:cstheme="minorBidi"/>
          <w:sz w:val="28"/>
          <w:szCs w:val="21"/>
        </w:rPr>
      </w:pPr>
      <w:r w:rsidRPr="00BE3AE5">
        <w:rPr>
          <w:rFonts w:asciiTheme="minorHAnsi" w:eastAsiaTheme="minorEastAsia" w:hAnsiTheme="minorHAnsi" w:cstheme="minorBidi"/>
          <w:sz w:val="28"/>
          <w:szCs w:val="21"/>
        </w:rPr>
        <w:br/>
        <w:t>Prediction - Train data</w:t>
      </w:r>
      <w:r w:rsidRPr="00BE3AE5">
        <w:rPr>
          <w:rFonts w:asciiTheme="minorHAnsi" w:eastAsiaTheme="minorEastAsia" w:hAnsiTheme="minorHAnsi" w:cstheme="minorBidi"/>
          <w:sz w:val="28"/>
          <w:szCs w:val="21"/>
        </w:rPr>
        <w:br/>
      </w:r>
      <w:r w:rsidRPr="00BE3AE5">
        <w:rPr>
          <w:rFonts w:asciiTheme="minorHAnsi" w:eastAsiaTheme="minorEastAsia" w:hAnsiTheme="minorHAnsi" w:cstheme="minorBidi"/>
          <w:sz w:val="28"/>
          <w:szCs w:val="21"/>
        </w:rPr>
        <w:br/>
      </w:r>
    </w:p>
    <w:p w14:paraId="1110331D" w14:textId="72CCE8A5" w:rsidR="00CA62B3" w:rsidRPr="00BE3AE5" w:rsidRDefault="005879C3" w:rsidP="005879C3">
      <w:pPr>
        <w:pStyle w:val="SourceCode"/>
        <w:rPr>
          <w:rFonts w:asciiTheme="minorHAnsi" w:eastAsiaTheme="minorEastAsia" w:hAnsiTheme="minorHAnsi" w:cstheme="minorBidi"/>
          <w:sz w:val="28"/>
          <w:szCs w:val="21"/>
        </w:rPr>
      </w:pPr>
      <w:r>
        <w:rPr>
          <w:rFonts w:asciiTheme="minorHAnsi" w:eastAsiaTheme="minorEastAsia" w:hAnsiTheme="minorHAnsi" w:cstheme="minorBidi"/>
          <w:sz w:val="28"/>
          <w:szCs w:val="21"/>
        </w:rPr>
        <w:t>Confusion Matrix - Train data</w:t>
      </w:r>
      <w:r>
        <w:rPr>
          <w:rFonts w:asciiTheme="minorHAnsi" w:eastAsiaTheme="minorEastAsia" w:hAnsiTheme="minorHAnsi" w:cstheme="minorBidi"/>
          <w:sz w:val="28"/>
          <w:szCs w:val="21"/>
        </w:rPr>
        <w:br/>
      </w:r>
    </w:p>
    <w:p w14:paraId="35858B12" w14:textId="70B74C98" w:rsidR="00CA62B3" w:rsidRPr="00BE3AE5" w:rsidRDefault="00CA62B3" w:rsidP="00CA62B3">
      <w:pPr>
        <w:pStyle w:val="FirstParagraph"/>
        <w:rPr>
          <w:rFonts w:asciiTheme="minorHAnsi" w:eastAsiaTheme="minorEastAsia" w:hAnsiTheme="minorHAnsi" w:cstheme="minorBidi"/>
          <w:sz w:val="28"/>
          <w:szCs w:val="21"/>
        </w:rPr>
      </w:pPr>
      <w:r w:rsidRPr="00BE3AE5">
        <w:rPr>
          <w:rFonts w:asciiTheme="minorHAnsi" w:eastAsiaTheme="minorEastAsia" w:hAnsiTheme="minorHAnsi" w:cstheme="minorBidi"/>
          <w:sz w:val="28"/>
          <w:szCs w:val="21"/>
        </w:rPr>
        <w:lastRenderedPageBreak/>
        <w:drawing>
          <wp:inline distT="0" distB="0" distL="0" distR="0" wp14:anchorId="3FE77ED5" wp14:editId="06AE8880">
            <wp:extent cx="5334000" cy="4470400"/>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334000" cy="4470400"/>
                    </a:xfrm>
                    <a:prstGeom prst="rect">
                      <a:avLst/>
                    </a:prstGeom>
                    <a:solidFill>
                      <a:srgbClr val="FFFFFF"/>
                    </a:solidFill>
                    <a:ln>
                      <a:noFill/>
                    </a:ln>
                  </pic:spPr>
                </pic:pic>
              </a:graphicData>
            </a:graphic>
          </wp:inline>
        </w:drawing>
      </w:r>
    </w:p>
    <w:p w14:paraId="625F4974" w14:textId="77777777" w:rsidR="006E5611" w:rsidRDefault="006E5611" w:rsidP="006E5611">
      <w:pPr>
        <w:pStyle w:val="SourceCode"/>
        <w:rPr>
          <w:rFonts w:asciiTheme="minorHAnsi" w:eastAsiaTheme="minorEastAsia" w:hAnsiTheme="minorHAnsi" w:cstheme="minorBidi"/>
          <w:sz w:val="28"/>
          <w:szCs w:val="21"/>
        </w:rPr>
      </w:pPr>
    </w:p>
    <w:p w14:paraId="0E5358D3" w14:textId="62048496" w:rsidR="00CA62B3" w:rsidRDefault="00CA62B3" w:rsidP="006E5611">
      <w:pPr>
        <w:pStyle w:val="SourceCode"/>
        <w:rPr>
          <w:rFonts w:asciiTheme="minorHAnsi" w:eastAsiaTheme="minorEastAsia" w:hAnsiTheme="minorHAnsi" w:cstheme="minorBidi"/>
          <w:sz w:val="28"/>
          <w:szCs w:val="21"/>
        </w:rPr>
      </w:pPr>
      <w:r w:rsidRPr="00BE3AE5">
        <w:rPr>
          <w:rFonts w:asciiTheme="minorHAnsi" w:eastAsiaTheme="minorEastAsia" w:hAnsiTheme="minorHAnsi" w:cstheme="minorBidi"/>
          <w:sz w:val="28"/>
          <w:szCs w:val="21"/>
        </w:rPr>
        <w:t>Clas</w:t>
      </w:r>
      <w:r w:rsidR="006E5611">
        <w:rPr>
          <w:rFonts w:asciiTheme="minorHAnsi" w:eastAsiaTheme="minorEastAsia" w:hAnsiTheme="minorHAnsi" w:cstheme="minorBidi"/>
          <w:sz w:val="28"/>
          <w:szCs w:val="21"/>
        </w:rPr>
        <w:t>sification Report - Train data</w:t>
      </w:r>
      <w:r w:rsidR="006E5611">
        <w:rPr>
          <w:rFonts w:asciiTheme="minorHAnsi" w:eastAsiaTheme="minorEastAsia" w:hAnsiTheme="minorHAnsi" w:cstheme="minorBidi"/>
          <w:sz w:val="28"/>
          <w:szCs w:val="21"/>
        </w:rPr>
        <w:br/>
      </w:r>
    </w:p>
    <w:p w14:paraId="561F5B1A" w14:textId="1F6E617A" w:rsidR="006E5611" w:rsidRPr="00BE3AE5" w:rsidRDefault="006E5611" w:rsidP="006E5611">
      <w:pPr>
        <w:pStyle w:val="SourceCode"/>
        <w:rPr>
          <w:rFonts w:asciiTheme="minorHAnsi" w:eastAsiaTheme="minorEastAsia" w:hAnsiTheme="minorHAnsi" w:cstheme="minorBidi"/>
          <w:sz w:val="28"/>
          <w:szCs w:val="21"/>
        </w:rPr>
      </w:pPr>
      <w:r>
        <w:rPr>
          <w:noProof/>
        </w:rPr>
        <w:drawing>
          <wp:inline distT="0" distB="0" distL="0" distR="0" wp14:anchorId="689E52A5" wp14:editId="409CFF8C">
            <wp:extent cx="5943600" cy="205740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3600" cy="2057400"/>
                    </a:xfrm>
                    <a:prstGeom prst="rect">
                      <a:avLst/>
                    </a:prstGeom>
                  </pic:spPr>
                </pic:pic>
              </a:graphicData>
            </a:graphic>
          </wp:inline>
        </w:drawing>
      </w:r>
    </w:p>
    <w:p w14:paraId="7BCE5C08" w14:textId="2210274B" w:rsidR="00CA62B3" w:rsidRPr="00BE3AE5" w:rsidRDefault="00482ABE" w:rsidP="00482ABE">
      <w:pPr>
        <w:pStyle w:val="SourceCode"/>
        <w:rPr>
          <w:rFonts w:asciiTheme="minorHAnsi" w:eastAsiaTheme="minorEastAsia" w:hAnsiTheme="minorHAnsi" w:cstheme="minorBidi"/>
          <w:sz w:val="28"/>
          <w:szCs w:val="21"/>
        </w:rPr>
      </w:pPr>
      <w:r>
        <w:rPr>
          <w:rFonts w:asciiTheme="minorHAnsi" w:eastAsiaTheme="minorEastAsia" w:hAnsiTheme="minorHAnsi" w:cstheme="minorBidi"/>
          <w:sz w:val="28"/>
          <w:szCs w:val="21"/>
        </w:rPr>
        <w:t>Confusion Matrix - Test data</w:t>
      </w:r>
      <w:r>
        <w:rPr>
          <w:rFonts w:asciiTheme="minorHAnsi" w:eastAsiaTheme="minorEastAsia" w:hAnsiTheme="minorHAnsi" w:cstheme="minorBidi"/>
          <w:sz w:val="28"/>
          <w:szCs w:val="21"/>
        </w:rPr>
        <w:br/>
      </w:r>
    </w:p>
    <w:p w14:paraId="36AD8EB3" w14:textId="5B6208EE" w:rsidR="00CA62B3" w:rsidRPr="00BE3AE5" w:rsidRDefault="00CA62B3" w:rsidP="00CA62B3">
      <w:pPr>
        <w:pStyle w:val="FirstParagraph"/>
        <w:rPr>
          <w:rFonts w:asciiTheme="minorHAnsi" w:eastAsiaTheme="minorEastAsia" w:hAnsiTheme="minorHAnsi" w:cstheme="minorBidi"/>
          <w:sz w:val="28"/>
          <w:szCs w:val="21"/>
        </w:rPr>
      </w:pPr>
      <w:r w:rsidRPr="00BE3AE5">
        <w:rPr>
          <w:rFonts w:asciiTheme="minorHAnsi" w:eastAsiaTheme="minorEastAsia" w:hAnsiTheme="minorHAnsi" w:cstheme="minorBidi"/>
          <w:sz w:val="28"/>
          <w:szCs w:val="21"/>
        </w:rPr>
        <w:lastRenderedPageBreak/>
        <w:drawing>
          <wp:inline distT="0" distB="0" distL="0" distR="0" wp14:anchorId="2EF98AB2" wp14:editId="1FDC241C">
            <wp:extent cx="5334000" cy="4470400"/>
            <wp:effectExtent l="0" t="0" r="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334000" cy="4470400"/>
                    </a:xfrm>
                    <a:prstGeom prst="rect">
                      <a:avLst/>
                    </a:prstGeom>
                    <a:solidFill>
                      <a:srgbClr val="FFFFFF"/>
                    </a:solidFill>
                    <a:ln>
                      <a:noFill/>
                    </a:ln>
                  </pic:spPr>
                </pic:pic>
              </a:graphicData>
            </a:graphic>
          </wp:inline>
        </w:drawing>
      </w:r>
    </w:p>
    <w:p w14:paraId="5E458FCD" w14:textId="7AB6B67A" w:rsidR="00CA62B3" w:rsidRPr="00BE3AE5" w:rsidRDefault="00CA62B3" w:rsidP="002B6322">
      <w:pPr>
        <w:pStyle w:val="SourceCode"/>
        <w:rPr>
          <w:rFonts w:asciiTheme="minorHAnsi" w:eastAsiaTheme="minorEastAsia" w:hAnsiTheme="minorHAnsi" w:cstheme="minorBidi"/>
          <w:sz w:val="28"/>
          <w:szCs w:val="21"/>
        </w:rPr>
      </w:pPr>
      <w:r w:rsidRPr="00BE3AE5">
        <w:rPr>
          <w:rFonts w:asciiTheme="minorHAnsi" w:eastAsiaTheme="minorEastAsia" w:hAnsiTheme="minorHAnsi" w:cstheme="minorBidi"/>
          <w:sz w:val="28"/>
          <w:szCs w:val="21"/>
        </w:rPr>
        <w:t>Classification Report - Test data</w:t>
      </w:r>
      <w:r w:rsidRPr="00BE3AE5">
        <w:rPr>
          <w:rFonts w:asciiTheme="minorHAnsi" w:eastAsiaTheme="minorEastAsia" w:hAnsiTheme="minorHAnsi" w:cstheme="minorBidi"/>
          <w:sz w:val="28"/>
          <w:szCs w:val="21"/>
        </w:rPr>
        <w:br/>
      </w:r>
      <w:r w:rsidRPr="00BE3AE5">
        <w:rPr>
          <w:rFonts w:asciiTheme="minorHAnsi" w:eastAsiaTheme="minorEastAsia" w:hAnsiTheme="minorHAnsi" w:cstheme="minorBidi"/>
          <w:sz w:val="28"/>
          <w:szCs w:val="21"/>
        </w:rPr>
        <w:br/>
      </w:r>
      <w:r w:rsidR="002B6322">
        <w:rPr>
          <w:noProof/>
        </w:rPr>
        <w:drawing>
          <wp:inline distT="0" distB="0" distL="0" distR="0" wp14:anchorId="4E836AF1" wp14:editId="49452F46">
            <wp:extent cx="5943600" cy="2289175"/>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3600" cy="2289175"/>
                    </a:xfrm>
                    <a:prstGeom prst="rect">
                      <a:avLst/>
                    </a:prstGeom>
                  </pic:spPr>
                </pic:pic>
              </a:graphicData>
            </a:graphic>
          </wp:inline>
        </w:drawing>
      </w:r>
    </w:p>
    <w:p w14:paraId="2DAA9ABE" w14:textId="7E336146" w:rsidR="00CA62B3" w:rsidRPr="00BE3AE5" w:rsidRDefault="00CA62B3" w:rsidP="00CA62B3">
      <w:pPr>
        <w:pStyle w:val="Heading3"/>
        <w:rPr>
          <w:rFonts w:asciiTheme="minorHAnsi" w:eastAsiaTheme="minorEastAsia" w:hAnsiTheme="minorHAnsi" w:cstheme="minorBidi"/>
          <w:color w:val="auto"/>
          <w:sz w:val="28"/>
          <w:szCs w:val="21"/>
        </w:rPr>
      </w:pPr>
      <w:r w:rsidRPr="00BE3AE5">
        <w:rPr>
          <w:rFonts w:asciiTheme="minorHAnsi" w:eastAsiaTheme="minorEastAsia" w:hAnsiTheme="minorHAnsi" w:cstheme="minorBidi"/>
          <w:color w:val="auto"/>
          <w:sz w:val="28"/>
          <w:szCs w:val="21"/>
        </w:rPr>
        <w:t>KNN Model (k-nearest neighbors)</w:t>
      </w:r>
      <w:r w:rsidR="002B6322">
        <w:rPr>
          <w:rFonts w:asciiTheme="minorHAnsi" w:eastAsiaTheme="minorEastAsia" w:hAnsiTheme="minorHAnsi" w:cstheme="minorBidi"/>
          <w:color w:val="auto"/>
          <w:sz w:val="28"/>
          <w:szCs w:val="21"/>
        </w:rPr>
        <w:t>:</w:t>
      </w:r>
    </w:p>
    <w:p w14:paraId="04FF3AC0" w14:textId="77777777" w:rsidR="00CA62B3" w:rsidRPr="00BE3AE5" w:rsidRDefault="00CA62B3" w:rsidP="00CA62B3">
      <w:pPr>
        <w:pStyle w:val="FirstParagraph"/>
        <w:rPr>
          <w:rFonts w:asciiTheme="minorHAnsi" w:eastAsiaTheme="minorEastAsia" w:hAnsiTheme="minorHAnsi" w:cstheme="minorBidi"/>
          <w:sz w:val="28"/>
          <w:szCs w:val="21"/>
        </w:rPr>
      </w:pPr>
      <w:r w:rsidRPr="00BE3AE5">
        <w:rPr>
          <w:rFonts w:asciiTheme="minorHAnsi" w:eastAsiaTheme="minorEastAsia" w:hAnsiTheme="minorHAnsi" w:cstheme="minorBidi"/>
          <w:sz w:val="28"/>
          <w:szCs w:val="21"/>
        </w:rPr>
        <w:t>We will be building KNN model on re-sampled train sets.</w:t>
      </w:r>
      <w:bookmarkStart w:id="12" w:name="knn-model-k-nearest-neighbors1"/>
      <w:bookmarkEnd w:id="12"/>
    </w:p>
    <w:p w14:paraId="4E9A6ADD" w14:textId="77777777" w:rsidR="002F0485" w:rsidRDefault="00CA62B3" w:rsidP="00CA62B3">
      <w:pPr>
        <w:pStyle w:val="SourceCode"/>
        <w:rPr>
          <w:rFonts w:asciiTheme="minorHAnsi" w:eastAsiaTheme="minorEastAsia" w:hAnsiTheme="minorHAnsi" w:cstheme="minorBidi"/>
          <w:sz w:val="28"/>
          <w:szCs w:val="21"/>
        </w:rPr>
      </w:pPr>
      <w:r w:rsidRPr="00BE3AE5">
        <w:rPr>
          <w:rFonts w:asciiTheme="minorHAnsi" w:eastAsiaTheme="minorEastAsia" w:hAnsiTheme="minorHAnsi" w:cstheme="minorBidi"/>
          <w:sz w:val="28"/>
          <w:szCs w:val="21"/>
        </w:rPr>
        <w:lastRenderedPageBreak/>
        <w:t>I</w:t>
      </w:r>
      <w:r w:rsidR="00FC2F1F">
        <w:rPr>
          <w:rFonts w:asciiTheme="minorHAnsi" w:eastAsiaTheme="minorEastAsia" w:hAnsiTheme="minorHAnsi" w:cstheme="minorBidi"/>
          <w:sz w:val="28"/>
          <w:szCs w:val="21"/>
        </w:rPr>
        <w:t>mporting KNeighboursClassifier.</w:t>
      </w:r>
      <w:r w:rsidR="00FC2F1F">
        <w:rPr>
          <w:rFonts w:asciiTheme="minorHAnsi" w:eastAsiaTheme="minorEastAsia" w:hAnsiTheme="minorHAnsi" w:cstheme="minorBidi"/>
          <w:sz w:val="28"/>
          <w:szCs w:val="21"/>
        </w:rPr>
        <w:br/>
      </w:r>
    </w:p>
    <w:p w14:paraId="2CBEDF50" w14:textId="098D0F2F" w:rsidR="00CA62B3" w:rsidRPr="00BE3AE5" w:rsidRDefault="006D4DAB" w:rsidP="00CA62B3">
      <w:pPr>
        <w:pStyle w:val="SourceCode"/>
        <w:rPr>
          <w:rFonts w:asciiTheme="minorHAnsi" w:eastAsiaTheme="minorEastAsia" w:hAnsiTheme="minorHAnsi" w:cstheme="minorBidi"/>
          <w:sz w:val="28"/>
          <w:szCs w:val="21"/>
        </w:rPr>
      </w:pPr>
      <w:r>
        <w:rPr>
          <w:rFonts w:asciiTheme="minorHAnsi" w:eastAsiaTheme="minorEastAsia" w:hAnsiTheme="minorHAnsi" w:cstheme="minorBidi"/>
          <w:sz w:val="28"/>
          <w:szCs w:val="21"/>
        </w:rPr>
        <w:t xml:space="preserve">Accuracy on train data: </w:t>
      </w:r>
      <w:r w:rsidR="00CA62B3" w:rsidRPr="00BE3AE5">
        <w:rPr>
          <w:rFonts w:asciiTheme="minorHAnsi" w:eastAsiaTheme="minorEastAsia" w:hAnsiTheme="minorHAnsi" w:cstheme="minorBidi"/>
          <w:sz w:val="28"/>
          <w:szCs w:val="21"/>
        </w:rPr>
        <w:t>0.9808108108108108</w:t>
      </w:r>
    </w:p>
    <w:p w14:paraId="3189B93C" w14:textId="4D0B1DC0" w:rsidR="00CA62B3" w:rsidRPr="00BE3AE5" w:rsidRDefault="00CA62B3" w:rsidP="00CA62B3">
      <w:pPr>
        <w:pStyle w:val="Heading3"/>
        <w:rPr>
          <w:rFonts w:asciiTheme="minorHAnsi" w:eastAsiaTheme="minorEastAsia" w:hAnsiTheme="minorHAnsi" w:cstheme="minorBidi"/>
          <w:color w:val="auto"/>
          <w:sz w:val="28"/>
          <w:szCs w:val="21"/>
        </w:rPr>
      </w:pPr>
      <w:r w:rsidRPr="00BE3AE5">
        <w:rPr>
          <w:rFonts w:asciiTheme="minorHAnsi" w:eastAsiaTheme="minorEastAsia" w:hAnsiTheme="minorHAnsi" w:cstheme="minorBidi"/>
          <w:color w:val="auto"/>
          <w:sz w:val="28"/>
          <w:szCs w:val="21"/>
        </w:rPr>
        <w:t>Classification Report &amp; Confusion Matrix</w:t>
      </w:r>
      <w:bookmarkStart w:id="13" w:name="Xbb6f39c9229e9c8f1248894e40ca7d0d480c2d3"/>
      <w:bookmarkEnd w:id="13"/>
      <w:r w:rsidR="000959D2">
        <w:rPr>
          <w:rFonts w:asciiTheme="minorHAnsi" w:eastAsiaTheme="minorEastAsia" w:hAnsiTheme="minorHAnsi" w:cstheme="minorBidi"/>
          <w:color w:val="auto"/>
          <w:sz w:val="28"/>
          <w:szCs w:val="21"/>
        </w:rPr>
        <w:t>:</w:t>
      </w:r>
    </w:p>
    <w:p w14:paraId="5F1EAB08" w14:textId="77777777" w:rsidR="005456E8" w:rsidRDefault="005456E8" w:rsidP="00CA62B3">
      <w:pPr>
        <w:pStyle w:val="SourceCode"/>
        <w:rPr>
          <w:rFonts w:asciiTheme="minorHAnsi" w:eastAsiaTheme="minorEastAsia" w:hAnsiTheme="minorHAnsi" w:cstheme="minorBidi"/>
          <w:sz w:val="28"/>
          <w:szCs w:val="21"/>
        </w:rPr>
      </w:pPr>
    </w:p>
    <w:p w14:paraId="5EA18586" w14:textId="77777777" w:rsidR="00261538" w:rsidRDefault="00CA62B3" w:rsidP="00261538">
      <w:pPr>
        <w:pStyle w:val="SourceCode"/>
        <w:rPr>
          <w:rFonts w:asciiTheme="minorHAnsi" w:eastAsiaTheme="minorEastAsia" w:hAnsiTheme="minorHAnsi" w:cstheme="minorBidi"/>
          <w:sz w:val="28"/>
          <w:szCs w:val="21"/>
        </w:rPr>
      </w:pPr>
      <w:r w:rsidRPr="00BE3AE5">
        <w:rPr>
          <w:rFonts w:asciiTheme="minorHAnsi" w:eastAsiaTheme="minorEastAsia" w:hAnsiTheme="minorHAnsi" w:cstheme="minorBidi"/>
          <w:sz w:val="28"/>
          <w:szCs w:val="21"/>
        </w:rPr>
        <w:t>Classification Report</w:t>
      </w:r>
      <w:r w:rsidR="00532794">
        <w:rPr>
          <w:rFonts w:asciiTheme="minorHAnsi" w:eastAsiaTheme="minorEastAsia" w:hAnsiTheme="minorHAnsi" w:cstheme="minorBidi"/>
          <w:sz w:val="28"/>
          <w:szCs w:val="21"/>
        </w:rPr>
        <w:t>:</w:t>
      </w:r>
      <w:r w:rsidRPr="00BE3AE5">
        <w:rPr>
          <w:rFonts w:asciiTheme="minorHAnsi" w:eastAsiaTheme="minorEastAsia" w:hAnsiTheme="minorHAnsi" w:cstheme="minorBidi"/>
          <w:sz w:val="28"/>
          <w:szCs w:val="21"/>
        </w:rPr>
        <w:br/>
      </w:r>
      <w:r w:rsidRPr="00BE3AE5">
        <w:rPr>
          <w:rFonts w:asciiTheme="minorHAnsi" w:eastAsiaTheme="minorEastAsia" w:hAnsiTheme="minorHAnsi" w:cstheme="minorBidi"/>
          <w:sz w:val="28"/>
          <w:szCs w:val="21"/>
        </w:rPr>
        <w:br/>
      </w:r>
      <w:r w:rsidR="00532794">
        <w:rPr>
          <w:noProof/>
        </w:rPr>
        <w:drawing>
          <wp:inline distT="0" distB="0" distL="0" distR="0" wp14:anchorId="1D9E6840" wp14:editId="144A2138">
            <wp:extent cx="5943600" cy="2143125"/>
            <wp:effectExtent l="0" t="0" r="0" b="952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3600" cy="2143125"/>
                    </a:xfrm>
                    <a:prstGeom prst="rect">
                      <a:avLst/>
                    </a:prstGeom>
                  </pic:spPr>
                </pic:pic>
              </a:graphicData>
            </a:graphic>
          </wp:inline>
        </w:drawing>
      </w:r>
    </w:p>
    <w:p w14:paraId="2D75A2FE" w14:textId="77777777" w:rsidR="00864AF6" w:rsidRDefault="00864AF6" w:rsidP="00261538">
      <w:pPr>
        <w:pStyle w:val="SourceCode"/>
        <w:rPr>
          <w:rFonts w:asciiTheme="minorHAnsi" w:eastAsiaTheme="minorEastAsia" w:hAnsiTheme="minorHAnsi" w:cstheme="minorBidi"/>
          <w:sz w:val="28"/>
          <w:szCs w:val="21"/>
        </w:rPr>
      </w:pPr>
    </w:p>
    <w:p w14:paraId="7CE60E1F" w14:textId="77777777" w:rsidR="00864AF6" w:rsidRDefault="00864AF6" w:rsidP="00261538">
      <w:pPr>
        <w:pStyle w:val="SourceCode"/>
        <w:rPr>
          <w:rFonts w:asciiTheme="minorHAnsi" w:eastAsiaTheme="minorEastAsia" w:hAnsiTheme="minorHAnsi" w:cstheme="minorBidi"/>
          <w:sz w:val="28"/>
          <w:szCs w:val="21"/>
        </w:rPr>
      </w:pPr>
    </w:p>
    <w:p w14:paraId="1E3FEC0D" w14:textId="77777777" w:rsidR="00864AF6" w:rsidRDefault="00864AF6" w:rsidP="00261538">
      <w:pPr>
        <w:pStyle w:val="SourceCode"/>
        <w:rPr>
          <w:rFonts w:asciiTheme="minorHAnsi" w:eastAsiaTheme="minorEastAsia" w:hAnsiTheme="minorHAnsi" w:cstheme="minorBidi"/>
          <w:sz w:val="28"/>
          <w:szCs w:val="21"/>
        </w:rPr>
      </w:pPr>
    </w:p>
    <w:p w14:paraId="1C70DD7A" w14:textId="77777777" w:rsidR="00864AF6" w:rsidRDefault="00864AF6" w:rsidP="00261538">
      <w:pPr>
        <w:pStyle w:val="SourceCode"/>
        <w:rPr>
          <w:rFonts w:asciiTheme="minorHAnsi" w:eastAsiaTheme="minorEastAsia" w:hAnsiTheme="minorHAnsi" w:cstheme="minorBidi"/>
          <w:sz w:val="28"/>
          <w:szCs w:val="21"/>
        </w:rPr>
      </w:pPr>
    </w:p>
    <w:p w14:paraId="0B4B39E6" w14:textId="77777777" w:rsidR="00864AF6" w:rsidRDefault="00864AF6" w:rsidP="00261538">
      <w:pPr>
        <w:pStyle w:val="SourceCode"/>
        <w:rPr>
          <w:rFonts w:asciiTheme="minorHAnsi" w:eastAsiaTheme="minorEastAsia" w:hAnsiTheme="minorHAnsi" w:cstheme="minorBidi"/>
          <w:sz w:val="28"/>
          <w:szCs w:val="21"/>
        </w:rPr>
      </w:pPr>
    </w:p>
    <w:p w14:paraId="4A221E27" w14:textId="77777777" w:rsidR="00864AF6" w:rsidRDefault="00864AF6" w:rsidP="00261538">
      <w:pPr>
        <w:pStyle w:val="SourceCode"/>
        <w:rPr>
          <w:rFonts w:asciiTheme="minorHAnsi" w:eastAsiaTheme="minorEastAsia" w:hAnsiTheme="minorHAnsi" w:cstheme="minorBidi"/>
          <w:sz w:val="28"/>
          <w:szCs w:val="21"/>
        </w:rPr>
      </w:pPr>
    </w:p>
    <w:p w14:paraId="038C675E" w14:textId="77777777" w:rsidR="00864AF6" w:rsidRDefault="00864AF6" w:rsidP="00261538">
      <w:pPr>
        <w:pStyle w:val="SourceCode"/>
        <w:rPr>
          <w:rFonts w:asciiTheme="minorHAnsi" w:eastAsiaTheme="minorEastAsia" w:hAnsiTheme="minorHAnsi" w:cstheme="minorBidi"/>
          <w:sz w:val="28"/>
          <w:szCs w:val="21"/>
        </w:rPr>
      </w:pPr>
    </w:p>
    <w:p w14:paraId="4EE7438E" w14:textId="77777777" w:rsidR="00864AF6" w:rsidRDefault="00864AF6" w:rsidP="00261538">
      <w:pPr>
        <w:pStyle w:val="SourceCode"/>
        <w:rPr>
          <w:rFonts w:asciiTheme="minorHAnsi" w:eastAsiaTheme="minorEastAsia" w:hAnsiTheme="minorHAnsi" w:cstheme="minorBidi"/>
          <w:sz w:val="28"/>
          <w:szCs w:val="21"/>
        </w:rPr>
      </w:pPr>
    </w:p>
    <w:p w14:paraId="1EA4EF27" w14:textId="77777777" w:rsidR="00864AF6" w:rsidRDefault="00864AF6" w:rsidP="00261538">
      <w:pPr>
        <w:pStyle w:val="SourceCode"/>
        <w:rPr>
          <w:rFonts w:asciiTheme="minorHAnsi" w:eastAsiaTheme="minorEastAsia" w:hAnsiTheme="minorHAnsi" w:cstheme="minorBidi"/>
          <w:sz w:val="28"/>
          <w:szCs w:val="21"/>
        </w:rPr>
      </w:pPr>
    </w:p>
    <w:p w14:paraId="5FF46BCF" w14:textId="77777777" w:rsidR="00864AF6" w:rsidRDefault="00864AF6" w:rsidP="00261538">
      <w:pPr>
        <w:pStyle w:val="SourceCode"/>
        <w:rPr>
          <w:rFonts w:asciiTheme="minorHAnsi" w:eastAsiaTheme="minorEastAsia" w:hAnsiTheme="minorHAnsi" w:cstheme="minorBidi"/>
          <w:sz w:val="28"/>
          <w:szCs w:val="21"/>
        </w:rPr>
      </w:pPr>
    </w:p>
    <w:p w14:paraId="1D6DCB88" w14:textId="77777777" w:rsidR="00864AF6" w:rsidRDefault="00864AF6" w:rsidP="00261538">
      <w:pPr>
        <w:pStyle w:val="SourceCode"/>
        <w:rPr>
          <w:rFonts w:asciiTheme="minorHAnsi" w:eastAsiaTheme="minorEastAsia" w:hAnsiTheme="minorHAnsi" w:cstheme="minorBidi"/>
          <w:sz w:val="28"/>
          <w:szCs w:val="21"/>
        </w:rPr>
      </w:pPr>
    </w:p>
    <w:p w14:paraId="164D469D" w14:textId="77777777" w:rsidR="00864AF6" w:rsidRDefault="00864AF6" w:rsidP="00261538">
      <w:pPr>
        <w:pStyle w:val="SourceCode"/>
        <w:rPr>
          <w:rFonts w:asciiTheme="minorHAnsi" w:eastAsiaTheme="minorEastAsia" w:hAnsiTheme="minorHAnsi" w:cstheme="minorBidi"/>
          <w:sz w:val="28"/>
          <w:szCs w:val="21"/>
        </w:rPr>
      </w:pPr>
    </w:p>
    <w:p w14:paraId="08002B80" w14:textId="307BBEA3" w:rsidR="00CD01C0" w:rsidRDefault="00CA62B3" w:rsidP="00261538">
      <w:pPr>
        <w:pStyle w:val="SourceCode"/>
        <w:rPr>
          <w:rFonts w:asciiTheme="minorHAnsi" w:eastAsiaTheme="minorEastAsia" w:hAnsiTheme="minorHAnsi" w:cstheme="minorBidi"/>
          <w:sz w:val="28"/>
          <w:szCs w:val="21"/>
        </w:rPr>
      </w:pPr>
      <w:r w:rsidRPr="00BE3AE5">
        <w:rPr>
          <w:rFonts w:asciiTheme="minorHAnsi" w:eastAsiaTheme="minorEastAsia" w:hAnsiTheme="minorHAnsi" w:cstheme="minorBidi"/>
          <w:sz w:val="28"/>
          <w:szCs w:val="21"/>
        </w:rPr>
        <w:lastRenderedPageBreak/>
        <w:t>AUC ROC Curve on Train data</w:t>
      </w:r>
      <w:bookmarkStart w:id="14" w:name="auc-roc-curve-on-train-data--"/>
      <w:bookmarkEnd w:id="14"/>
      <w:r w:rsidR="00D9605D">
        <w:rPr>
          <w:rFonts w:asciiTheme="minorHAnsi" w:eastAsiaTheme="minorEastAsia" w:hAnsiTheme="minorHAnsi" w:cstheme="minorBidi"/>
          <w:sz w:val="28"/>
          <w:szCs w:val="21"/>
        </w:rPr>
        <w:t>:</w:t>
      </w:r>
    </w:p>
    <w:p w14:paraId="303B6F67" w14:textId="77777777" w:rsidR="00CD01C0" w:rsidRDefault="00CD01C0" w:rsidP="00CD01C0">
      <w:pPr>
        <w:pStyle w:val="Heading3"/>
        <w:rPr>
          <w:rFonts w:asciiTheme="minorHAnsi" w:eastAsiaTheme="minorEastAsia" w:hAnsiTheme="minorHAnsi" w:cstheme="minorBidi"/>
          <w:color w:val="auto"/>
          <w:sz w:val="28"/>
          <w:szCs w:val="21"/>
        </w:rPr>
      </w:pPr>
    </w:p>
    <w:p w14:paraId="2D00BC76" w14:textId="09918F84" w:rsidR="00CA62B3" w:rsidRPr="00CD01C0" w:rsidRDefault="00D9605D" w:rsidP="00CD01C0">
      <w:pPr>
        <w:pStyle w:val="Heading3"/>
        <w:rPr>
          <w:rFonts w:asciiTheme="minorHAnsi" w:eastAsiaTheme="minorEastAsia" w:hAnsiTheme="minorHAnsi" w:cstheme="minorBidi"/>
          <w:color w:val="auto"/>
          <w:sz w:val="28"/>
          <w:szCs w:val="21"/>
        </w:rPr>
      </w:pPr>
      <w:r>
        <w:rPr>
          <w:rFonts w:asciiTheme="minorHAnsi" w:eastAsiaTheme="minorEastAsia" w:hAnsiTheme="minorHAnsi" w:cstheme="minorBidi"/>
          <w:sz w:val="28"/>
          <w:szCs w:val="21"/>
        </w:rPr>
        <w:t>Area under c</w:t>
      </w:r>
      <w:r w:rsidR="00CA62B3" w:rsidRPr="00BE3AE5">
        <w:rPr>
          <w:rFonts w:asciiTheme="minorHAnsi" w:eastAsiaTheme="minorEastAsia" w:hAnsiTheme="minorHAnsi" w:cstheme="minorBidi"/>
          <w:sz w:val="28"/>
          <w:szCs w:val="21"/>
        </w:rPr>
        <w:t xml:space="preserve">urve: 1.000 </w:t>
      </w:r>
      <w:r w:rsidR="00CA62B3" w:rsidRPr="00BE3AE5">
        <w:rPr>
          <w:rFonts w:asciiTheme="minorHAnsi" w:eastAsiaTheme="minorEastAsia" w:hAnsiTheme="minorHAnsi" w:cstheme="minorBidi"/>
          <w:sz w:val="28"/>
          <w:szCs w:val="21"/>
        </w:rPr>
        <w:drawing>
          <wp:inline distT="0" distB="0" distL="0" distR="0" wp14:anchorId="364A95EC" wp14:editId="33AA6573">
            <wp:extent cx="5334000" cy="3956050"/>
            <wp:effectExtent l="0" t="0" r="0" b="635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334000" cy="3956050"/>
                    </a:xfrm>
                    <a:prstGeom prst="rect">
                      <a:avLst/>
                    </a:prstGeom>
                    <a:solidFill>
                      <a:srgbClr val="FFFFFF"/>
                    </a:solidFill>
                    <a:ln>
                      <a:noFill/>
                    </a:ln>
                  </pic:spPr>
                </pic:pic>
              </a:graphicData>
            </a:graphic>
          </wp:inline>
        </w:drawing>
      </w:r>
    </w:p>
    <w:p w14:paraId="104AD3E3" w14:textId="21FA5EE4" w:rsidR="00CA62B3" w:rsidRPr="00BE3AE5" w:rsidRDefault="00CA62B3" w:rsidP="00CA62B3">
      <w:pPr>
        <w:pStyle w:val="BodyText"/>
        <w:rPr>
          <w:rFonts w:asciiTheme="minorHAnsi" w:eastAsiaTheme="minorEastAsia" w:hAnsiTheme="minorHAnsi" w:cstheme="minorBidi"/>
          <w:sz w:val="28"/>
          <w:szCs w:val="21"/>
        </w:rPr>
      </w:pPr>
    </w:p>
    <w:p w14:paraId="21AF56DA" w14:textId="618E4110" w:rsidR="00CA62B3" w:rsidRPr="00BE3AE5" w:rsidRDefault="00CA62B3" w:rsidP="00CA62B3">
      <w:pPr>
        <w:pStyle w:val="Heading3"/>
        <w:rPr>
          <w:rFonts w:asciiTheme="minorHAnsi" w:eastAsiaTheme="minorEastAsia" w:hAnsiTheme="minorHAnsi" w:cstheme="minorBidi"/>
          <w:color w:val="auto"/>
          <w:sz w:val="28"/>
          <w:szCs w:val="21"/>
        </w:rPr>
      </w:pPr>
      <w:r w:rsidRPr="00BE3AE5">
        <w:rPr>
          <w:rFonts w:asciiTheme="minorHAnsi" w:eastAsiaTheme="minorEastAsia" w:hAnsiTheme="minorHAnsi" w:cstheme="minorBidi"/>
          <w:color w:val="auto"/>
          <w:sz w:val="28"/>
          <w:szCs w:val="21"/>
        </w:rPr>
        <w:t>Naive Bayes Model</w:t>
      </w:r>
      <w:bookmarkStart w:id="15" w:name="naive-bayes-model1"/>
      <w:bookmarkEnd w:id="15"/>
      <w:r w:rsidR="00412CB9">
        <w:rPr>
          <w:rFonts w:asciiTheme="minorHAnsi" w:eastAsiaTheme="minorEastAsia" w:hAnsiTheme="minorHAnsi" w:cstheme="minorBidi"/>
          <w:color w:val="auto"/>
          <w:sz w:val="28"/>
          <w:szCs w:val="21"/>
        </w:rPr>
        <w:t>:</w:t>
      </w:r>
    </w:p>
    <w:p w14:paraId="1FC978C8" w14:textId="77777777" w:rsidR="004803F2" w:rsidRDefault="004803F2" w:rsidP="00CA62B3">
      <w:pPr>
        <w:pStyle w:val="SourceCode"/>
        <w:rPr>
          <w:rFonts w:asciiTheme="minorHAnsi" w:eastAsiaTheme="minorEastAsia" w:hAnsiTheme="minorHAnsi" w:cstheme="minorBidi"/>
          <w:sz w:val="28"/>
          <w:szCs w:val="21"/>
        </w:rPr>
      </w:pPr>
    </w:p>
    <w:p w14:paraId="5278EC99" w14:textId="3DBC427F" w:rsidR="00CA62B3" w:rsidRPr="00BE3AE5" w:rsidRDefault="00CA62B3" w:rsidP="00CA62B3">
      <w:pPr>
        <w:pStyle w:val="SourceCode"/>
        <w:rPr>
          <w:rFonts w:asciiTheme="minorHAnsi" w:eastAsiaTheme="minorEastAsia" w:hAnsiTheme="minorHAnsi" w:cstheme="minorBidi"/>
          <w:sz w:val="28"/>
          <w:szCs w:val="21"/>
        </w:rPr>
      </w:pPr>
      <w:r w:rsidRPr="00BE3AE5">
        <w:rPr>
          <w:rFonts w:asciiTheme="minorHAnsi" w:eastAsiaTheme="minorEastAsia" w:hAnsiTheme="minorHAnsi" w:cstheme="minorBidi"/>
          <w:sz w:val="28"/>
          <w:szCs w:val="21"/>
        </w:rPr>
        <w:t>Model Accuracy</w:t>
      </w:r>
      <w:r w:rsidR="004803F2">
        <w:rPr>
          <w:rFonts w:asciiTheme="minorHAnsi" w:eastAsiaTheme="minorEastAsia" w:hAnsiTheme="minorHAnsi" w:cstheme="minorBidi"/>
          <w:sz w:val="28"/>
          <w:szCs w:val="21"/>
        </w:rPr>
        <w:t xml:space="preserve"> on train data</w:t>
      </w:r>
      <w:r w:rsidRPr="00BE3AE5">
        <w:rPr>
          <w:rFonts w:asciiTheme="minorHAnsi" w:eastAsiaTheme="minorEastAsia" w:hAnsiTheme="minorHAnsi" w:cstheme="minorBidi"/>
          <w:sz w:val="28"/>
          <w:szCs w:val="21"/>
        </w:rPr>
        <w:t>: 0.69</w:t>
      </w:r>
    </w:p>
    <w:p w14:paraId="2282627B" w14:textId="2F78E27F" w:rsidR="00CA62B3" w:rsidRPr="00BE3AE5" w:rsidRDefault="00CA62B3" w:rsidP="00CA62B3">
      <w:pPr>
        <w:pStyle w:val="SourceCode"/>
        <w:rPr>
          <w:rFonts w:asciiTheme="minorHAnsi" w:eastAsiaTheme="minorEastAsia" w:hAnsiTheme="minorHAnsi" w:cstheme="minorBidi"/>
          <w:sz w:val="28"/>
          <w:szCs w:val="21"/>
        </w:rPr>
      </w:pPr>
      <w:r w:rsidRPr="00BE3AE5">
        <w:rPr>
          <w:rFonts w:asciiTheme="minorHAnsi" w:eastAsiaTheme="minorEastAsia" w:hAnsiTheme="minorHAnsi" w:cstheme="minorBidi"/>
          <w:sz w:val="28"/>
          <w:szCs w:val="21"/>
        </w:rPr>
        <w:t>Model Accuracy</w:t>
      </w:r>
      <w:r w:rsidR="004803F2">
        <w:rPr>
          <w:rFonts w:asciiTheme="minorHAnsi" w:eastAsiaTheme="minorEastAsia" w:hAnsiTheme="minorHAnsi" w:cstheme="minorBidi"/>
          <w:sz w:val="28"/>
          <w:szCs w:val="21"/>
        </w:rPr>
        <w:t xml:space="preserve"> on test data</w:t>
      </w:r>
      <w:r w:rsidRPr="00BE3AE5">
        <w:rPr>
          <w:rFonts w:asciiTheme="minorHAnsi" w:eastAsiaTheme="minorEastAsia" w:hAnsiTheme="minorHAnsi" w:cstheme="minorBidi"/>
          <w:sz w:val="28"/>
          <w:szCs w:val="21"/>
        </w:rPr>
        <w:t>: 0.66</w:t>
      </w:r>
    </w:p>
    <w:p w14:paraId="144B8B31" w14:textId="77777777" w:rsidR="00151515" w:rsidRDefault="00CA62B3" w:rsidP="00CA62B3">
      <w:pPr>
        <w:pStyle w:val="SourceCode"/>
        <w:rPr>
          <w:rFonts w:asciiTheme="minorHAnsi" w:eastAsiaTheme="minorEastAsia" w:hAnsiTheme="minorHAnsi" w:cstheme="minorBidi"/>
          <w:sz w:val="28"/>
          <w:szCs w:val="21"/>
        </w:rPr>
      </w:pPr>
      <w:r w:rsidRPr="00BE3AE5">
        <w:rPr>
          <w:rFonts w:asciiTheme="minorHAnsi" w:eastAsiaTheme="minorEastAsia" w:hAnsiTheme="minorHAnsi" w:cstheme="minorBidi"/>
          <w:sz w:val="28"/>
          <w:szCs w:val="21"/>
        </w:rPr>
        <w:t>Confusion Matrix:</w:t>
      </w:r>
    </w:p>
    <w:p w14:paraId="44E312C9" w14:textId="77777777" w:rsidR="00151515" w:rsidRDefault="00151515" w:rsidP="00CA62B3">
      <w:pPr>
        <w:pStyle w:val="SourceCode"/>
        <w:rPr>
          <w:rFonts w:asciiTheme="minorHAnsi" w:eastAsiaTheme="minorEastAsia" w:hAnsiTheme="minorHAnsi" w:cstheme="minorBidi"/>
          <w:sz w:val="28"/>
          <w:szCs w:val="21"/>
        </w:rPr>
      </w:pPr>
    </w:p>
    <w:p w14:paraId="127F8503" w14:textId="2C35230C" w:rsidR="00CA62B3" w:rsidRPr="00BE3AE5" w:rsidRDefault="00151515" w:rsidP="00CA62B3">
      <w:pPr>
        <w:pStyle w:val="SourceCode"/>
        <w:rPr>
          <w:rFonts w:asciiTheme="minorHAnsi" w:eastAsiaTheme="minorEastAsia" w:hAnsiTheme="minorHAnsi" w:cstheme="minorBidi"/>
          <w:sz w:val="28"/>
          <w:szCs w:val="21"/>
        </w:rPr>
      </w:pPr>
      <w:r>
        <w:rPr>
          <w:noProof/>
        </w:rPr>
        <w:lastRenderedPageBreak/>
        <w:drawing>
          <wp:inline distT="0" distB="0" distL="0" distR="0" wp14:anchorId="0D8E3D95" wp14:editId="13CAE49F">
            <wp:extent cx="5943600" cy="461899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43600" cy="4618990"/>
                    </a:xfrm>
                    <a:prstGeom prst="rect">
                      <a:avLst/>
                    </a:prstGeom>
                  </pic:spPr>
                </pic:pic>
              </a:graphicData>
            </a:graphic>
          </wp:inline>
        </w:drawing>
      </w:r>
      <w:r w:rsidR="00CA62B3" w:rsidRPr="00BE3AE5">
        <w:rPr>
          <w:rFonts w:asciiTheme="minorHAnsi" w:eastAsiaTheme="minorEastAsia" w:hAnsiTheme="minorHAnsi" w:cstheme="minorBidi"/>
          <w:sz w:val="28"/>
          <w:szCs w:val="21"/>
        </w:rPr>
        <w:br/>
      </w:r>
    </w:p>
    <w:p w14:paraId="480ED0A9" w14:textId="1D3AEE90" w:rsidR="00CA62B3" w:rsidRDefault="00CA62B3" w:rsidP="00CA62B3">
      <w:pPr>
        <w:pStyle w:val="SourceCode"/>
        <w:rPr>
          <w:rFonts w:asciiTheme="minorHAnsi" w:eastAsiaTheme="minorEastAsia" w:hAnsiTheme="minorHAnsi" w:cstheme="minorBidi"/>
          <w:sz w:val="28"/>
          <w:szCs w:val="21"/>
        </w:rPr>
      </w:pPr>
      <w:r w:rsidRPr="00BE3AE5">
        <w:rPr>
          <w:rFonts w:asciiTheme="minorHAnsi" w:eastAsiaTheme="minorEastAsia" w:hAnsiTheme="minorHAnsi" w:cstheme="minorBidi"/>
          <w:sz w:val="28"/>
          <w:szCs w:val="21"/>
        </w:rPr>
        <w:t>Clas</w:t>
      </w:r>
      <w:r w:rsidR="00412CB9">
        <w:rPr>
          <w:rFonts w:asciiTheme="minorHAnsi" w:eastAsiaTheme="minorEastAsia" w:hAnsiTheme="minorHAnsi" w:cstheme="minorBidi"/>
          <w:sz w:val="28"/>
          <w:szCs w:val="21"/>
        </w:rPr>
        <w:t>sification Report:</w:t>
      </w:r>
    </w:p>
    <w:p w14:paraId="78DEDAC8" w14:textId="22FADCD3" w:rsidR="00412CB9" w:rsidRPr="00BE3AE5" w:rsidRDefault="00412CB9" w:rsidP="00CA62B3">
      <w:pPr>
        <w:pStyle w:val="SourceCode"/>
        <w:rPr>
          <w:rFonts w:asciiTheme="minorHAnsi" w:eastAsiaTheme="minorEastAsia" w:hAnsiTheme="minorHAnsi" w:cstheme="minorBidi"/>
          <w:sz w:val="28"/>
          <w:szCs w:val="21"/>
        </w:rPr>
      </w:pPr>
      <w:r>
        <w:rPr>
          <w:noProof/>
        </w:rPr>
        <w:drawing>
          <wp:inline distT="0" distB="0" distL="0" distR="0" wp14:anchorId="0CF641BA" wp14:editId="7324B059">
            <wp:extent cx="5943600" cy="2371725"/>
            <wp:effectExtent l="0" t="0" r="0" b="952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43600" cy="2371725"/>
                    </a:xfrm>
                    <a:prstGeom prst="rect">
                      <a:avLst/>
                    </a:prstGeom>
                  </pic:spPr>
                </pic:pic>
              </a:graphicData>
            </a:graphic>
          </wp:inline>
        </w:drawing>
      </w:r>
    </w:p>
    <w:p w14:paraId="7B67B297" w14:textId="664741F9" w:rsidR="00CA62B3" w:rsidRPr="00BE3AE5" w:rsidRDefault="00CA62B3" w:rsidP="00CA62B3">
      <w:pPr>
        <w:pStyle w:val="FirstParagraph"/>
        <w:rPr>
          <w:rFonts w:asciiTheme="minorHAnsi" w:eastAsiaTheme="minorEastAsia" w:hAnsiTheme="minorHAnsi" w:cstheme="minorBidi"/>
          <w:sz w:val="28"/>
          <w:szCs w:val="21"/>
        </w:rPr>
      </w:pPr>
      <w:r w:rsidRPr="00BE3AE5">
        <w:rPr>
          <w:rFonts w:asciiTheme="minorHAnsi" w:eastAsiaTheme="minorEastAsia" w:hAnsiTheme="minorHAnsi" w:cstheme="minorBidi"/>
          <w:sz w:val="28"/>
          <w:szCs w:val="21"/>
        </w:rPr>
        <w:lastRenderedPageBreak/>
        <w:drawing>
          <wp:inline distT="0" distB="0" distL="0" distR="0" wp14:anchorId="66664E9B" wp14:editId="4381D14D">
            <wp:extent cx="5334000" cy="4108450"/>
            <wp:effectExtent l="0" t="0" r="0" b="635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334000" cy="4108450"/>
                    </a:xfrm>
                    <a:prstGeom prst="rect">
                      <a:avLst/>
                    </a:prstGeom>
                    <a:solidFill>
                      <a:srgbClr val="FFFFFF"/>
                    </a:solidFill>
                    <a:ln>
                      <a:noFill/>
                    </a:ln>
                  </pic:spPr>
                </pic:pic>
              </a:graphicData>
            </a:graphic>
          </wp:inline>
        </w:drawing>
      </w:r>
    </w:p>
    <w:p w14:paraId="543B4AD5" w14:textId="77777777" w:rsidR="00CA62B3" w:rsidRPr="00BE3AE5" w:rsidRDefault="00CA62B3" w:rsidP="00CA62B3">
      <w:pPr>
        <w:pStyle w:val="Heading2"/>
        <w:rPr>
          <w:rFonts w:asciiTheme="minorHAnsi" w:eastAsiaTheme="minorEastAsia" w:hAnsiTheme="minorHAnsi" w:cstheme="minorBidi"/>
          <w:b/>
          <w:color w:val="auto"/>
          <w:szCs w:val="21"/>
        </w:rPr>
      </w:pPr>
      <w:r w:rsidRPr="00BE3AE5">
        <w:rPr>
          <w:rFonts w:asciiTheme="minorHAnsi" w:eastAsiaTheme="minorEastAsia" w:hAnsiTheme="minorHAnsi" w:cstheme="minorBidi"/>
          <w:b/>
          <w:color w:val="auto"/>
          <w:szCs w:val="21"/>
        </w:rPr>
        <w:t>2. Model Tuning</w:t>
      </w:r>
    </w:p>
    <w:p w14:paraId="01B2B083" w14:textId="77777777" w:rsidR="00CA62B3" w:rsidRPr="00BE3AE5" w:rsidRDefault="00CA62B3" w:rsidP="00CA62B3">
      <w:pPr>
        <w:pStyle w:val="Compact"/>
        <w:numPr>
          <w:ilvl w:val="0"/>
          <w:numId w:val="14"/>
        </w:numPr>
        <w:rPr>
          <w:rFonts w:asciiTheme="minorHAnsi" w:eastAsiaTheme="minorEastAsia" w:hAnsiTheme="minorHAnsi" w:cstheme="minorBidi"/>
          <w:sz w:val="28"/>
          <w:szCs w:val="21"/>
        </w:rPr>
      </w:pPr>
      <w:r w:rsidRPr="00BE3AE5">
        <w:rPr>
          <w:rFonts w:asciiTheme="minorHAnsi" w:eastAsiaTheme="minorEastAsia" w:hAnsiTheme="minorHAnsi" w:cstheme="minorBidi"/>
          <w:sz w:val="28"/>
          <w:szCs w:val="21"/>
        </w:rPr>
        <w:t>Ensemble modeling, wherever applicable.</w:t>
      </w:r>
    </w:p>
    <w:p w14:paraId="3F2A50FB" w14:textId="62477E5D" w:rsidR="00CA62B3" w:rsidRPr="00BE3AE5" w:rsidRDefault="00CA62B3" w:rsidP="00CA62B3">
      <w:pPr>
        <w:pStyle w:val="Compact"/>
        <w:numPr>
          <w:ilvl w:val="0"/>
          <w:numId w:val="14"/>
        </w:numPr>
        <w:rPr>
          <w:rFonts w:asciiTheme="minorHAnsi" w:eastAsiaTheme="minorEastAsia" w:hAnsiTheme="minorHAnsi" w:cstheme="minorBidi"/>
          <w:sz w:val="28"/>
          <w:szCs w:val="21"/>
        </w:rPr>
      </w:pPr>
      <w:r w:rsidRPr="00BE3AE5">
        <w:rPr>
          <w:rFonts w:asciiTheme="minorHAnsi" w:eastAsiaTheme="minorEastAsia" w:hAnsiTheme="minorHAnsi" w:cstheme="minorBidi"/>
          <w:sz w:val="28"/>
          <w:szCs w:val="21"/>
        </w:rPr>
        <w:t xml:space="preserve">Any other model tuning </w:t>
      </w:r>
      <w:r w:rsidR="0052717A" w:rsidRPr="00BE3AE5">
        <w:rPr>
          <w:rFonts w:asciiTheme="minorHAnsi" w:eastAsiaTheme="minorEastAsia" w:hAnsiTheme="minorHAnsi" w:cstheme="minorBidi"/>
          <w:sz w:val="28"/>
          <w:szCs w:val="21"/>
        </w:rPr>
        <w:t>measures (</w:t>
      </w:r>
      <w:r w:rsidRPr="00BE3AE5">
        <w:rPr>
          <w:rFonts w:asciiTheme="minorHAnsi" w:eastAsiaTheme="minorEastAsia" w:hAnsiTheme="minorHAnsi" w:cstheme="minorBidi"/>
          <w:sz w:val="28"/>
          <w:szCs w:val="21"/>
        </w:rPr>
        <w:t>if applicable).</w:t>
      </w:r>
    </w:p>
    <w:p w14:paraId="55717A49" w14:textId="77777777" w:rsidR="00CA62B3" w:rsidRPr="00BE3AE5" w:rsidRDefault="00CA62B3" w:rsidP="00CA62B3">
      <w:pPr>
        <w:pStyle w:val="Compact"/>
        <w:numPr>
          <w:ilvl w:val="0"/>
          <w:numId w:val="14"/>
        </w:numPr>
        <w:rPr>
          <w:rFonts w:asciiTheme="minorHAnsi" w:eastAsiaTheme="minorEastAsia" w:hAnsiTheme="minorHAnsi" w:cstheme="minorBidi"/>
          <w:sz w:val="28"/>
          <w:szCs w:val="21"/>
        </w:rPr>
      </w:pPr>
      <w:r w:rsidRPr="00BE3AE5">
        <w:rPr>
          <w:rFonts w:asciiTheme="minorHAnsi" w:eastAsiaTheme="minorEastAsia" w:hAnsiTheme="minorHAnsi" w:cstheme="minorBidi"/>
          <w:sz w:val="28"/>
          <w:szCs w:val="21"/>
        </w:rPr>
        <w:t>Interpretation of the most optimum model and its implication on the business.</w:t>
      </w:r>
      <w:bookmarkEnd w:id="3"/>
    </w:p>
    <w:p w14:paraId="7D6D2FD6" w14:textId="2B92E639" w:rsidR="00CA62B3" w:rsidRPr="00BE3AE5" w:rsidRDefault="00CA62B3" w:rsidP="00CA62B3">
      <w:pPr>
        <w:pStyle w:val="Heading3"/>
        <w:rPr>
          <w:rFonts w:asciiTheme="minorHAnsi" w:eastAsiaTheme="minorEastAsia" w:hAnsiTheme="minorHAnsi" w:cstheme="minorBidi"/>
          <w:color w:val="auto"/>
          <w:sz w:val="28"/>
          <w:szCs w:val="21"/>
        </w:rPr>
      </w:pPr>
      <w:r w:rsidRPr="00BE3AE5">
        <w:rPr>
          <w:rFonts w:asciiTheme="minorHAnsi" w:eastAsiaTheme="minorEastAsia" w:hAnsiTheme="minorHAnsi" w:cstheme="minorBidi"/>
          <w:color w:val="auto"/>
          <w:sz w:val="28"/>
          <w:szCs w:val="21"/>
        </w:rPr>
        <w:t>Random Forest</w:t>
      </w:r>
      <w:bookmarkStart w:id="16" w:name="random-forest1"/>
      <w:bookmarkEnd w:id="16"/>
      <w:r w:rsidR="0052717A">
        <w:rPr>
          <w:rFonts w:asciiTheme="minorHAnsi" w:eastAsiaTheme="minorEastAsia" w:hAnsiTheme="minorHAnsi" w:cstheme="minorBidi"/>
          <w:color w:val="auto"/>
          <w:sz w:val="28"/>
          <w:szCs w:val="21"/>
        </w:rPr>
        <w:t>:</w:t>
      </w:r>
    </w:p>
    <w:p w14:paraId="10D1DDDC" w14:textId="77777777" w:rsidR="00CA62B3" w:rsidRPr="00BE3AE5" w:rsidRDefault="00CA62B3" w:rsidP="00CA62B3">
      <w:pPr>
        <w:pStyle w:val="BodyText"/>
        <w:rPr>
          <w:rFonts w:asciiTheme="minorHAnsi" w:eastAsiaTheme="minorEastAsia" w:hAnsiTheme="minorHAnsi" w:cstheme="minorBidi"/>
          <w:sz w:val="28"/>
          <w:szCs w:val="21"/>
        </w:rPr>
      </w:pPr>
      <w:r w:rsidRPr="00BE3AE5">
        <w:rPr>
          <w:rFonts w:asciiTheme="minorHAnsi" w:eastAsiaTheme="minorEastAsia" w:hAnsiTheme="minorHAnsi" w:cstheme="minorBidi"/>
          <w:sz w:val="28"/>
          <w:szCs w:val="21"/>
        </w:rPr>
        <w:t>Out of bag (OOB) score is a way of validating the Random forest model. OOB score is computed as the number of correctly predicted rows from the out of bag sample.</w:t>
      </w:r>
    </w:p>
    <w:p w14:paraId="5E390987" w14:textId="679E26CF" w:rsidR="00CA62B3" w:rsidRPr="00BE3AE5" w:rsidRDefault="0052717A" w:rsidP="00CA62B3">
      <w:pPr>
        <w:pStyle w:val="BodyText"/>
        <w:rPr>
          <w:rFonts w:asciiTheme="minorHAnsi" w:eastAsiaTheme="minorEastAsia" w:hAnsiTheme="minorHAnsi" w:cstheme="minorBidi"/>
          <w:sz w:val="28"/>
          <w:szCs w:val="21"/>
        </w:rPr>
      </w:pPr>
      <w:r w:rsidRPr="00BE3AE5">
        <w:rPr>
          <w:rFonts w:asciiTheme="minorHAnsi" w:eastAsiaTheme="minorEastAsia" w:hAnsiTheme="minorHAnsi" w:cstheme="minorBidi"/>
          <w:sz w:val="28"/>
          <w:szCs w:val="21"/>
        </w:rPr>
        <w:t>Max_features</w:t>
      </w:r>
      <w:r w:rsidR="00CA62B3" w:rsidRPr="00BE3AE5">
        <w:rPr>
          <w:rFonts w:asciiTheme="minorHAnsi" w:eastAsiaTheme="minorEastAsia" w:hAnsiTheme="minorHAnsi" w:cstheme="minorBidi"/>
          <w:sz w:val="28"/>
          <w:szCs w:val="21"/>
        </w:rPr>
        <w:t xml:space="preserve"> will be used to select randomly features from the available number of features.</w:t>
      </w:r>
    </w:p>
    <w:p w14:paraId="4D2F5A42" w14:textId="77777777" w:rsidR="00CA62B3" w:rsidRPr="00BE3AE5" w:rsidRDefault="00CA62B3" w:rsidP="00CA62B3">
      <w:pPr>
        <w:pStyle w:val="SourceCode"/>
        <w:rPr>
          <w:rFonts w:asciiTheme="minorHAnsi" w:eastAsiaTheme="minorEastAsia" w:hAnsiTheme="minorHAnsi" w:cstheme="minorBidi"/>
          <w:sz w:val="28"/>
          <w:szCs w:val="21"/>
        </w:rPr>
      </w:pPr>
      <w:r w:rsidRPr="00BE3AE5">
        <w:rPr>
          <w:rFonts w:asciiTheme="minorHAnsi" w:eastAsiaTheme="minorEastAsia" w:hAnsiTheme="minorHAnsi" w:cstheme="minorBidi"/>
          <w:sz w:val="28"/>
          <w:szCs w:val="21"/>
        </w:rPr>
        <w:t>rfcl_mob</w:t>
      </w:r>
    </w:p>
    <w:p w14:paraId="14161E08" w14:textId="1F28F570" w:rsidR="00CA62B3" w:rsidRPr="00BE3AE5" w:rsidRDefault="0052717A" w:rsidP="00CA62B3">
      <w:pPr>
        <w:pStyle w:val="SourceCode"/>
        <w:rPr>
          <w:rFonts w:asciiTheme="minorHAnsi" w:eastAsiaTheme="minorEastAsia" w:hAnsiTheme="minorHAnsi" w:cstheme="minorBidi"/>
          <w:sz w:val="28"/>
          <w:szCs w:val="21"/>
        </w:rPr>
      </w:pPr>
      <w:r>
        <w:rPr>
          <w:rFonts w:asciiTheme="minorHAnsi" w:eastAsiaTheme="minorEastAsia" w:hAnsiTheme="minorHAnsi" w:cstheme="minorBidi"/>
          <w:sz w:val="28"/>
          <w:szCs w:val="21"/>
        </w:rPr>
        <w:t xml:space="preserve">rfcl_mob.oob_score_ = </w:t>
      </w:r>
      <w:r w:rsidR="00CA62B3" w:rsidRPr="00BE3AE5">
        <w:rPr>
          <w:rFonts w:asciiTheme="minorHAnsi" w:eastAsiaTheme="minorEastAsia" w:hAnsiTheme="minorHAnsi" w:cstheme="minorBidi"/>
          <w:sz w:val="28"/>
          <w:szCs w:val="21"/>
        </w:rPr>
        <w:t>0.8774774774774775</w:t>
      </w:r>
    </w:p>
    <w:p w14:paraId="267F9560" w14:textId="3DE88680" w:rsidR="004803F2" w:rsidRDefault="00CA62B3" w:rsidP="00CA62B3">
      <w:pPr>
        <w:pStyle w:val="SourceCode"/>
        <w:rPr>
          <w:rFonts w:asciiTheme="minorHAnsi" w:eastAsiaTheme="minorEastAsia" w:hAnsiTheme="minorHAnsi" w:cstheme="minorBidi"/>
          <w:sz w:val="28"/>
          <w:szCs w:val="21"/>
        </w:rPr>
      </w:pPr>
      <w:r w:rsidRPr="00BE3AE5">
        <w:rPr>
          <w:rFonts w:asciiTheme="minorHAnsi" w:eastAsiaTheme="minorEastAsia" w:hAnsiTheme="minorHAnsi" w:cstheme="minorBidi"/>
          <w:sz w:val="28"/>
          <w:szCs w:val="21"/>
        </w:rPr>
        <w:t>Checking the error rate in</w:t>
      </w:r>
      <w:r w:rsidR="00C74EB5">
        <w:rPr>
          <w:rFonts w:asciiTheme="minorHAnsi" w:eastAsiaTheme="minorEastAsia" w:hAnsiTheme="minorHAnsi" w:cstheme="minorBidi"/>
          <w:sz w:val="28"/>
          <w:szCs w:val="21"/>
        </w:rPr>
        <w:t xml:space="preserve"> %:</w:t>
      </w:r>
    </w:p>
    <w:p w14:paraId="2F8AD30D" w14:textId="28B0ECF7" w:rsidR="00CA62B3" w:rsidRPr="00BE3AE5" w:rsidRDefault="00CA62B3" w:rsidP="00CA62B3">
      <w:pPr>
        <w:pStyle w:val="SourceCode"/>
        <w:rPr>
          <w:rFonts w:asciiTheme="minorHAnsi" w:eastAsiaTheme="minorEastAsia" w:hAnsiTheme="minorHAnsi" w:cstheme="minorBidi"/>
          <w:sz w:val="28"/>
          <w:szCs w:val="21"/>
        </w:rPr>
      </w:pPr>
      <w:r w:rsidRPr="00BE3AE5">
        <w:rPr>
          <w:rFonts w:asciiTheme="minorHAnsi" w:eastAsiaTheme="minorEastAsia" w:hAnsiTheme="minorHAnsi" w:cstheme="minorBidi"/>
          <w:sz w:val="28"/>
          <w:szCs w:val="21"/>
        </w:rPr>
        <w:lastRenderedPageBreak/>
        <w:t>OOB Error is the number of wrongly classifying the OOB Sample.</w:t>
      </w:r>
    </w:p>
    <w:p w14:paraId="7BCF71C3" w14:textId="12EBC0A2" w:rsidR="00CA62B3" w:rsidRPr="00BE3AE5" w:rsidRDefault="004803F2" w:rsidP="00CA62B3">
      <w:pPr>
        <w:pStyle w:val="SourceCode"/>
        <w:rPr>
          <w:rFonts w:asciiTheme="minorHAnsi" w:eastAsiaTheme="minorEastAsia" w:hAnsiTheme="minorHAnsi" w:cstheme="minorBidi"/>
          <w:sz w:val="28"/>
          <w:szCs w:val="21"/>
        </w:rPr>
      </w:pPr>
      <w:r w:rsidRPr="00BE3AE5">
        <w:rPr>
          <w:rFonts w:asciiTheme="minorHAnsi" w:eastAsiaTheme="minorEastAsia" w:hAnsiTheme="minorHAnsi" w:cstheme="minorBidi"/>
          <w:sz w:val="28"/>
          <w:szCs w:val="21"/>
        </w:rPr>
        <w:t>Error rate (</w:t>
      </w:r>
      <w:r>
        <w:rPr>
          <w:rFonts w:asciiTheme="minorHAnsi" w:eastAsiaTheme="minorEastAsia" w:hAnsiTheme="minorHAnsi" w:cstheme="minorBidi"/>
          <w:sz w:val="28"/>
          <w:szCs w:val="21"/>
        </w:rPr>
        <w:t>in %)</w:t>
      </w:r>
      <w:r w:rsidR="00CA62B3" w:rsidRPr="00BE3AE5">
        <w:rPr>
          <w:rFonts w:asciiTheme="minorHAnsi" w:eastAsiaTheme="minorEastAsia" w:hAnsiTheme="minorHAnsi" w:cstheme="minorBidi"/>
          <w:sz w:val="28"/>
          <w:szCs w:val="21"/>
        </w:rPr>
        <w:t>: 0.12252252252252249</w:t>
      </w:r>
    </w:p>
    <w:p w14:paraId="604C3016" w14:textId="77777777" w:rsidR="00CA62B3" w:rsidRPr="00BE3AE5" w:rsidRDefault="00CA62B3" w:rsidP="00CA62B3">
      <w:pPr>
        <w:pStyle w:val="FirstParagraph"/>
        <w:rPr>
          <w:rFonts w:asciiTheme="minorHAnsi" w:eastAsiaTheme="minorEastAsia" w:hAnsiTheme="minorHAnsi" w:cstheme="minorBidi"/>
          <w:sz w:val="28"/>
          <w:szCs w:val="21"/>
        </w:rPr>
      </w:pPr>
      <w:r w:rsidRPr="00BE3AE5">
        <w:rPr>
          <w:rFonts w:asciiTheme="minorHAnsi" w:eastAsiaTheme="minorEastAsia" w:hAnsiTheme="minorHAnsi" w:cstheme="minorBidi"/>
          <w:sz w:val="28"/>
          <w:szCs w:val="21"/>
        </w:rPr>
        <w:t>For the above specified grid parameters, we got the rfcl_mob model with oob score around 83% and error rate 17%, which shows the model is good to go for further evaluation.</w:t>
      </w:r>
    </w:p>
    <w:p w14:paraId="09D24EDF" w14:textId="77777777" w:rsidR="004803F2" w:rsidRDefault="00CA62B3" w:rsidP="00CA62B3">
      <w:pPr>
        <w:pStyle w:val="SourceCode"/>
        <w:rPr>
          <w:rFonts w:asciiTheme="minorHAnsi" w:eastAsiaTheme="minorEastAsia" w:hAnsiTheme="minorHAnsi" w:cstheme="minorBidi"/>
          <w:sz w:val="28"/>
          <w:szCs w:val="21"/>
        </w:rPr>
      </w:pPr>
      <w:r w:rsidRPr="00BE3AE5">
        <w:rPr>
          <w:rFonts w:asciiTheme="minorHAnsi" w:eastAsiaTheme="minorEastAsia" w:hAnsiTheme="minorHAnsi" w:cstheme="minorBidi"/>
          <w:sz w:val="28"/>
          <w:szCs w:val="21"/>
        </w:rPr>
        <w:br/>
      </w:r>
    </w:p>
    <w:p w14:paraId="7F404E9F" w14:textId="77777777" w:rsidR="004803F2" w:rsidRDefault="004803F2" w:rsidP="00CA62B3">
      <w:pPr>
        <w:pStyle w:val="SourceCode"/>
        <w:rPr>
          <w:rFonts w:asciiTheme="minorHAnsi" w:eastAsiaTheme="minorEastAsia" w:hAnsiTheme="minorHAnsi" w:cstheme="minorBidi"/>
          <w:sz w:val="28"/>
          <w:szCs w:val="21"/>
        </w:rPr>
      </w:pPr>
    </w:p>
    <w:p w14:paraId="03AA1DE6" w14:textId="77777777" w:rsidR="004803F2" w:rsidRDefault="004803F2" w:rsidP="00CA62B3">
      <w:pPr>
        <w:pStyle w:val="SourceCode"/>
        <w:rPr>
          <w:rFonts w:asciiTheme="minorHAnsi" w:eastAsiaTheme="minorEastAsia" w:hAnsiTheme="minorHAnsi" w:cstheme="minorBidi"/>
          <w:sz w:val="28"/>
          <w:szCs w:val="21"/>
        </w:rPr>
      </w:pPr>
    </w:p>
    <w:p w14:paraId="23A93A30" w14:textId="611527F0" w:rsidR="00CA62B3" w:rsidRDefault="004803F2" w:rsidP="00CA62B3">
      <w:pPr>
        <w:pStyle w:val="SourceCode"/>
        <w:rPr>
          <w:rFonts w:asciiTheme="minorHAnsi" w:eastAsiaTheme="minorEastAsia" w:hAnsiTheme="minorHAnsi" w:cstheme="minorBidi"/>
          <w:sz w:val="28"/>
          <w:szCs w:val="21"/>
        </w:rPr>
      </w:pPr>
      <w:r>
        <w:rPr>
          <w:rFonts w:asciiTheme="minorHAnsi" w:eastAsiaTheme="minorEastAsia" w:hAnsiTheme="minorHAnsi" w:cstheme="minorBidi"/>
          <w:sz w:val="28"/>
          <w:szCs w:val="21"/>
        </w:rPr>
        <w:t>Feature Importance:</w:t>
      </w:r>
    </w:p>
    <w:p w14:paraId="4964EA35" w14:textId="0029BB63" w:rsidR="004803F2" w:rsidRPr="00BE3AE5" w:rsidRDefault="004803F2" w:rsidP="00CA62B3">
      <w:pPr>
        <w:pStyle w:val="SourceCode"/>
        <w:rPr>
          <w:rFonts w:asciiTheme="minorHAnsi" w:eastAsiaTheme="minorEastAsia" w:hAnsiTheme="minorHAnsi" w:cstheme="minorBidi"/>
          <w:sz w:val="28"/>
          <w:szCs w:val="21"/>
        </w:rPr>
      </w:pPr>
      <w:r>
        <w:rPr>
          <w:noProof/>
        </w:rPr>
        <w:drawing>
          <wp:inline distT="0" distB="0" distL="0" distR="0" wp14:anchorId="5C06737E" wp14:editId="7E89A142">
            <wp:extent cx="4133850" cy="4638675"/>
            <wp:effectExtent l="0" t="0" r="0" b="952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133850" cy="4638675"/>
                    </a:xfrm>
                    <a:prstGeom prst="rect">
                      <a:avLst/>
                    </a:prstGeom>
                  </pic:spPr>
                </pic:pic>
              </a:graphicData>
            </a:graphic>
          </wp:inline>
        </w:drawing>
      </w:r>
    </w:p>
    <w:p w14:paraId="2E2A0BF8" w14:textId="207BC624" w:rsidR="00CA62B3" w:rsidRPr="00BE3AE5" w:rsidRDefault="00CA62B3" w:rsidP="00CA62B3">
      <w:pPr>
        <w:pStyle w:val="Heading3"/>
        <w:rPr>
          <w:rFonts w:asciiTheme="minorHAnsi" w:eastAsiaTheme="minorEastAsia" w:hAnsiTheme="minorHAnsi" w:cstheme="minorBidi"/>
          <w:color w:val="auto"/>
          <w:sz w:val="28"/>
          <w:szCs w:val="21"/>
        </w:rPr>
      </w:pPr>
      <w:r w:rsidRPr="00BE3AE5">
        <w:rPr>
          <w:rFonts w:asciiTheme="minorHAnsi" w:eastAsiaTheme="minorEastAsia" w:hAnsiTheme="minorHAnsi" w:cstheme="minorBidi"/>
          <w:color w:val="auto"/>
          <w:sz w:val="28"/>
          <w:szCs w:val="21"/>
        </w:rPr>
        <w:lastRenderedPageBreak/>
        <w:t>Le</w:t>
      </w:r>
      <w:r w:rsidR="00640903">
        <w:rPr>
          <w:rFonts w:asciiTheme="minorHAnsi" w:eastAsiaTheme="minorEastAsia" w:hAnsiTheme="minorHAnsi" w:cstheme="minorBidi"/>
          <w:color w:val="auto"/>
          <w:sz w:val="28"/>
          <w:szCs w:val="21"/>
        </w:rPr>
        <w:t xml:space="preserve">t's </w:t>
      </w:r>
      <w:r w:rsidR="004803F2">
        <w:rPr>
          <w:rFonts w:asciiTheme="minorHAnsi" w:eastAsiaTheme="minorEastAsia" w:hAnsiTheme="minorHAnsi" w:cstheme="minorBidi"/>
          <w:color w:val="auto"/>
          <w:sz w:val="28"/>
          <w:szCs w:val="21"/>
        </w:rPr>
        <w:t>now</w:t>
      </w:r>
      <w:r w:rsidR="00640903">
        <w:rPr>
          <w:rFonts w:asciiTheme="minorHAnsi" w:eastAsiaTheme="minorEastAsia" w:hAnsiTheme="minorHAnsi" w:cstheme="minorBidi"/>
          <w:color w:val="auto"/>
          <w:sz w:val="28"/>
          <w:szCs w:val="21"/>
        </w:rPr>
        <w:t xml:space="preserve"> use Ensemble techniques</w:t>
      </w:r>
      <w:r w:rsidRPr="00BE3AE5">
        <w:rPr>
          <w:rFonts w:asciiTheme="minorHAnsi" w:eastAsiaTheme="minorEastAsia" w:hAnsiTheme="minorHAnsi" w:cstheme="minorBidi"/>
          <w:color w:val="auto"/>
          <w:sz w:val="28"/>
          <w:szCs w:val="21"/>
        </w:rPr>
        <w:t>: Baggi</w:t>
      </w:r>
      <w:r w:rsidR="004803F2">
        <w:rPr>
          <w:rFonts w:asciiTheme="minorHAnsi" w:eastAsiaTheme="minorEastAsia" w:hAnsiTheme="minorHAnsi" w:cstheme="minorBidi"/>
          <w:color w:val="auto"/>
          <w:sz w:val="28"/>
          <w:szCs w:val="21"/>
        </w:rPr>
        <w:t>ng, Ada Boosting, and GradientBoost</w:t>
      </w:r>
      <w:r w:rsidRPr="00BE3AE5">
        <w:rPr>
          <w:rFonts w:asciiTheme="minorHAnsi" w:eastAsiaTheme="minorEastAsia" w:hAnsiTheme="minorHAnsi" w:cstheme="minorBidi"/>
          <w:color w:val="auto"/>
          <w:sz w:val="28"/>
          <w:szCs w:val="21"/>
        </w:rPr>
        <w:t>:</w:t>
      </w:r>
      <w:bookmarkEnd w:id="6"/>
    </w:p>
    <w:p w14:paraId="20D4D459" w14:textId="74E91D8C" w:rsidR="00CA62B3" w:rsidRPr="00BE3AE5" w:rsidRDefault="004803F2" w:rsidP="00CA62B3">
      <w:pPr>
        <w:pStyle w:val="SourceCode"/>
        <w:rPr>
          <w:rFonts w:asciiTheme="minorHAnsi" w:eastAsiaTheme="minorEastAsia" w:hAnsiTheme="minorHAnsi" w:cstheme="minorBidi"/>
          <w:sz w:val="28"/>
          <w:szCs w:val="21"/>
        </w:rPr>
      </w:pPr>
      <w:r w:rsidRPr="00BE3AE5">
        <w:rPr>
          <w:rFonts w:asciiTheme="minorHAnsi" w:eastAsiaTheme="minorEastAsia" w:hAnsiTheme="minorHAnsi" w:cstheme="minorBidi"/>
          <w:sz w:val="28"/>
          <w:szCs w:val="21"/>
        </w:rPr>
        <w:t>Let’s</w:t>
      </w:r>
      <w:r w:rsidR="00CA62B3" w:rsidRPr="00BE3AE5">
        <w:rPr>
          <w:rFonts w:asciiTheme="minorHAnsi" w:eastAsiaTheme="minorEastAsia" w:hAnsiTheme="minorHAnsi" w:cstheme="minorBidi"/>
          <w:sz w:val="28"/>
          <w:szCs w:val="21"/>
        </w:rPr>
        <w:t xml:space="preserve"> first look by use </w:t>
      </w:r>
      <w:r w:rsidRPr="00BE3AE5">
        <w:rPr>
          <w:rFonts w:asciiTheme="minorHAnsi" w:eastAsiaTheme="minorEastAsia" w:hAnsiTheme="minorHAnsi" w:cstheme="minorBidi"/>
          <w:sz w:val="28"/>
          <w:szCs w:val="21"/>
        </w:rPr>
        <w:t>bagging</w:t>
      </w:r>
      <w:r>
        <w:rPr>
          <w:rFonts w:asciiTheme="minorHAnsi" w:eastAsiaTheme="minorEastAsia" w:hAnsiTheme="minorHAnsi" w:cstheme="minorBidi"/>
          <w:sz w:val="28"/>
          <w:szCs w:val="21"/>
        </w:rPr>
        <w:t>. W</w:t>
      </w:r>
      <w:r w:rsidR="00CA62B3" w:rsidRPr="00BE3AE5">
        <w:rPr>
          <w:rFonts w:asciiTheme="minorHAnsi" w:eastAsiaTheme="minorEastAsia" w:hAnsiTheme="minorHAnsi" w:cstheme="minorBidi"/>
          <w:sz w:val="28"/>
          <w:szCs w:val="21"/>
        </w:rPr>
        <w:t xml:space="preserve">e will be using random forest as base_estimator </w:t>
      </w:r>
      <w:r w:rsidR="00CA62B3" w:rsidRPr="00BE3AE5">
        <w:rPr>
          <w:rFonts w:asciiTheme="minorHAnsi" w:eastAsiaTheme="minorEastAsia" w:hAnsiTheme="minorHAnsi" w:cstheme="minorBidi"/>
          <w:sz w:val="28"/>
          <w:szCs w:val="21"/>
        </w:rPr>
        <w:br/>
      </w:r>
      <w:r w:rsidR="00CA62B3" w:rsidRPr="00BE3AE5">
        <w:rPr>
          <w:rFonts w:asciiTheme="minorHAnsi" w:eastAsiaTheme="minorEastAsia" w:hAnsiTheme="minorHAnsi" w:cstheme="minorBidi"/>
          <w:sz w:val="28"/>
          <w:szCs w:val="21"/>
        </w:rPr>
        <w:br/>
      </w:r>
      <w:r>
        <w:rPr>
          <w:rFonts w:asciiTheme="minorHAnsi" w:eastAsiaTheme="minorEastAsia" w:hAnsiTheme="minorHAnsi" w:cstheme="minorBidi"/>
          <w:sz w:val="28"/>
          <w:szCs w:val="21"/>
        </w:rPr>
        <w:t xml:space="preserve">Model Accuracy on test set: </w:t>
      </w:r>
      <w:r w:rsidR="00CA62B3" w:rsidRPr="00BE3AE5">
        <w:rPr>
          <w:rFonts w:asciiTheme="minorHAnsi" w:eastAsiaTheme="minorEastAsia" w:hAnsiTheme="minorHAnsi" w:cstheme="minorBidi"/>
          <w:sz w:val="28"/>
          <w:szCs w:val="21"/>
        </w:rPr>
        <w:t>0.8156862745098039</w:t>
      </w:r>
    </w:p>
    <w:p w14:paraId="4A16BAC7" w14:textId="108908FE" w:rsidR="00CA62B3" w:rsidRPr="00BE3AE5" w:rsidRDefault="00CA62B3" w:rsidP="00CA62B3">
      <w:pPr>
        <w:pStyle w:val="FirstParagraph"/>
        <w:rPr>
          <w:rFonts w:asciiTheme="minorHAnsi" w:eastAsiaTheme="minorEastAsia" w:hAnsiTheme="minorHAnsi" w:cstheme="minorBidi"/>
          <w:sz w:val="28"/>
          <w:szCs w:val="21"/>
        </w:rPr>
      </w:pPr>
      <w:r w:rsidRPr="00BE3AE5">
        <w:rPr>
          <w:rFonts w:asciiTheme="minorHAnsi" w:eastAsiaTheme="minorEastAsia" w:hAnsiTheme="minorHAnsi" w:cstheme="minorBidi"/>
          <w:sz w:val="28"/>
          <w:szCs w:val="21"/>
        </w:rPr>
        <w:drawing>
          <wp:inline distT="0" distB="0" distL="0" distR="0" wp14:anchorId="7DE28245" wp14:editId="7BA553B4">
            <wp:extent cx="5334000" cy="3898900"/>
            <wp:effectExtent l="0" t="0" r="0" b="635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334000" cy="3898900"/>
                    </a:xfrm>
                    <a:prstGeom prst="rect">
                      <a:avLst/>
                    </a:prstGeom>
                    <a:solidFill>
                      <a:srgbClr val="FFFFFF"/>
                    </a:solidFill>
                    <a:ln>
                      <a:noFill/>
                    </a:ln>
                  </pic:spPr>
                </pic:pic>
              </a:graphicData>
            </a:graphic>
          </wp:inline>
        </w:drawing>
      </w:r>
    </w:p>
    <w:p w14:paraId="0358C354" w14:textId="6453B551" w:rsidR="00CA62B3" w:rsidRDefault="00CA62B3" w:rsidP="00640903">
      <w:pPr>
        <w:pStyle w:val="Heading3"/>
        <w:rPr>
          <w:rFonts w:asciiTheme="minorHAnsi" w:eastAsiaTheme="minorEastAsia" w:hAnsiTheme="minorHAnsi" w:cstheme="minorBidi"/>
          <w:color w:val="auto"/>
          <w:sz w:val="28"/>
          <w:szCs w:val="21"/>
        </w:rPr>
      </w:pPr>
      <w:r w:rsidRPr="00BE3AE5">
        <w:rPr>
          <w:rFonts w:asciiTheme="minorHAnsi" w:eastAsiaTheme="minorEastAsia" w:hAnsiTheme="minorHAnsi" w:cstheme="minorBidi"/>
          <w:color w:val="auto"/>
          <w:sz w:val="28"/>
          <w:szCs w:val="21"/>
        </w:rPr>
        <w:t>Ada Boosting</w:t>
      </w:r>
      <w:bookmarkStart w:id="17" w:name="ada-boosting1"/>
      <w:bookmarkEnd w:id="17"/>
      <w:r w:rsidR="00640903">
        <w:rPr>
          <w:rFonts w:asciiTheme="minorHAnsi" w:eastAsiaTheme="minorEastAsia" w:hAnsiTheme="minorHAnsi" w:cstheme="minorBidi"/>
          <w:color w:val="auto"/>
          <w:sz w:val="28"/>
          <w:szCs w:val="21"/>
        </w:rPr>
        <w:t>:</w:t>
      </w:r>
    </w:p>
    <w:p w14:paraId="7A5FD44A" w14:textId="77777777" w:rsidR="00640903" w:rsidRPr="00640903" w:rsidRDefault="00640903" w:rsidP="00640903"/>
    <w:p w14:paraId="5C6481B4" w14:textId="77777777" w:rsidR="00640903" w:rsidRDefault="00640903" w:rsidP="00CA62B3">
      <w:pPr>
        <w:pStyle w:val="SourceCode"/>
        <w:rPr>
          <w:rFonts w:asciiTheme="minorHAnsi" w:eastAsiaTheme="minorEastAsia" w:hAnsiTheme="minorHAnsi" w:cstheme="minorBidi"/>
          <w:sz w:val="28"/>
          <w:szCs w:val="21"/>
        </w:rPr>
      </w:pPr>
      <w:r>
        <w:rPr>
          <w:rFonts w:asciiTheme="minorHAnsi" w:eastAsiaTheme="minorEastAsia" w:hAnsiTheme="minorHAnsi" w:cstheme="minorBidi"/>
          <w:sz w:val="28"/>
          <w:szCs w:val="21"/>
        </w:rPr>
        <w:t xml:space="preserve">Prediction on - Test data </w:t>
      </w:r>
    </w:p>
    <w:p w14:paraId="58ACEFC8" w14:textId="41706448" w:rsidR="00CA62B3" w:rsidRPr="00BE3AE5" w:rsidRDefault="00640903" w:rsidP="00CA62B3">
      <w:pPr>
        <w:pStyle w:val="SourceCode"/>
        <w:rPr>
          <w:rFonts w:asciiTheme="minorHAnsi" w:eastAsiaTheme="minorEastAsia" w:hAnsiTheme="minorHAnsi" w:cstheme="minorBidi"/>
          <w:sz w:val="28"/>
          <w:szCs w:val="21"/>
        </w:rPr>
      </w:pPr>
      <w:r>
        <w:rPr>
          <w:rFonts w:asciiTheme="minorHAnsi" w:eastAsiaTheme="minorEastAsia" w:hAnsiTheme="minorHAnsi" w:cstheme="minorBidi"/>
          <w:sz w:val="28"/>
          <w:szCs w:val="21"/>
        </w:rPr>
        <w:t xml:space="preserve">Accuracy on test data: </w:t>
      </w:r>
      <w:r w:rsidR="00CA62B3" w:rsidRPr="00BE3AE5">
        <w:rPr>
          <w:rFonts w:asciiTheme="minorHAnsi" w:eastAsiaTheme="minorEastAsia" w:hAnsiTheme="minorHAnsi" w:cstheme="minorBidi"/>
          <w:sz w:val="28"/>
          <w:szCs w:val="21"/>
        </w:rPr>
        <w:t>0.6880570409982175</w:t>
      </w:r>
    </w:p>
    <w:p w14:paraId="74DDAABC" w14:textId="0FC3E99D" w:rsidR="00CA62B3" w:rsidRPr="00BE3AE5" w:rsidRDefault="00CA62B3" w:rsidP="00640903">
      <w:pPr>
        <w:pStyle w:val="SourceCode"/>
        <w:rPr>
          <w:rFonts w:asciiTheme="minorHAnsi" w:eastAsiaTheme="minorEastAsia" w:hAnsiTheme="minorHAnsi" w:cstheme="minorBidi"/>
          <w:sz w:val="28"/>
          <w:szCs w:val="21"/>
        </w:rPr>
      </w:pPr>
      <w:r w:rsidRPr="00BE3AE5">
        <w:rPr>
          <w:rFonts w:asciiTheme="minorHAnsi" w:eastAsiaTheme="minorEastAsia" w:hAnsiTheme="minorHAnsi" w:cstheme="minorBidi"/>
          <w:sz w:val="28"/>
          <w:szCs w:val="21"/>
        </w:rPr>
        <w:br/>
      </w:r>
      <w:r w:rsidRPr="00BE3AE5">
        <w:rPr>
          <w:rFonts w:asciiTheme="minorHAnsi" w:eastAsiaTheme="minorEastAsia" w:hAnsiTheme="minorHAnsi" w:cstheme="minorBidi"/>
          <w:sz w:val="28"/>
          <w:szCs w:val="21"/>
        </w:rPr>
        <w:br/>
      </w:r>
    </w:p>
    <w:p w14:paraId="76EBD59F" w14:textId="015C341B" w:rsidR="00CA62B3" w:rsidRPr="00BE3AE5" w:rsidRDefault="00CA62B3" w:rsidP="00CA62B3">
      <w:pPr>
        <w:pStyle w:val="FirstParagraph"/>
        <w:rPr>
          <w:rFonts w:asciiTheme="minorHAnsi" w:eastAsiaTheme="minorEastAsia" w:hAnsiTheme="minorHAnsi" w:cstheme="minorBidi"/>
          <w:sz w:val="28"/>
          <w:szCs w:val="21"/>
        </w:rPr>
      </w:pPr>
      <w:r w:rsidRPr="00BE3AE5">
        <w:rPr>
          <w:rFonts w:asciiTheme="minorHAnsi" w:eastAsiaTheme="minorEastAsia" w:hAnsiTheme="minorHAnsi" w:cstheme="minorBidi"/>
          <w:sz w:val="28"/>
          <w:szCs w:val="21"/>
        </w:rPr>
        <w:lastRenderedPageBreak/>
        <w:drawing>
          <wp:inline distT="0" distB="0" distL="0" distR="0" wp14:anchorId="75AC9BD5" wp14:editId="7E2C378E">
            <wp:extent cx="5334000" cy="3937000"/>
            <wp:effectExtent l="0" t="0" r="0" b="635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334000" cy="3937000"/>
                    </a:xfrm>
                    <a:prstGeom prst="rect">
                      <a:avLst/>
                    </a:prstGeom>
                    <a:solidFill>
                      <a:srgbClr val="FFFFFF"/>
                    </a:solidFill>
                    <a:ln>
                      <a:noFill/>
                    </a:ln>
                  </pic:spPr>
                </pic:pic>
              </a:graphicData>
            </a:graphic>
          </wp:inline>
        </w:drawing>
      </w:r>
    </w:p>
    <w:p w14:paraId="501A9C7D" w14:textId="77777777" w:rsidR="00640903" w:rsidRDefault="00640903" w:rsidP="00CA62B3">
      <w:pPr>
        <w:pStyle w:val="Heading3"/>
        <w:rPr>
          <w:rFonts w:asciiTheme="minorHAnsi" w:eastAsiaTheme="minorEastAsia" w:hAnsiTheme="minorHAnsi" w:cstheme="minorBidi"/>
          <w:color w:val="auto"/>
          <w:sz w:val="28"/>
          <w:szCs w:val="21"/>
        </w:rPr>
      </w:pPr>
    </w:p>
    <w:p w14:paraId="13F4A378" w14:textId="77777777" w:rsidR="00640903" w:rsidRDefault="00640903" w:rsidP="00CA62B3">
      <w:pPr>
        <w:pStyle w:val="Heading3"/>
        <w:rPr>
          <w:rFonts w:asciiTheme="minorHAnsi" w:eastAsiaTheme="minorEastAsia" w:hAnsiTheme="minorHAnsi" w:cstheme="minorBidi"/>
          <w:color w:val="auto"/>
          <w:sz w:val="28"/>
          <w:szCs w:val="21"/>
        </w:rPr>
      </w:pPr>
    </w:p>
    <w:p w14:paraId="674C75B3" w14:textId="77777777" w:rsidR="00640903" w:rsidRDefault="00640903" w:rsidP="00CA62B3">
      <w:pPr>
        <w:pStyle w:val="Heading3"/>
        <w:rPr>
          <w:rFonts w:asciiTheme="minorHAnsi" w:eastAsiaTheme="minorEastAsia" w:hAnsiTheme="minorHAnsi" w:cstheme="minorBidi"/>
          <w:color w:val="auto"/>
          <w:sz w:val="28"/>
          <w:szCs w:val="21"/>
        </w:rPr>
      </w:pPr>
    </w:p>
    <w:p w14:paraId="39A4547A" w14:textId="77777777" w:rsidR="00640903" w:rsidRDefault="00640903" w:rsidP="00CA62B3">
      <w:pPr>
        <w:pStyle w:val="Heading3"/>
        <w:rPr>
          <w:rFonts w:asciiTheme="minorHAnsi" w:eastAsiaTheme="minorEastAsia" w:hAnsiTheme="minorHAnsi" w:cstheme="minorBidi"/>
          <w:color w:val="auto"/>
          <w:sz w:val="28"/>
          <w:szCs w:val="21"/>
        </w:rPr>
      </w:pPr>
    </w:p>
    <w:p w14:paraId="551EFD11" w14:textId="77777777" w:rsidR="00640903" w:rsidRDefault="00640903" w:rsidP="00CA62B3">
      <w:pPr>
        <w:pStyle w:val="Heading3"/>
        <w:rPr>
          <w:rFonts w:asciiTheme="minorHAnsi" w:eastAsiaTheme="minorEastAsia" w:hAnsiTheme="minorHAnsi" w:cstheme="minorBidi"/>
          <w:color w:val="auto"/>
          <w:sz w:val="28"/>
          <w:szCs w:val="21"/>
        </w:rPr>
      </w:pPr>
    </w:p>
    <w:p w14:paraId="3082AE2A" w14:textId="77777777" w:rsidR="00640903" w:rsidRDefault="00640903" w:rsidP="00CA62B3">
      <w:pPr>
        <w:pStyle w:val="Heading3"/>
        <w:rPr>
          <w:rFonts w:asciiTheme="minorHAnsi" w:eastAsiaTheme="minorEastAsia" w:hAnsiTheme="minorHAnsi" w:cstheme="minorBidi"/>
          <w:color w:val="auto"/>
          <w:sz w:val="28"/>
          <w:szCs w:val="21"/>
        </w:rPr>
      </w:pPr>
    </w:p>
    <w:p w14:paraId="279A0D89" w14:textId="77777777" w:rsidR="00640903" w:rsidRDefault="00640903" w:rsidP="00CA62B3">
      <w:pPr>
        <w:pStyle w:val="Heading3"/>
        <w:rPr>
          <w:rFonts w:asciiTheme="minorHAnsi" w:eastAsiaTheme="minorEastAsia" w:hAnsiTheme="minorHAnsi" w:cstheme="minorBidi"/>
          <w:color w:val="auto"/>
          <w:sz w:val="28"/>
          <w:szCs w:val="21"/>
        </w:rPr>
      </w:pPr>
    </w:p>
    <w:p w14:paraId="714EA34E" w14:textId="77777777" w:rsidR="00640903" w:rsidRDefault="00640903" w:rsidP="00CA62B3">
      <w:pPr>
        <w:pStyle w:val="Heading3"/>
        <w:rPr>
          <w:rFonts w:asciiTheme="minorHAnsi" w:eastAsiaTheme="minorEastAsia" w:hAnsiTheme="minorHAnsi" w:cstheme="minorBidi"/>
          <w:color w:val="auto"/>
          <w:sz w:val="28"/>
          <w:szCs w:val="21"/>
        </w:rPr>
      </w:pPr>
    </w:p>
    <w:p w14:paraId="400C2258" w14:textId="77777777" w:rsidR="00640903" w:rsidRDefault="00640903" w:rsidP="00CA62B3">
      <w:pPr>
        <w:pStyle w:val="Heading3"/>
        <w:rPr>
          <w:rFonts w:asciiTheme="minorHAnsi" w:eastAsiaTheme="minorEastAsia" w:hAnsiTheme="minorHAnsi" w:cstheme="minorBidi"/>
          <w:color w:val="auto"/>
          <w:sz w:val="28"/>
          <w:szCs w:val="21"/>
        </w:rPr>
      </w:pPr>
    </w:p>
    <w:p w14:paraId="506F212F" w14:textId="70DBEC7B" w:rsidR="00CA62B3" w:rsidRPr="00BE3AE5" w:rsidRDefault="00CA62B3" w:rsidP="00CA62B3">
      <w:pPr>
        <w:pStyle w:val="Heading3"/>
        <w:rPr>
          <w:rFonts w:asciiTheme="minorHAnsi" w:eastAsiaTheme="minorEastAsia" w:hAnsiTheme="minorHAnsi" w:cstheme="minorBidi"/>
          <w:color w:val="auto"/>
          <w:sz w:val="28"/>
          <w:szCs w:val="21"/>
        </w:rPr>
      </w:pPr>
      <w:r w:rsidRPr="00BE3AE5">
        <w:rPr>
          <w:rFonts w:asciiTheme="minorHAnsi" w:eastAsiaTheme="minorEastAsia" w:hAnsiTheme="minorHAnsi" w:cstheme="minorBidi"/>
          <w:color w:val="auto"/>
          <w:sz w:val="28"/>
          <w:szCs w:val="21"/>
        </w:rPr>
        <w:t>Gradient Boost</w:t>
      </w:r>
      <w:bookmarkStart w:id="18" w:name="gradient-boost1"/>
      <w:bookmarkEnd w:id="18"/>
      <w:r w:rsidR="00640903">
        <w:rPr>
          <w:rFonts w:asciiTheme="minorHAnsi" w:eastAsiaTheme="minorEastAsia" w:hAnsiTheme="minorHAnsi" w:cstheme="minorBidi"/>
          <w:color w:val="auto"/>
          <w:sz w:val="28"/>
          <w:szCs w:val="21"/>
        </w:rPr>
        <w:t>:</w:t>
      </w:r>
    </w:p>
    <w:p w14:paraId="08687F1E" w14:textId="77777777" w:rsidR="00640903" w:rsidRDefault="00640903" w:rsidP="00CA62B3">
      <w:pPr>
        <w:pStyle w:val="SourceCode"/>
        <w:rPr>
          <w:rFonts w:asciiTheme="minorHAnsi" w:eastAsiaTheme="minorEastAsia" w:hAnsiTheme="minorHAnsi" w:cstheme="minorBidi"/>
          <w:sz w:val="28"/>
          <w:szCs w:val="21"/>
        </w:rPr>
      </w:pPr>
    </w:p>
    <w:p w14:paraId="0CE2F0CA" w14:textId="72F452A2" w:rsidR="00CA62B3" w:rsidRPr="00BE3AE5" w:rsidRDefault="00640903" w:rsidP="00CA62B3">
      <w:pPr>
        <w:pStyle w:val="SourceCode"/>
        <w:rPr>
          <w:rFonts w:asciiTheme="minorHAnsi" w:eastAsiaTheme="minorEastAsia" w:hAnsiTheme="minorHAnsi" w:cstheme="minorBidi"/>
          <w:sz w:val="28"/>
          <w:szCs w:val="21"/>
        </w:rPr>
      </w:pPr>
      <w:r>
        <w:rPr>
          <w:rFonts w:asciiTheme="minorHAnsi" w:eastAsiaTheme="minorEastAsia" w:hAnsiTheme="minorHAnsi" w:cstheme="minorBidi"/>
          <w:sz w:val="28"/>
          <w:szCs w:val="21"/>
        </w:rPr>
        <w:t xml:space="preserve">Accuracy on test set: </w:t>
      </w:r>
      <w:r w:rsidR="00CA62B3" w:rsidRPr="00BE3AE5">
        <w:rPr>
          <w:rFonts w:asciiTheme="minorHAnsi" w:eastAsiaTheme="minorEastAsia" w:hAnsiTheme="minorHAnsi" w:cstheme="minorBidi"/>
          <w:sz w:val="28"/>
          <w:szCs w:val="21"/>
        </w:rPr>
        <w:t>0.5572192513368984</w:t>
      </w:r>
    </w:p>
    <w:p w14:paraId="793C2423" w14:textId="5F597A4B" w:rsidR="006F1CDA" w:rsidRPr="00BE3AE5" w:rsidRDefault="00CA62B3" w:rsidP="006F1CDA">
      <w:pPr>
        <w:pStyle w:val="SourceCode"/>
        <w:rPr>
          <w:rFonts w:asciiTheme="minorHAnsi" w:eastAsiaTheme="minorEastAsia" w:hAnsiTheme="minorHAnsi" w:cstheme="minorBidi"/>
          <w:sz w:val="28"/>
          <w:szCs w:val="21"/>
        </w:rPr>
      </w:pPr>
      <w:r w:rsidRPr="00BE3AE5">
        <w:rPr>
          <w:rFonts w:asciiTheme="minorHAnsi" w:eastAsiaTheme="minorEastAsia" w:hAnsiTheme="minorHAnsi" w:cstheme="minorBidi"/>
          <w:sz w:val="28"/>
          <w:szCs w:val="21"/>
        </w:rPr>
        <w:t xml:space="preserve">                  </w:t>
      </w:r>
    </w:p>
    <w:p w14:paraId="134339BF" w14:textId="2301815B" w:rsidR="00CA62B3" w:rsidRPr="00BE3AE5" w:rsidRDefault="00CA62B3" w:rsidP="00CA62B3">
      <w:pPr>
        <w:pStyle w:val="SourceCode"/>
        <w:rPr>
          <w:rFonts w:asciiTheme="minorHAnsi" w:eastAsiaTheme="minorEastAsia" w:hAnsiTheme="minorHAnsi" w:cstheme="minorBidi"/>
          <w:sz w:val="28"/>
          <w:szCs w:val="21"/>
        </w:rPr>
      </w:pPr>
    </w:p>
    <w:p w14:paraId="150AFE93" w14:textId="340F9BDE" w:rsidR="00CA62B3" w:rsidRPr="00BE3AE5" w:rsidRDefault="00CA62B3" w:rsidP="00CA62B3">
      <w:pPr>
        <w:pStyle w:val="FirstParagraph"/>
        <w:rPr>
          <w:rFonts w:asciiTheme="minorHAnsi" w:eastAsiaTheme="minorEastAsia" w:hAnsiTheme="minorHAnsi" w:cstheme="minorBidi"/>
          <w:sz w:val="28"/>
          <w:szCs w:val="21"/>
        </w:rPr>
      </w:pPr>
      <w:r w:rsidRPr="00BE3AE5">
        <w:rPr>
          <w:rFonts w:asciiTheme="minorHAnsi" w:eastAsiaTheme="minorEastAsia" w:hAnsiTheme="minorHAnsi" w:cstheme="minorBidi"/>
          <w:sz w:val="28"/>
          <w:szCs w:val="21"/>
        </w:rPr>
        <w:lastRenderedPageBreak/>
        <w:drawing>
          <wp:inline distT="0" distB="0" distL="0" distR="0" wp14:anchorId="79E32380" wp14:editId="3EED6384">
            <wp:extent cx="5334000" cy="3898900"/>
            <wp:effectExtent l="0" t="0" r="0"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334000" cy="3898900"/>
                    </a:xfrm>
                    <a:prstGeom prst="rect">
                      <a:avLst/>
                    </a:prstGeom>
                    <a:solidFill>
                      <a:srgbClr val="FFFFFF"/>
                    </a:solidFill>
                    <a:ln>
                      <a:noFill/>
                    </a:ln>
                  </pic:spPr>
                </pic:pic>
              </a:graphicData>
            </a:graphic>
          </wp:inline>
        </w:drawing>
      </w:r>
    </w:p>
    <w:p w14:paraId="451397F3" w14:textId="16204D9C" w:rsidR="00CA62B3" w:rsidRPr="00BE3AE5" w:rsidRDefault="00CA62B3" w:rsidP="00CA62B3">
      <w:pPr>
        <w:pStyle w:val="SourceCode"/>
        <w:rPr>
          <w:rFonts w:asciiTheme="minorHAnsi" w:eastAsiaTheme="minorEastAsia" w:hAnsiTheme="minorHAnsi" w:cstheme="minorBidi"/>
          <w:sz w:val="28"/>
          <w:szCs w:val="21"/>
        </w:rPr>
      </w:pPr>
    </w:p>
    <w:p w14:paraId="1BB931C7" w14:textId="77777777" w:rsidR="00CA62B3" w:rsidRPr="00BE3AE5" w:rsidRDefault="00CA62B3" w:rsidP="00CA62B3">
      <w:pPr>
        <w:pStyle w:val="SourceCode"/>
        <w:rPr>
          <w:rFonts w:asciiTheme="minorHAnsi" w:eastAsiaTheme="minorEastAsia" w:hAnsiTheme="minorHAnsi" w:cstheme="minorBidi"/>
          <w:sz w:val="28"/>
          <w:szCs w:val="21"/>
        </w:rPr>
      </w:pPr>
    </w:p>
    <w:p w14:paraId="1C1E9E4B" w14:textId="77777777" w:rsidR="00CA62B3" w:rsidRPr="00BE3AE5" w:rsidRDefault="00CA62B3" w:rsidP="00CA62B3"/>
    <w:p w14:paraId="64BA56CD" w14:textId="1D0AFAB1" w:rsidR="009124B7" w:rsidRPr="00BE3AE5" w:rsidRDefault="009124B7" w:rsidP="009124B7"/>
    <w:p w14:paraId="4940088E" w14:textId="1561C343" w:rsidR="009124B7" w:rsidRPr="00BE3AE5" w:rsidRDefault="009124B7" w:rsidP="009124B7"/>
    <w:p w14:paraId="628C9809" w14:textId="1246AAD4" w:rsidR="009124B7" w:rsidRPr="00BE3AE5" w:rsidRDefault="009124B7" w:rsidP="009124B7"/>
    <w:p w14:paraId="0AB7260E" w14:textId="2F3BAE1F" w:rsidR="006A6BAC" w:rsidRPr="00BE3AE5" w:rsidRDefault="006A6BAC" w:rsidP="006A6BAC"/>
    <w:p w14:paraId="1F93963C" w14:textId="77777777" w:rsidR="006A6BAC" w:rsidRPr="00BE3AE5" w:rsidRDefault="006A6BAC" w:rsidP="006A6BAC"/>
    <w:p w14:paraId="677CA242" w14:textId="77777777" w:rsidR="006A6BAC" w:rsidRPr="00BE3AE5" w:rsidRDefault="006A6BAC" w:rsidP="006A6BAC"/>
    <w:p w14:paraId="615809DC" w14:textId="75D265E9" w:rsidR="006A6BAC" w:rsidRPr="00BE3AE5" w:rsidRDefault="006A6BAC" w:rsidP="006A6BAC"/>
    <w:sectPr w:rsidR="006A6BAC" w:rsidRPr="00BE3AE5" w:rsidSect="000512AC">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Consolas">
    <w:panose1 w:val="020B0609020204030204"/>
    <w:charset w:val="00"/>
    <w:family w:val="modern"/>
    <w:pitch w:val="fixed"/>
    <w:sig w:usb0="E00006FF" w:usb1="0000FCFF" w:usb2="00000001" w:usb3="00000000" w:csb0="0000019F" w:csb1="00000000"/>
  </w:font>
  <w:font w:name="Liberation Sans">
    <w:altName w:val="Arial"/>
    <w:charset w:val="01"/>
    <w:family w:val="swiss"/>
    <w:pitch w:val="variable"/>
  </w:font>
  <w:font w:name="Droid Sans Fallback">
    <w:charset w:val="01"/>
    <w:family w:val="auto"/>
    <w:pitch w:val="variable"/>
  </w:font>
  <w:font w:name="Droid Sans Devanagari">
    <w:charset w:val="01"/>
    <w:family w:val="auto"/>
    <w:pitch w:val="variable"/>
  </w:font>
  <w:font w:name="Cambria">
    <w:panose1 w:val="02040503050406030204"/>
    <w:charset w:val="00"/>
    <w:family w:val="roman"/>
    <w:pitch w:val="variable"/>
    <w:sig w:usb0="A00002EF" w:usb1="4000004B" w:usb2="00000000" w:usb3="00000000" w:csb0="0000009F" w:csb1="00000000"/>
  </w:font>
  <w:font w:name="font279">
    <w:altName w:val="Times New Roman"/>
    <w:charset w:val="01"/>
    <w:family w:val="auto"/>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00000001"/>
    <w:name w:val="WWNum1001"/>
    <w:lvl w:ilvl="0">
      <w:start w:val="1"/>
      <w:numFmt w:val="decimal"/>
      <w:lvlText w:val="%1."/>
      <w:lvlJc w:val="left"/>
      <w:pPr>
        <w:tabs>
          <w:tab w:val="num" w:pos="0"/>
        </w:tabs>
        <w:ind w:left="720" w:hanging="480"/>
      </w:pPr>
    </w:lvl>
    <w:lvl w:ilvl="1">
      <w:start w:val="1"/>
      <w:numFmt w:val="lowerLetter"/>
      <w:lvlText w:val="%2."/>
      <w:lvlJc w:val="left"/>
      <w:pPr>
        <w:tabs>
          <w:tab w:val="num" w:pos="0"/>
        </w:tabs>
        <w:ind w:left="1440" w:hanging="480"/>
      </w:pPr>
    </w:lvl>
    <w:lvl w:ilvl="2">
      <w:start w:val="1"/>
      <w:numFmt w:val="lowerRoman"/>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lowerLetter"/>
      <w:lvlText w:val="%5."/>
      <w:lvlJc w:val="left"/>
      <w:pPr>
        <w:tabs>
          <w:tab w:val="num" w:pos="0"/>
        </w:tabs>
        <w:ind w:left="3600" w:hanging="480"/>
      </w:pPr>
    </w:lvl>
    <w:lvl w:ilvl="5">
      <w:start w:val="1"/>
      <w:numFmt w:val="lowerRoman"/>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lowerLetter"/>
      <w:lvlText w:val="%8."/>
      <w:lvlJc w:val="left"/>
      <w:pPr>
        <w:tabs>
          <w:tab w:val="num" w:pos="0"/>
        </w:tabs>
        <w:ind w:left="5760" w:hanging="480"/>
      </w:pPr>
    </w:lvl>
    <w:lvl w:ilvl="8">
      <w:start w:val="1"/>
      <w:numFmt w:val="lowerRoman"/>
      <w:lvlText w:val="%9."/>
      <w:lvlJc w:val="left"/>
      <w:pPr>
        <w:tabs>
          <w:tab w:val="num" w:pos="0"/>
        </w:tabs>
        <w:ind w:left="6480" w:hanging="480"/>
      </w:pPr>
    </w:lvl>
  </w:abstractNum>
  <w:abstractNum w:abstractNumId="1" w15:restartNumberingAfterBreak="0">
    <w:nsid w:val="00000002"/>
    <w:multiLevelType w:val="multilevel"/>
    <w:tmpl w:val="00000002"/>
    <w:name w:val="WWNum1002"/>
    <w:lvl w:ilvl="0">
      <w:start w:val="1"/>
      <w:numFmt w:val="decimal"/>
      <w:lvlText w:val="%1."/>
      <w:lvlJc w:val="left"/>
      <w:pPr>
        <w:tabs>
          <w:tab w:val="num" w:pos="0"/>
        </w:tabs>
        <w:ind w:left="720" w:hanging="480"/>
      </w:pPr>
    </w:lvl>
    <w:lvl w:ilvl="1">
      <w:start w:val="1"/>
      <w:numFmt w:val="lowerLetter"/>
      <w:lvlText w:val="%2."/>
      <w:lvlJc w:val="left"/>
      <w:pPr>
        <w:tabs>
          <w:tab w:val="num" w:pos="0"/>
        </w:tabs>
        <w:ind w:left="1440" w:hanging="480"/>
      </w:pPr>
    </w:lvl>
    <w:lvl w:ilvl="2">
      <w:start w:val="1"/>
      <w:numFmt w:val="lowerRoman"/>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lowerLetter"/>
      <w:lvlText w:val="%5."/>
      <w:lvlJc w:val="left"/>
      <w:pPr>
        <w:tabs>
          <w:tab w:val="num" w:pos="0"/>
        </w:tabs>
        <w:ind w:left="3600" w:hanging="480"/>
      </w:pPr>
    </w:lvl>
    <w:lvl w:ilvl="5">
      <w:start w:val="1"/>
      <w:numFmt w:val="lowerRoman"/>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lowerLetter"/>
      <w:lvlText w:val="%8."/>
      <w:lvlJc w:val="left"/>
      <w:pPr>
        <w:tabs>
          <w:tab w:val="num" w:pos="0"/>
        </w:tabs>
        <w:ind w:left="5760" w:hanging="480"/>
      </w:pPr>
    </w:lvl>
    <w:lvl w:ilvl="8">
      <w:start w:val="1"/>
      <w:numFmt w:val="lowerRoman"/>
      <w:lvlText w:val="%9."/>
      <w:lvlJc w:val="left"/>
      <w:pPr>
        <w:tabs>
          <w:tab w:val="num" w:pos="0"/>
        </w:tabs>
        <w:ind w:left="6480" w:hanging="480"/>
      </w:pPr>
    </w:lvl>
  </w:abstractNum>
  <w:abstractNum w:abstractNumId="2" w15:restartNumberingAfterBreak="0">
    <w:nsid w:val="00000003"/>
    <w:multiLevelType w:val="multilevel"/>
    <w:tmpl w:val="00000003"/>
    <w:name w:val="WWNum1003"/>
    <w:lvl w:ilvl="0">
      <w:start w:val="1"/>
      <w:numFmt w:val="decimal"/>
      <w:lvlText w:val="%1."/>
      <w:lvlJc w:val="left"/>
      <w:pPr>
        <w:tabs>
          <w:tab w:val="num" w:pos="0"/>
        </w:tabs>
        <w:ind w:left="720" w:hanging="480"/>
      </w:pPr>
    </w:lvl>
    <w:lvl w:ilvl="1">
      <w:start w:val="1"/>
      <w:numFmt w:val="lowerLetter"/>
      <w:lvlText w:val="%2."/>
      <w:lvlJc w:val="left"/>
      <w:pPr>
        <w:tabs>
          <w:tab w:val="num" w:pos="0"/>
        </w:tabs>
        <w:ind w:left="1440" w:hanging="480"/>
      </w:pPr>
    </w:lvl>
    <w:lvl w:ilvl="2">
      <w:start w:val="1"/>
      <w:numFmt w:val="lowerRoman"/>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lowerLetter"/>
      <w:lvlText w:val="%5."/>
      <w:lvlJc w:val="left"/>
      <w:pPr>
        <w:tabs>
          <w:tab w:val="num" w:pos="0"/>
        </w:tabs>
        <w:ind w:left="3600" w:hanging="480"/>
      </w:pPr>
    </w:lvl>
    <w:lvl w:ilvl="5">
      <w:start w:val="1"/>
      <w:numFmt w:val="lowerRoman"/>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lowerLetter"/>
      <w:lvlText w:val="%8."/>
      <w:lvlJc w:val="left"/>
      <w:pPr>
        <w:tabs>
          <w:tab w:val="num" w:pos="0"/>
        </w:tabs>
        <w:ind w:left="5760" w:hanging="480"/>
      </w:pPr>
    </w:lvl>
    <w:lvl w:ilvl="8">
      <w:start w:val="1"/>
      <w:numFmt w:val="lowerRoman"/>
      <w:lvlText w:val="%9."/>
      <w:lvlJc w:val="left"/>
      <w:pPr>
        <w:tabs>
          <w:tab w:val="num" w:pos="0"/>
        </w:tabs>
        <w:ind w:left="6480" w:hanging="480"/>
      </w:pPr>
    </w:lvl>
  </w:abstractNum>
  <w:abstractNum w:abstractNumId="3" w15:restartNumberingAfterBreak="0">
    <w:nsid w:val="00000004"/>
    <w:multiLevelType w:val="multilevel"/>
    <w:tmpl w:val="00000004"/>
    <w:name w:val="WWNum1004"/>
    <w:lvl w:ilvl="0">
      <w:start w:val="1"/>
      <w:numFmt w:val="decimal"/>
      <w:lvlText w:val="%1."/>
      <w:lvlJc w:val="left"/>
      <w:pPr>
        <w:tabs>
          <w:tab w:val="num" w:pos="0"/>
        </w:tabs>
        <w:ind w:left="720" w:hanging="480"/>
      </w:pPr>
    </w:lvl>
    <w:lvl w:ilvl="1">
      <w:start w:val="1"/>
      <w:numFmt w:val="lowerLetter"/>
      <w:lvlText w:val="%2."/>
      <w:lvlJc w:val="left"/>
      <w:pPr>
        <w:tabs>
          <w:tab w:val="num" w:pos="0"/>
        </w:tabs>
        <w:ind w:left="1440" w:hanging="480"/>
      </w:pPr>
    </w:lvl>
    <w:lvl w:ilvl="2">
      <w:start w:val="1"/>
      <w:numFmt w:val="lowerRoman"/>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lowerLetter"/>
      <w:lvlText w:val="%5."/>
      <w:lvlJc w:val="left"/>
      <w:pPr>
        <w:tabs>
          <w:tab w:val="num" w:pos="0"/>
        </w:tabs>
        <w:ind w:left="3600" w:hanging="480"/>
      </w:pPr>
    </w:lvl>
    <w:lvl w:ilvl="5">
      <w:start w:val="1"/>
      <w:numFmt w:val="lowerRoman"/>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lowerLetter"/>
      <w:lvlText w:val="%8."/>
      <w:lvlJc w:val="left"/>
      <w:pPr>
        <w:tabs>
          <w:tab w:val="num" w:pos="0"/>
        </w:tabs>
        <w:ind w:left="5760" w:hanging="480"/>
      </w:pPr>
    </w:lvl>
    <w:lvl w:ilvl="8">
      <w:start w:val="1"/>
      <w:numFmt w:val="lowerRoman"/>
      <w:lvlText w:val="%9."/>
      <w:lvlJc w:val="left"/>
      <w:pPr>
        <w:tabs>
          <w:tab w:val="num" w:pos="0"/>
        </w:tabs>
        <w:ind w:left="6480" w:hanging="480"/>
      </w:pPr>
    </w:lvl>
  </w:abstractNum>
  <w:abstractNum w:abstractNumId="4" w15:restartNumberingAfterBreak="0">
    <w:nsid w:val="00000005"/>
    <w:multiLevelType w:val="multilevel"/>
    <w:tmpl w:val="00000005"/>
    <w:name w:val="WWNum1005"/>
    <w:lvl w:ilvl="0">
      <w:start w:val="1"/>
      <w:numFmt w:val="decimal"/>
      <w:lvlText w:val="%1."/>
      <w:lvlJc w:val="left"/>
      <w:pPr>
        <w:tabs>
          <w:tab w:val="num" w:pos="0"/>
        </w:tabs>
        <w:ind w:left="720" w:hanging="480"/>
      </w:pPr>
    </w:lvl>
    <w:lvl w:ilvl="1">
      <w:start w:val="1"/>
      <w:numFmt w:val="lowerLetter"/>
      <w:lvlText w:val="%2."/>
      <w:lvlJc w:val="left"/>
      <w:pPr>
        <w:tabs>
          <w:tab w:val="num" w:pos="0"/>
        </w:tabs>
        <w:ind w:left="1440" w:hanging="480"/>
      </w:pPr>
    </w:lvl>
    <w:lvl w:ilvl="2">
      <w:start w:val="1"/>
      <w:numFmt w:val="lowerRoman"/>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lowerLetter"/>
      <w:lvlText w:val="%5."/>
      <w:lvlJc w:val="left"/>
      <w:pPr>
        <w:tabs>
          <w:tab w:val="num" w:pos="0"/>
        </w:tabs>
        <w:ind w:left="3600" w:hanging="480"/>
      </w:pPr>
    </w:lvl>
    <w:lvl w:ilvl="5">
      <w:start w:val="1"/>
      <w:numFmt w:val="lowerRoman"/>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lowerLetter"/>
      <w:lvlText w:val="%8."/>
      <w:lvlJc w:val="left"/>
      <w:pPr>
        <w:tabs>
          <w:tab w:val="num" w:pos="0"/>
        </w:tabs>
        <w:ind w:left="5760" w:hanging="480"/>
      </w:pPr>
    </w:lvl>
    <w:lvl w:ilvl="8">
      <w:start w:val="1"/>
      <w:numFmt w:val="lowerRoman"/>
      <w:lvlText w:val="%9."/>
      <w:lvlJc w:val="left"/>
      <w:pPr>
        <w:tabs>
          <w:tab w:val="num" w:pos="0"/>
        </w:tabs>
        <w:ind w:left="6480" w:hanging="480"/>
      </w:pPr>
    </w:lvl>
  </w:abstractNum>
  <w:abstractNum w:abstractNumId="5" w15:restartNumberingAfterBreak="0">
    <w:nsid w:val="00000006"/>
    <w:multiLevelType w:val="multilevel"/>
    <w:tmpl w:val="00000006"/>
    <w:name w:val="WWNum1006"/>
    <w:lvl w:ilvl="0">
      <w:start w:val="1"/>
      <w:numFmt w:val="decimal"/>
      <w:lvlText w:val="%1."/>
      <w:lvlJc w:val="left"/>
      <w:pPr>
        <w:tabs>
          <w:tab w:val="num" w:pos="0"/>
        </w:tabs>
        <w:ind w:left="720" w:hanging="480"/>
      </w:pPr>
    </w:lvl>
    <w:lvl w:ilvl="1">
      <w:start w:val="1"/>
      <w:numFmt w:val="lowerLetter"/>
      <w:lvlText w:val="%2."/>
      <w:lvlJc w:val="left"/>
      <w:pPr>
        <w:tabs>
          <w:tab w:val="num" w:pos="0"/>
        </w:tabs>
        <w:ind w:left="1440" w:hanging="480"/>
      </w:pPr>
    </w:lvl>
    <w:lvl w:ilvl="2">
      <w:start w:val="1"/>
      <w:numFmt w:val="lowerRoman"/>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lowerLetter"/>
      <w:lvlText w:val="%5."/>
      <w:lvlJc w:val="left"/>
      <w:pPr>
        <w:tabs>
          <w:tab w:val="num" w:pos="0"/>
        </w:tabs>
        <w:ind w:left="3600" w:hanging="480"/>
      </w:pPr>
    </w:lvl>
    <w:lvl w:ilvl="5">
      <w:start w:val="1"/>
      <w:numFmt w:val="lowerRoman"/>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lowerLetter"/>
      <w:lvlText w:val="%8."/>
      <w:lvlJc w:val="left"/>
      <w:pPr>
        <w:tabs>
          <w:tab w:val="num" w:pos="0"/>
        </w:tabs>
        <w:ind w:left="5760" w:hanging="480"/>
      </w:pPr>
    </w:lvl>
    <w:lvl w:ilvl="8">
      <w:start w:val="1"/>
      <w:numFmt w:val="lowerRoman"/>
      <w:lvlText w:val="%9."/>
      <w:lvlJc w:val="left"/>
      <w:pPr>
        <w:tabs>
          <w:tab w:val="num" w:pos="0"/>
        </w:tabs>
        <w:ind w:left="6480" w:hanging="480"/>
      </w:pPr>
    </w:lvl>
  </w:abstractNum>
  <w:abstractNum w:abstractNumId="6" w15:restartNumberingAfterBreak="0">
    <w:nsid w:val="00000007"/>
    <w:multiLevelType w:val="multilevel"/>
    <w:tmpl w:val="00000007"/>
    <w:name w:val="WWNum1007"/>
    <w:lvl w:ilvl="0">
      <w:start w:val="1"/>
      <w:numFmt w:val="decimal"/>
      <w:lvlText w:val="%1."/>
      <w:lvlJc w:val="left"/>
      <w:pPr>
        <w:tabs>
          <w:tab w:val="num" w:pos="0"/>
        </w:tabs>
        <w:ind w:left="720" w:hanging="480"/>
      </w:pPr>
    </w:lvl>
    <w:lvl w:ilvl="1">
      <w:start w:val="1"/>
      <w:numFmt w:val="lowerLetter"/>
      <w:lvlText w:val="%2."/>
      <w:lvlJc w:val="left"/>
      <w:pPr>
        <w:tabs>
          <w:tab w:val="num" w:pos="0"/>
        </w:tabs>
        <w:ind w:left="1440" w:hanging="480"/>
      </w:pPr>
    </w:lvl>
    <w:lvl w:ilvl="2">
      <w:start w:val="1"/>
      <w:numFmt w:val="lowerRoman"/>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lowerLetter"/>
      <w:lvlText w:val="%5."/>
      <w:lvlJc w:val="left"/>
      <w:pPr>
        <w:tabs>
          <w:tab w:val="num" w:pos="0"/>
        </w:tabs>
        <w:ind w:left="3600" w:hanging="480"/>
      </w:pPr>
    </w:lvl>
    <w:lvl w:ilvl="5">
      <w:start w:val="1"/>
      <w:numFmt w:val="lowerRoman"/>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lowerLetter"/>
      <w:lvlText w:val="%8."/>
      <w:lvlJc w:val="left"/>
      <w:pPr>
        <w:tabs>
          <w:tab w:val="num" w:pos="0"/>
        </w:tabs>
        <w:ind w:left="5760" w:hanging="480"/>
      </w:pPr>
    </w:lvl>
    <w:lvl w:ilvl="8">
      <w:start w:val="1"/>
      <w:numFmt w:val="lowerRoman"/>
      <w:lvlText w:val="%9."/>
      <w:lvlJc w:val="left"/>
      <w:pPr>
        <w:tabs>
          <w:tab w:val="num" w:pos="0"/>
        </w:tabs>
        <w:ind w:left="6480" w:hanging="480"/>
      </w:pPr>
    </w:lvl>
  </w:abstractNum>
  <w:abstractNum w:abstractNumId="7" w15:restartNumberingAfterBreak="0">
    <w:nsid w:val="00000008"/>
    <w:multiLevelType w:val="multilevel"/>
    <w:tmpl w:val="0000000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8" w15:restartNumberingAfterBreak="0">
    <w:nsid w:val="053A303E"/>
    <w:multiLevelType w:val="hybridMultilevel"/>
    <w:tmpl w:val="D870F2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25BB29D7"/>
    <w:multiLevelType w:val="hybridMultilevel"/>
    <w:tmpl w:val="D870F2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9DB3D07"/>
    <w:multiLevelType w:val="hybridMultilevel"/>
    <w:tmpl w:val="D870F2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C1064EF"/>
    <w:multiLevelType w:val="hybridMultilevel"/>
    <w:tmpl w:val="04E65D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69D437A"/>
    <w:multiLevelType w:val="hybridMultilevel"/>
    <w:tmpl w:val="A1082C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5DC2981"/>
    <w:multiLevelType w:val="hybridMultilevel"/>
    <w:tmpl w:val="D55494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43E7D0B"/>
    <w:multiLevelType w:val="hybridMultilevel"/>
    <w:tmpl w:val="D0B652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12"/>
  </w:num>
  <w:num w:numId="3">
    <w:abstractNumId w:val="10"/>
  </w:num>
  <w:num w:numId="4">
    <w:abstractNumId w:val="8"/>
  </w:num>
  <w:num w:numId="5">
    <w:abstractNumId w:val="15"/>
  </w:num>
  <w:num w:numId="6">
    <w:abstractNumId w:val="14"/>
  </w:num>
  <w:num w:numId="7">
    <w:abstractNumId w:val="13"/>
  </w:num>
  <w:num w:numId="8">
    <w:abstractNumId w:val="0"/>
  </w:num>
  <w:num w:numId="9">
    <w:abstractNumId w:val="1"/>
  </w:num>
  <w:num w:numId="10">
    <w:abstractNumId w:val="2"/>
  </w:num>
  <w:num w:numId="11">
    <w:abstractNumId w:val="3"/>
  </w:num>
  <w:num w:numId="12">
    <w:abstractNumId w:val="4"/>
  </w:num>
  <w:num w:numId="13">
    <w:abstractNumId w:val="5"/>
  </w:num>
  <w:num w:numId="14">
    <w:abstractNumId w:val="6"/>
  </w:num>
  <w:num w:numId="15">
    <w:abstractNumId w:val="7"/>
  </w:num>
  <w:num w:numId="16">
    <w:abstractNumId w:val="9"/>
  </w:num>
  <w:num w:numId="17">
    <w:abstractNumId w:val="9"/>
  </w:num>
  <w:num w:numId="18">
    <w:abstractNumId w:val="9"/>
  </w:num>
  <w:num w:numId="19">
    <w:abstractNumId w:val="9"/>
  </w:num>
  <w:num w:numId="20">
    <w:abstractNumId w:val="9"/>
  </w:num>
  <w:num w:numId="21">
    <w:abstractNumId w:val="9"/>
  </w:num>
  <w:num w:numId="22">
    <w:abstractNumId w:val="9"/>
  </w:num>
  <w:num w:numId="23">
    <w:abstractNumId w:val="9"/>
  </w:num>
  <w:num w:numId="24">
    <w:abstractNumId w:val="9"/>
  </w:num>
  <w:num w:numId="2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12AC"/>
    <w:rsid w:val="00007491"/>
    <w:rsid w:val="000165D0"/>
    <w:rsid w:val="00035329"/>
    <w:rsid w:val="000451AC"/>
    <w:rsid w:val="000512AC"/>
    <w:rsid w:val="000555DC"/>
    <w:rsid w:val="00057364"/>
    <w:rsid w:val="000959D2"/>
    <w:rsid w:val="000A7726"/>
    <w:rsid w:val="00141B71"/>
    <w:rsid w:val="00151515"/>
    <w:rsid w:val="00162483"/>
    <w:rsid w:val="001A2D23"/>
    <w:rsid w:val="001B5C1D"/>
    <w:rsid w:val="001C17AD"/>
    <w:rsid w:val="00230C0B"/>
    <w:rsid w:val="00253702"/>
    <w:rsid w:val="00261538"/>
    <w:rsid w:val="00284B30"/>
    <w:rsid w:val="002940C6"/>
    <w:rsid w:val="002B6322"/>
    <w:rsid w:val="002E7D40"/>
    <w:rsid w:val="002F0485"/>
    <w:rsid w:val="003047C2"/>
    <w:rsid w:val="00333206"/>
    <w:rsid w:val="003703BC"/>
    <w:rsid w:val="003918BE"/>
    <w:rsid w:val="003A6B44"/>
    <w:rsid w:val="003E7060"/>
    <w:rsid w:val="003F4B8F"/>
    <w:rsid w:val="00412CB9"/>
    <w:rsid w:val="00433D38"/>
    <w:rsid w:val="00460F9F"/>
    <w:rsid w:val="004803F2"/>
    <w:rsid w:val="00482ABE"/>
    <w:rsid w:val="004E4380"/>
    <w:rsid w:val="00521B8B"/>
    <w:rsid w:val="0052717A"/>
    <w:rsid w:val="00532794"/>
    <w:rsid w:val="00544B7F"/>
    <w:rsid w:val="005456E8"/>
    <w:rsid w:val="00562DBA"/>
    <w:rsid w:val="005879C3"/>
    <w:rsid w:val="005B0B8D"/>
    <w:rsid w:val="00623772"/>
    <w:rsid w:val="00640903"/>
    <w:rsid w:val="00673303"/>
    <w:rsid w:val="0068375F"/>
    <w:rsid w:val="006A04A9"/>
    <w:rsid w:val="006A6BAC"/>
    <w:rsid w:val="006D4DAB"/>
    <w:rsid w:val="006E5611"/>
    <w:rsid w:val="006F1CDA"/>
    <w:rsid w:val="00733A00"/>
    <w:rsid w:val="00745198"/>
    <w:rsid w:val="00746868"/>
    <w:rsid w:val="00792949"/>
    <w:rsid w:val="007C2541"/>
    <w:rsid w:val="007D6D80"/>
    <w:rsid w:val="00821810"/>
    <w:rsid w:val="00821C6E"/>
    <w:rsid w:val="00832045"/>
    <w:rsid w:val="00864AF6"/>
    <w:rsid w:val="00896EA8"/>
    <w:rsid w:val="008C070B"/>
    <w:rsid w:val="008C28C4"/>
    <w:rsid w:val="008D3E36"/>
    <w:rsid w:val="009124B7"/>
    <w:rsid w:val="009464F3"/>
    <w:rsid w:val="009B2CE3"/>
    <w:rsid w:val="00A03429"/>
    <w:rsid w:val="00A260E6"/>
    <w:rsid w:val="00A44CA6"/>
    <w:rsid w:val="00A760C8"/>
    <w:rsid w:val="00A76AC7"/>
    <w:rsid w:val="00AB7F47"/>
    <w:rsid w:val="00AC0DE0"/>
    <w:rsid w:val="00B000A2"/>
    <w:rsid w:val="00B037BD"/>
    <w:rsid w:val="00B12BD9"/>
    <w:rsid w:val="00BB4B52"/>
    <w:rsid w:val="00BC5148"/>
    <w:rsid w:val="00BE3AE5"/>
    <w:rsid w:val="00BF4FB1"/>
    <w:rsid w:val="00C34EA8"/>
    <w:rsid w:val="00C51EB4"/>
    <w:rsid w:val="00C74EB5"/>
    <w:rsid w:val="00C93D88"/>
    <w:rsid w:val="00CA62B3"/>
    <w:rsid w:val="00CD01C0"/>
    <w:rsid w:val="00CD0878"/>
    <w:rsid w:val="00D578F4"/>
    <w:rsid w:val="00D671D5"/>
    <w:rsid w:val="00D9605D"/>
    <w:rsid w:val="00DB3514"/>
    <w:rsid w:val="00DB531E"/>
    <w:rsid w:val="00DF079C"/>
    <w:rsid w:val="00E04803"/>
    <w:rsid w:val="00E20D43"/>
    <w:rsid w:val="00E22C34"/>
    <w:rsid w:val="00E22EBD"/>
    <w:rsid w:val="00E63802"/>
    <w:rsid w:val="00EE1667"/>
    <w:rsid w:val="00EF4E94"/>
    <w:rsid w:val="00F446E0"/>
    <w:rsid w:val="00F70F11"/>
    <w:rsid w:val="00F744FA"/>
    <w:rsid w:val="00F75B63"/>
    <w:rsid w:val="00FA503B"/>
    <w:rsid w:val="00FB1154"/>
    <w:rsid w:val="00FC2F1F"/>
    <w:rsid w:val="00FC5B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colormenu v:ext="edit" fillcolor="none [1301]"/>
    </o:shapedefaults>
    <o:shapelayout v:ext="edit">
      <o:idmap v:ext="edit" data="1"/>
    </o:shapelayout>
  </w:shapeDefaults>
  <w:decimalSymbol w:val="."/>
  <w:listSeparator w:val=","/>
  <w14:docId w14:val="66D16CA7"/>
  <w15:chartTrackingRefBased/>
  <w15:docId w15:val="{822F8705-1877-4A39-B325-C3F2DAAEF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8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B7F47"/>
  </w:style>
  <w:style w:type="paragraph" w:styleId="Heading1">
    <w:name w:val="heading 1"/>
    <w:basedOn w:val="Normal"/>
    <w:next w:val="Normal"/>
    <w:link w:val="Heading1Char"/>
    <w:uiPriority w:val="9"/>
    <w:qFormat/>
    <w:rsid w:val="00AB7F4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AB7F47"/>
    <w:pPr>
      <w:keepNext/>
      <w:keepLines/>
      <w:spacing w:before="40" w:after="0"/>
      <w:outlineLvl w:val="1"/>
    </w:pPr>
    <w:rPr>
      <w:rFonts w:asciiTheme="majorHAnsi" w:eastAsiaTheme="majorEastAsia" w:hAnsiTheme="majorHAnsi" w:cstheme="majorBidi"/>
      <w:color w:val="2E74B5" w:themeColor="accent1" w:themeShade="BF"/>
      <w:sz w:val="28"/>
      <w:szCs w:val="28"/>
    </w:rPr>
  </w:style>
  <w:style w:type="paragraph" w:styleId="Heading3">
    <w:name w:val="heading 3"/>
    <w:basedOn w:val="Normal"/>
    <w:next w:val="Normal"/>
    <w:link w:val="Heading3Char"/>
    <w:uiPriority w:val="9"/>
    <w:unhideWhenUsed/>
    <w:qFormat/>
    <w:rsid w:val="00AB7F47"/>
    <w:pPr>
      <w:keepNext/>
      <w:keepLines/>
      <w:spacing w:before="40" w:after="0"/>
      <w:outlineLvl w:val="2"/>
    </w:pPr>
    <w:rPr>
      <w:rFonts w:asciiTheme="majorHAnsi" w:eastAsiaTheme="majorEastAsia" w:hAnsiTheme="majorHAnsi" w:cstheme="majorBidi"/>
      <w:color w:val="1F4E79" w:themeColor="accent1" w:themeShade="80"/>
      <w:sz w:val="24"/>
      <w:szCs w:val="24"/>
    </w:rPr>
  </w:style>
  <w:style w:type="paragraph" w:styleId="Heading4">
    <w:name w:val="heading 4"/>
    <w:basedOn w:val="Normal"/>
    <w:next w:val="Normal"/>
    <w:link w:val="Heading4Char"/>
    <w:uiPriority w:val="9"/>
    <w:unhideWhenUsed/>
    <w:qFormat/>
    <w:rsid w:val="00AB7F47"/>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AB7F47"/>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AB7F47"/>
    <w:pPr>
      <w:keepNext/>
      <w:keepLines/>
      <w:spacing w:before="40" w:after="0"/>
      <w:outlineLvl w:val="5"/>
    </w:pPr>
    <w:rPr>
      <w:rFonts w:asciiTheme="majorHAnsi" w:eastAsiaTheme="majorEastAsia" w:hAnsiTheme="majorHAnsi" w:cstheme="majorBidi"/>
      <w:color w:val="1F4E79" w:themeColor="accent1" w:themeShade="80"/>
    </w:rPr>
  </w:style>
  <w:style w:type="paragraph" w:styleId="Heading7">
    <w:name w:val="heading 7"/>
    <w:basedOn w:val="Normal"/>
    <w:next w:val="Normal"/>
    <w:link w:val="Heading7Char"/>
    <w:uiPriority w:val="9"/>
    <w:unhideWhenUsed/>
    <w:qFormat/>
    <w:rsid w:val="00AB7F47"/>
    <w:pPr>
      <w:keepNext/>
      <w:keepLines/>
      <w:spacing w:before="40" w:after="0"/>
      <w:outlineLvl w:val="6"/>
    </w:pPr>
    <w:rPr>
      <w:rFonts w:asciiTheme="majorHAnsi" w:eastAsiaTheme="majorEastAsia" w:hAnsiTheme="majorHAnsi" w:cstheme="majorBidi"/>
      <w:i/>
      <w:iCs/>
      <w:color w:val="1F4E79" w:themeColor="accent1" w:themeShade="80"/>
    </w:rPr>
  </w:style>
  <w:style w:type="paragraph" w:styleId="Heading8">
    <w:name w:val="heading 8"/>
    <w:basedOn w:val="Normal"/>
    <w:next w:val="Normal"/>
    <w:link w:val="Heading8Char"/>
    <w:uiPriority w:val="9"/>
    <w:unhideWhenUsed/>
    <w:qFormat/>
    <w:rsid w:val="00AB7F47"/>
    <w:pPr>
      <w:keepNext/>
      <w:keepLines/>
      <w:spacing w:before="40" w:after="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unhideWhenUsed/>
    <w:qFormat/>
    <w:rsid w:val="00AB7F47"/>
    <w:pPr>
      <w:keepNext/>
      <w:keepLines/>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B7F47"/>
    <w:pPr>
      <w:spacing w:after="0"/>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sid w:val="00AB7F47"/>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AB7F47"/>
    <w:pPr>
      <w:numPr>
        <w:ilvl w:val="1"/>
      </w:numPr>
    </w:pPr>
    <w:rPr>
      <w:color w:val="5A5A5A" w:themeColor="text1" w:themeTint="A5"/>
      <w:spacing w:val="15"/>
    </w:rPr>
  </w:style>
  <w:style w:type="character" w:customStyle="1" w:styleId="SubtitleChar">
    <w:name w:val="Subtitle Char"/>
    <w:basedOn w:val="DefaultParagraphFont"/>
    <w:link w:val="Subtitle"/>
    <w:uiPriority w:val="11"/>
    <w:rsid w:val="00AB7F47"/>
    <w:rPr>
      <w:color w:val="5A5A5A" w:themeColor="text1" w:themeTint="A5"/>
      <w:spacing w:val="15"/>
    </w:rPr>
  </w:style>
  <w:style w:type="paragraph" w:styleId="ListParagraph">
    <w:name w:val="List Paragraph"/>
    <w:basedOn w:val="Normal"/>
    <w:uiPriority w:val="34"/>
    <w:qFormat/>
    <w:rsid w:val="00460F9F"/>
    <w:pPr>
      <w:ind w:left="720"/>
      <w:contextualSpacing/>
    </w:pPr>
  </w:style>
  <w:style w:type="character" w:customStyle="1" w:styleId="Heading1Char">
    <w:name w:val="Heading 1 Char"/>
    <w:basedOn w:val="DefaultParagraphFont"/>
    <w:link w:val="Heading1"/>
    <w:uiPriority w:val="9"/>
    <w:rsid w:val="00AB7F47"/>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AB7F47"/>
    <w:rPr>
      <w:rFonts w:asciiTheme="majorHAnsi" w:eastAsiaTheme="majorEastAsia" w:hAnsiTheme="majorHAnsi" w:cstheme="majorBidi"/>
      <w:color w:val="2E74B5" w:themeColor="accent1" w:themeShade="BF"/>
      <w:sz w:val="28"/>
      <w:szCs w:val="28"/>
    </w:rPr>
  </w:style>
  <w:style w:type="character" w:customStyle="1" w:styleId="Heading3Char">
    <w:name w:val="Heading 3 Char"/>
    <w:basedOn w:val="DefaultParagraphFont"/>
    <w:link w:val="Heading3"/>
    <w:uiPriority w:val="9"/>
    <w:rsid w:val="00AB7F47"/>
    <w:rPr>
      <w:rFonts w:asciiTheme="majorHAnsi" w:eastAsiaTheme="majorEastAsia" w:hAnsiTheme="majorHAnsi" w:cstheme="majorBidi"/>
      <w:color w:val="1F4E79" w:themeColor="accent1" w:themeShade="80"/>
      <w:sz w:val="24"/>
      <w:szCs w:val="24"/>
    </w:rPr>
  </w:style>
  <w:style w:type="character" w:customStyle="1" w:styleId="Heading4Char">
    <w:name w:val="Heading 4 Char"/>
    <w:basedOn w:val="DefaultParagraphFont"/>
    <w:link w:val="Heading4"/>
    <w:uiPriority w:val="9"/>
    <w:rsid w:val="00AB7F47"/>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AB7F47"/>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rsid w:val="00AB7F47"/>
    <w:rPr>
      <w:rFonts w:asciiTheme="majorHAnsi" w:eastAsiaTheme="majorEastAsia" w:hAnsiTheme="majorHAnsi" w:cstheme="majorBidi"/>
      <w:color w:val="1F4E79" w:themeColor="accent1" w:themeShade="80"/>
    </w:rPr>
  </w:style>
  <w:style w:type="character" w:customStyle="1" w:styleId="Heading7Char">
    <w:name w:val="Heading 7 Char"/>
    <w:basedOn w:val="DefaultParagraphFont"/>
    <w:link w:val="Heading7"/>
    <w:uiPriority w:val="9"/>
    <w:rsid w:val="00AB7F47"/>
    <w:rPr>
      <w:rFonts w:asciiTheme="majorHAnsi" w:eastAsiaTheme="majorEastAsia" w:hAnsiTheme="majorHAnsi" w:cstheme="majorBidi"/>
      <w:i/>
      <w:iCs/>
      <w:color w:val="1F4E79" w:themeColor="accent1" w:themeShade="80"/>
    </w:rPr>
  </w:style>
  <w:style w:type="character" w:customStyle="1" w:styleId="Heading8Char">
    <w:name w:val="Heading 8 Char"/>
    <w:basedOn w:val="DefaultParagraphFont"/>
    <w:link w:val="Heading8"/>
    <w:uiPriority w:val="9"/>
    <w:rsid w:val="00AB7F47"/>
    <w:rPr>
      <w:rFonts w:asciiTheme="majorHAnsi" w:eastAsiaTheme="majorEastAsia" w:hAnsiTheme="majorHAnsi" w:cstheme="majorBidi"/>
      <w:color w:val="262626" w:themeColor="text1" w:themeTint="D9"/>
      <w:sz w:val="21"/>
      <w:szCs w:val="21"/>
    </w:rPr>
  </w:style>
  <w:style w:type="character" w:customStyle="1" w:styleId="Heading9Char">
    <w:name w:val="Heading 9 Char"/>
    <w:basedOn w:val="DefaultParagraphFont"/>
    <w:link w:val="Heading9"/>
    <w:uiPriority w:val="9"/>
    <w:rsid w:val="00AB7F47"/>
    <w:rPr>
      <w:rFonts w:asciiTheme="majorHAnsi" w:eastAsiaTheme="majorEastAsia" w:hAnsiTheme="majorHAnsi" w:cstheme="majorBidi"/>
      <w:i/>
      <w:iCs/>
      <w:color w:val="262626" w:themeColor="text1" w:themeTint="D9"/>
      <w:sz w:val="21"/>
      <w:szCs w:val="21"/>
    </w:rPr>
  </w:style>
  <w:style w:type="character" w:customStyle="1" w:styleId="BodyTextChar">
    <w:name w:val="Body Text Char"/>
    <w:basedOn w:val="DefaultParagraphFont"/>
    <w:rsid w:val="00CA62B3"/>
  </w:style>
  <w:style w:type="character" w:customStyle="1" w:styleId="VerbatimChar">
    <w:name w:val="Verbatim Char"/>
    <w:basedOn w:val="BodyTextChar"/>
    <w:rsid w:val="00CA62B3"/>
    <w:rPr>
      <w:rFonts w:ascii="Consolas" w:hAnsi="Consolas"/>
      <w:sz w:val="22"/>
    </w:rPr>
  </w:style>
  <w:style w:type="character" w:customStyle="1" w:styleId="SectionNumber">
    <w:name w:val="Section Number"/>
    <w:basedOn w:val="BodyTextChar"/>
    <w:rsid w:val="00CA62B3"/>
  </w:style>
  <w:style w:type="character" w:customStyle="1" w:styleId="FootnoteCharacters">
    <w:name w:val="Footnote Characters"/>
    <w:basedOn w:val="BodyTextChar"/>
    <w:rsid w:val="00CA62B3"/>
    <w:rPr>
      <w:vertAlign w:val="superscript"/>
    </w:rPr>
  </w:style>
  <w:style w:type="character" w:styleId="FootnoteReference">
    <w:name w:val="footnote reference"/>
    <w:rsid w:val="00CA62B3"/>
    <w:rPr>
      <w:vertAlign w:val="superscript"/>
    </w:rPr>
  </w:style>
  <w:style w:type="character" w:styleId="Hyperlink">
    <w:name w:val="Hyperlink"/>
    <w:basedOn w:val="BodyTextChar"/>
    <w:rsid w:val="00CA62B3"/>
    <w:rPr>
      <w:color w:val="4F81BD"/>
    </w:rPr>
  </w:style>
  <w:style w:type="character" w:customStyle="1" w:styleId="KeywordTok">
    <w:name w:val="KeywordTok"/>
    <w:basedOn w:val="VerbatimChar"/>
    <w:rsid w:val="00CA62B3"/>
    <w:rPr>
      <w:rFonts w:ascii="Consolas" w:hAnsi="Consolas"/>
      <w:b/>
      <w:color w:val="007020"/>
      <w:sz w:val="22"/>
    </w:rPr>
  </w:style>
  <w:style w:type="character" w:customStyle="1" w:styleId="DataTypeTok">
    <w:name w:val="DataTypeTok"/>
    <w:basedOn w:val="VerbatimChar"/>
    <w:rsid w:val="00CA62B3"/>
    <w:rPr>
      <w:rFonts w:ascii="Consolas" w:hAnsi="Consolas"/>
      <w:color w:val="902000"/>
      <w:sz w:val="22"/>
    </w:rPr>
  </w:style>
  <w:style w:type="character" w:customStyle="1" w:styleId="DecValTok">
    <w:name w:val="DecValTok"/>
    <w:basedOn w:val="VerbatimChar"/>
    <w:rsid w:val="00CA62B3"/>
    <w:rPr>
      <w:rFonts w:ascii="Consolas" w:hAnsi="Consolas"/>
      <w:color w:val="40A070"/>
      <w:sz w:val="22"/>
    </w:rPr>
  </w:style>
  <w:style w:type="character" w:customStyle="1" w:styleId="BaseNTok">
    <w:name w:val="BaseNTok"/>
    <w:basedOn w:val="VerbatimChar"/>
    <w:rsid w:val="00CA62B3"/>
    <w:rPr>
      <w:rFonts w:ascii="Consolas" w:hAnsi="Consolas"/>
      <w:color w:val="40A070"/>
      <w:sz w:val="22"/>
    </w:rPr>
  </w:style>
  <w:style w:type="character" w:customStyle="1" w:styleId="FloatTok">
    <w:name w:val="FloatTok"/>
    <w:basedOn w:val="VerbatimChar"/>
    <w:rsid w:val="00CA62B3"/>
    <w:rPr>
      <w:rFonts w:ascii="Consolas" w:hAnsi="Consolas"/>
      <w:color w:val="40A070"/>
      <w:sz w:val="22"/>
    </w:rPr>
  </w:style>
  <w:style w:type="character" w:customStyle="1" w:styleId="ConstantTok">
    <w:name w:val="ConstantTok"/>
    <w:basedOn w:val="VerbatimChar"/>
    <w:rsid w:val="00CA62B3"/>
    <w:rPr>
      <w:rFonts w:ascii="Consolas" w:hAnsi="Consolas"/>
      <w:color w:val="880000"/>
      <w:sz w:val="22"/>
    </w:rPr>
  </w:style>
  <w:style w:type="character" w:customStyle="1" w:styleId="CharTok">
    <w:name w:val="CharTok"/>
    <w:basedOn w:val="VerbatimChar"/>
    <w:rsid w:val="00CA62B3"/>
    <w:rPr>
      <w:rFonts w:ascii="Consolas" w:hAnsi="Consolas"/>
      <w:color w:val="4070A0"/>
      <w:sz w:val="22"/>
    </w:rPr>
  </w:style>
  <w:style w:type="character" w:customStyle="1" w:styleId="SpecialCharTok">
    <w:name w:val="SpecialCharTok"/>
    <w:basedOn w:val="VerbatimChar"/>
    <w:rsid w:val="00CA62B3"/>
    <w:rPr>
      <w:rFonts w:ascii="Consolas" w:hAnsi="Consolas"/>
      <w:color w:val="4070A0"/>
      <w:sz w:val="22"/>
    </w:rPr>
  </w:style>
  <w:style w:type="character" w:customStyle="1" w:styleId="StringTok">
    <w:name w:val="StringTok"/>
    <w:basedOn w:val="VerbatimChar"/>
    <w:rsid w:val="00CA62B3"/>
    <w:rPr>
      <w:rFonts w:ascii="Consolas" w:hAnsi="Consolas"/>
      <w:color w:val="4070A0"/>
      <w:sz w:val="22"/>
    </w:rPr>
  </w:style>
  <w:style w:type="character" w:customStyle="1" w:styleId="VerbatimStringTok">
    <w:name w:val="VerbatimStringTok"/>
    <w:basedOn w:val="VerbatimChar"/>
    <w:rsid w:val="00CA62B3"/>
    <w:rPr>
      <w:rFonts w:ascii="Consolas" w:hAnsi="Consolas"/>
      <w:color w:val="4070A0"/>
      <w:sz w:val="22"/>
    </w:rPr>
  </w:style>
  <w:style w:type="character" w:customStyle="1" w:styleId="SpecialStringTok">
    <w:name w:val="SpecialStringTok"/>
    <w:basedOn w:val="VerbatimChar"/>
    <w:rsid w:val="00CA62B3"/>
    <w:rPr>
      <w:rFonts w:ascii="Consolas" w:hAnsi="Consolas"/>
      <w:color w:val="BB6688"/>
      <w:sz w:val="22"/>
    </w:rPr>
  </w:style>
  <w:style w:type="character" w:customStyle="1" w:styleId="ImportTok">
    <w:name w:val="ImportTok"/>
    <w:basedOn w:val="VerbatimChar"/>
    <w:rsid w:val="00CA62B3"/>
    <w:rPr>
      <w:rFonts w:ascii="Consolas" w:hAnsi="Consolas"/>
      <w:sz w:val="22"/>
    </w:rPr>
  </w:style>
  <w:style w:type="character" w:customStyle="1" w:styleId="CommentTok">
    <w:name w:val="CommentTok"/>
    <w:basedOn w:val="VerbatimChar"/>
    <w:rsid w:val="00CA62B3"/>
    <w:rPr>
      <w:rFonts w:ascii="Consolas" w:hAnsi="Consolas"/>
      <w:i/>
      <w:color w:val="60A0B0"/>
      <w:sz w:val="22"/>
    </w:rPr>
  </w:style>
  <w:style w:type="character" w:customStyle="1" w:styleId="DocumentationTok">
    <w:name w:val="DocumentationTok"/>
    <w:basedOn w:val="VerbatimChar"/>
    <w:rsid w:val="00CA62B3"/>
    <w:rPr>
      <w:rFonts w:ascii="Consolas" w:hAnsi="Consolas"/>
      <w:i/>
      <w:color w:val="BA2121"/>
      <w:sz w:val="22"/>
    </w:rPr>
  </w:style>
  <w:style w:type="character" w:customStyle="1" w:styleId="AnnotationTok">
    <w:name w:val="AnnotationTok"/>
    <w:basedOn w:val="VerbatimChar"/>
    <w:rsid w:val="00CA62B3"/>
    <w:rPr>
      <w:rFonts w:ascii="Consolas" w:hAnsi="Consolas"/>
      <w:b/>
      <w:i/>
      <w:color w:val="60A0B0"/>
      <w:sz w:val="22"/>
    </w:rPr>
  </w:style>
  <w:style w:type="character" w:customStyle="1" w:styleId="CommentVarTok">
    <w:name w:val="CommentVarTok"/>
    <w:basedOn w:val="VerbatimChar"/>
    <w:rsid w:val="00CA62B3"/>
    <w:rPr>
      <w:rFonts w:ascii="Consolas" w:hAnsi="Consolas"/>
      <w:b/>
      <w:i/>
      <w:color w:val="60A0B0"/>
      <w:sz w:val="22"/>
    </w:rPr>
  </w:style>
  <w:style w:type="character" w:customStyle="1" w:styleId="OtherTok">
    <w:name w:val="OtherTok"/>
    <w:basedOn w:val="VerbatimChar"/>
    <w:rsid w:val="00CA62B3"/>
    <w:rPr>
      <w:rFonts w:ascii="Consolas" w:hAnsi="Consolas"/>
      <w:color w:val="007020"/>
      <w:sz w:val="22"/>
    </w:rPr>
  </w:style>
  <w:style w:type="character" w:customStyle="1" w:styleId="FunctionTok">
    <w:name w:val="FunctionTok"/>
    <w:basedOn w:val="VerbatimChar"/>
    <w:rsid w:val="00CA62B3"/>
    <w:rPr>
      <w:rFonts w:ascii="Consolas" w:hAnsi="Consolas"/>
      <w:color w:val="06287E"/>
      <w:sz w:val="22"/>
    </w:rPr>
  </w:style>
  <w:style w:type="character" w:customStyle="1" w:styleId="VariableTok">
    <w:name w:val="VariableTok"/>
    <w:basedOn w:val="VerbatimChar"/>
    <w:rsid w:val="00CA62B3"/>
    <w:rPr>
      <w:rFonts w:ascii="Consolas" w:hAnsi="Consolas"/>
      <w:color w:val="19177C"/>
      <w:sz w:val="22"/>
    </w:rPr>
  </w:style>
  <w:style w:type="character" w:customStyle="1" w:styleId="ControlFlowTok">
    <w:name w:val="ControlFlowTok"/>
    <w:basedOn w:val="VerbatimChar"/>
    <w:rsid w:val="00CA62B3"/>
    <w:rPr>
      <w:rFonts w:ascii="Consolas" w:hAnsi="Consolas"/>
      <w:b/>
      <w:color w:val="007020"/>
      <w:sz w:val="22"/>
    </w:rPr>
  </w:style>
  <w:style w:type="character" w:customStyle="1" w:styleId="OperatorTok">
    <w:name w:val="OperatorTok"/>
    <w:basedOn w:val="VerbatimChar"/>
    <w:rsid w:val="00CA62B3"/>
    <w:rPr>
      <w:rFonts w:ascii="Consolas" w:hAnsi="Consolas"/>
      <w:color w:val="666666"/>
      <w:sz w:val="22"/>
    </w:rPr>
  </w:style>
  <w:style w:type="character" w:customStyle="1" w:styleId="BuiltInTok">
    <w:name w:val="BuiltInTok"/>
    <w:basedOn w:val="VerbatimChar"/>
    <w:rsid w:val="00CA62B3"/>
    <w:rPr>
      <w:rFonts w:ascii="Consolas" w:hAnsi="Consolas"/>
      <w:sz w:val="22"/>
    </w:rPr>
  </w:style>
  <w:style w:type="character" w:customStyle="1" w:styleId="ExtensionTok">
    <w:name w:val="ExtensionTok"/>
    <w:basedOn w:val="VerbatimChar"/>
    <w:rsid w:val="00CA62B3"/>
    <w:rPr>
      <w:rFonts w:ascii="Consolas" w:hAnsi="Consolas"/>
      <w:sz w:val="22"/>
    </w:rPr>
  </w:style>
  <w:style w:type="character" w:customStyle="1" w:styleId="PreprocessorTok">
    <w:name w:val="PreprocessorTok"/>
    <w:basedOn w:val="VerbatimChar"/>
    <w:rsid w:val="00CA62B3"/>
    <w:rPr>
      <w:rFonts w:ascii="Consolas" w:hAnsi="Consolas"/>
      <w:color w:val="BC7A00"/>
      <w:sz w:val="22"/>
    </w:rPr>
  </w:style>
  <w:style w:type="character" w:customStyle="1" w:styleId="AttributeTok">
    <w:name w:val="AttributeTok"/>
    <w:basedOn w:val="VerbatimChar"/>
    <w:rsid w:val="00CA62B3"/>
    <w:rPr>
      <w:rFonts w:ascii="Consolas" w:hAnsi="Consolas"/>
      <w:color w:val="7D9029"/>
      <w:sz w:val="22"/>
    </w:rPr>
  </w:style>
  <w:style w:type="character" w:customStyle="1" w:styleId="RegionMarkerTok">
    <w:name w:val="RegionMarkerTok"/>
    <w:basedOn w:val="VerbatimChar"/>
    <w:rsid w:val="00CA62B3"/>
    <w:rPr>
      <w:rFonts w:ascii="Consolas" w:hAnsi="Consolas"/>
      <w:sz w:val="22"/>
    </w:rPr>
  </w:style>
  <w:style w:type="character" w:customStyle="1" w:styleId="InformationTok">
    <w:name w:val="InformationTok"/>
    <w:basedOn w:val="VerbatimChar"/>
    <w:rsid w:val="00CA62B3"/>
    <w:rPr>
      <w:rFonts w:ascii="Consolas" w:hAnsi="Consolas"/>
      <w:b/>
      <w:i/>
      <w:color w:val="60A0B0"/>
      <w:sz w:val="22"/>
    </w:rPr>
  </w:style>
  <w:style w:type="character" w:customStyle="1" w:styleId="WarningTok">
    <w:name w:val="WarningTok"/>
    <w:basedOn w:val="VerbatimChar"/>
    <w:rsid w:val="00CA62B3"/>
    <w:rPr>
      <w:rFonts w:ascii="Consolas" w:hAnsi="Consolas"/>
      <w:b/>
      <w:i/>
      <w:color w:val="60A0B0"/>
      <w:sz w:val="22"/>
    </w:rPr>
  </w:style>
  <w:style w:type="character" w:customStyle="1" w:styleId="AlertTok">
    <w:name w:val="AlertTok"/>
    <w:basedOn w:val="VerbatimChar"/>
    <w:rsid w:val="00CA62B3"/>
    <w:rPr>
      <w:rFonts w:ascii="Consolas" w:hAnsi="Consolas"/>
      <w:b/>
      <w:color w:val="FF0000"/>
      <w:sz w:val="22"/>
    </w:rPr>
  </w:style>
  <w:style w:type="character" w:customStyle="1" w:styleId="ErrorTok">
    <w:name w:val="ErrorTok"/>
    <w:basedOn w:val="VerbatimChar"/>
    <w:rsid w:val="00CA62B3"/>
    <w:rPr>
      <w:rFonts w:ascii="Consolas" w:hAnsi="Consolas"/>
      <w:b/>
      <w:color w:val="FF0000"/>
      <w:sz w:val="22"/>
    </w:rPr>
  </w:style>
  <w:style w:type="character" w:customStyle="1" w:styleId="NormalTok">
    <w:name w:val="NormalTok"/>
    <w:basedOn w:val="VerbatimChar"/>
    <w:rsid w:val="00CA62B3"/>
    <w:rPr>
      <w:rFonts w:ascii="Consolas" w:hAnsi="Consolas"/>
      <w:sz w:val="22"/>
    </w:rPr>
  </w:style>
  <w:style w:type="paragraph" w:customStyle="1" w:styleId="Heading">
    <w:name w:val="Heading"/>
    <w:basedOn w:val="Normal"/>
    <w:next w:val="BodyText"/>
    <w:rsid w:val="00CA62B3"/>
    <w:pPr>
      <w:keepNext/>
      <w:suppressAutoHyphens/>
      <w:spacing w:before="240" w:after="120"/>
    </w:pPr>
    <w:rPr>
      <w:rFonts w:ascii="Liberation Sans" w:eastAsia="Droid Sans Fallback" w:hAnsi="Liberation Sans" w:cs="Droid Sans Devanagari"/>
      <w:szCs w:val="28"/>
    </w:rPr>
  </w:style>
  <w:style w:type="paragraph" w:styleId="BodyText">
    <w:name w:val="Body Text"/>
    <w:basedOn w:val="Normal"/>
    <w:link w:val="BodyTextChar1"/>
    <w:rsid w:val="00CA62B3"/>
    <w:pPr>
      <w:suppressAutoHyphens/>
      <w:spacing w:before="180" w:after="180"/>
    </w:pPr>
    <w:rPr>
      <w:rFonts w:ascii="Cambria" w:eastAsia="Cambria" w:hAnsi="Cambria" w:cs="font279"/>
      <w:sz w:val="24"/>
      <w:szCs w:val="24"/>
    </w:rPr>
  </w:style>
  <w:style w:type="character" w:customStyle="1" w:styleId="BodyTextChar1">
    <w:name w:val="Body Text Char1"/>
    <w:basedOn w:val="DefaultParagraphFont"/>
    <w:link w:val="BodyText"/>
    <w:rsid w:val="00CA62B3"/>
    <w:rPr>
      <w:rFonts w:ascii="Cambria" w:eastAsia="Cambria" w:hAnsi="Cambria" w:cs="font279"/>
      <w:sz w:val="24"/>
      <w:szCs w:val="24"/>
    </w:rPr>
  </w:style>
  <w:style w:type="paragraph" w:styleId="List">
    <w:name w:val="List"/>
    <w:basedOn w:val="BodyText"/>
    <w:rsid w:val="00CA62B3"/>
    <w:rPr>
      <w:rFonts w:cs="Droid Sans Devanagari"/>
    </w:rPr>
  </w:style>
  <w:style w:type="paragraph" w:styleId="Caption">
    <w:name w:val="caption"/>
    <w:basedOn w:val="Normal"/>
    <w:next w:val="Normal"/>
    <w:uiPriority w:val="35"/>
    <w:unhideWhenUsed/>
    <w:qFormat/>
    <w:rsid w:val="00AB7F47"/>
    <w:pPr>
      <w:spacing w:after="200"/>
    </w:pPr>
    <w:rPr>
      <w:i/>
      <w:iCs/>
      <w:color w:val="44546A" w:themeColor="text2"/>
      <w:sz w:val="18"/>
      <w:szCs w:val="18"/>
    </w:rPr>
  </w:style>
  <w:style w:type="paragraph" w:customStyle="1" w:styleId="Index">
    <w:name w:val="Index"/>
    <w:basedOn w:val="Normal"/>
    <w:rsid w:val="00CA62B3"/>
    <w:pPr>
      <w:suppressLineNumbers/>
      <w:suppressAutoHyphens/>
      <w:spacing w:after="200"/>
    </w:pPr>
    <w:rPr>
      <w:rFonts w:ascii="Cambria" w:eastAsia="Cambria" w:hAnsi="Cambria" w:cs="Droid Sans Devanagari"/>
      <w:sz w:val="24"/>
      <w:szCs w:val="24"/>
    </w:rPr>
  </w:style>
  <w:style w:type="paragraph" w:customStyle="1" w:styleId="FirstParagraph">
    <w:name w:val="First Paragraph"/>
    <w:basedOn w:val="BodyText"/>
    <w:next w:val="BodyText"/>
    <w:rsid w:val="00CA62B3"/>
  </w:style>
  <w:style w:type="paragraph" w:customStyle="1" w:styleId="Compact">
    <w:name w:val="Compact"/>
    <w:basedOn w:val="BodyText"/>
    <w:rsid w:val="00CA62B3"/>
    <w:pPr>
      <w:spacing w:before="36" w:after="36"/>
    </w:pPr>
  </w:style>
  <w:style w:type="paragraph" w:customStyle="1" w:styleId="Author">
    <w:name w:val="Author"/>
    <w:next w:val="BodyText"/>
    <w:rsid w:val="00CA62B3"/>
    <w:pPr>
      <w:keepNext/>
      <w:keepLines/>
      <w:suppressAutoHyphens/>
      <w:spacing w:after="200"/>
      <w:jc w:val="center"/>
    </w:pPr>
    <w:rPr>
      <w:rFonts w:ascii="Cambria" w:eastAsia="Cambria" w:hAnsi="Cambria" w:cs="font279"/>
      <w:sz w:val="24"/>
      <w:szCs w:val="24"/>
    </w:rPr>
  </w:style>
  <w:style w:type="paragraph" w:styleId="Date">
    <w:name w:val="Date"/>
    <w:next w:val="BodyText"/>
    <w:link w:val="DateChar"/>
    <w:rsid w:val="00CA62B3"/>
    <w:pPr>
      <w:keepNext/>
      <w:keepLines/>
      <w:suppressAutoHyphens/>
      <w:spacing w:after="200"/>
      <w:jc w:val="center"/>
    </w:pPr>
    <w:rPr>
      <w:rFonts w:ascii="Cambria" w:eastAsia="Cambria" w:hAnsi="Cambria" w:cs="font279"/>
      <w:sz w:val="24"/>
      <w:szCs w:val="24"/>
    </w:rPr>
  </w:style>
  <w:style w:type="character" w:customStyle="1" w:styleId="DateChar">
    <w:name w:val="Date Char"/>
    <w:basedOn w:val="DefaultParagraphFont"/>
    <w:link w:val="Date"/>
    <w:rsid w:val="00CA62B3"/>
    <w:rPr>
      <w:rFonts w:ascii="Cambria" w:eastAsia="Cambria" w:hAnsi="Cambria" w:cs="font279"/>
      <w:sz w:val="24"/>
      <w:szCs w:val="24"/>
    </w:rPr>
  </w:style>
  <w:style w:type="paragraph" w:customStyle="1" w:styleId="Abstract">
    <w:name w:val="Abstract"/>
    <w:basedOn w:val="Normal"/>
    <w:next w:val="BodyText"/>
    <w:rsid w:val="00CA62B3"/>
    <w:pPr>
      <w:keepNext/>
      <w:keepLines/>
      <w:suppressAutoHyphens/>
      <w:spacing w:before="300" w:after="300"/>
    </w:pPr>
    <w:rPr>
      <w:rFonts w:ascii="Cambria" w:eastAsia="Cambria" w:hAnsi="Cambria" w:cs="font279"/>
      <w:sz w:val="20"/>
      <w:szCs w:val="20"/>
    </w:rPr>
  </w:style>
  <w:style w:type="paragraph" w:styleId="Bibliography">
    <w:name w:val="Bibliography"/>
    <w:basedOn w:val="Normal"/>
    <w:rsid w:val="00CA62B3"/>
    <w:pPr>
      <w:suppressAutoHyphens/>
      <w:spacing w:after="200"/>
    </w:pPr>
    <w:rPr>
      <w:rFonts w:ascii="Cambria" w:eastAsia="Cambria" w:hAnsi="Cambria" w:cs="font279"/>
      <w:sz w:val="24"/>
      <w:szCs w:val="24"/>
    </w:rPr>
  </w:style>
  <w:style w:type="paragraph" w:styleId="BlockText">
    <w:name w:val="Block Text"/>
    <w:basedOn w:val="BodyText"/>
    <w:next w:val="BodyText"/>
    <w:rsid w:val="00CA62B3"/>
    <w:pPr>
      <w:spacing w:before="100" w:after="100"/>
      <w:ind w:left="480" w:right="480"/>
    </w:pPr>
  </w:style>
  <w:style w:type="paragraph" w:styleId="FootnoteText">
    <w:name w:val="footnote text"/>
    <w:basedOn w:val="Normal"/>
    <w:link w:val="FootnoteTextChar"/>
    <w:rsid w:val="00CA62B3"/>
    <w:pPr>
      <w:suppressAutoHyphens/>
      <w:spacing w:after="200"/>
    </w:pPr>
    <w:rPr>
      <w:rFonts w:ascii="Cambria" w:eastAsia="Cambria" w:hAnsi="Cambria" w:cs="font279"/>
      <w:sz w:val="24"/>
      <w:szCs w:val="24"/>
    </w:rPr>
  </w:style>
  <w:style w:type="character" w:customStyle="1" w:styleId="FootnoteTextChar">
    <w:name w:val="Footnote Text Char"/>
    <w:basedOn w:val="DefaultParagraphFont"/>
    <w:link w:val="FootnoteText"/>
    <w:rsid w:val="00CA62B3"/>
    <w:rPr>
      <w:rFonts w:ascii="Cambria" w:eastAsia="Cambria" w:hAnsi="Cambria" w:cs="font279"/>
      <w:sz w:val="24"/>
      <w:szCs w:val="24"/>
    </w:rPr>
  </w:style>
  <w:style w:type="paragraph" w:customStyle="1" w:styleId="DefinitionTerm">
    <w:name w:val="Definition Term"/>
    <w:basedOn w:val="Normal"/>
    <w:next w:val="Definition"/>
    <w:rsid w:val="00CA62B3"/>
    <w:pPr>
      <w:keepNext/>
      <w:keepLines/>
      <w:suppressAutoHyphens/>
    </w:pPr>
    <w:rPr>
      <w:rFonts w:ascii="Cambria" w:eastAsia="Cambria" w:hAnsi="Cambria" w:cs="font279"/>
      <w:b/>
      <w:sz w:val="24"/>
      <w:szCs w:val="24"/>
    </w:rPr>
  </w:style>
  <w:style w:type="paragraph" w:customStyle="1" w:styleId="Definition">
    <w:name w:val="Definition"/>
    <w:basedOn w:val="Normal"/>
    <w:rsid w:val="00CA62B3"/>
    <w:pPr>
      <w:suppressAutoHyphens/>
      <w:spacing w:after="200"/>
    </w:pPr>
    <w:rPr>
      <w:rFonts w:ascii="Cambria" w:eastAsia="Cambria" w:hAnsi="Cambria" w:cs="font279"/>
      <w:sz w:val="24"/>
      <w:szCs w:val="24"/>
    </w:rPr>
  </w:style>
  <w:style w:type="paragraph" w:customStyle="1" w:styleId="TableCaption">
    <w:name w:val="Table Caption"/>
    <w:basedOn w:val="Caption"/>
    <w:rsid w:val="00CA62B3"/>
    <w:pPr>
      <w:keepNext/>
    </w:pPr>
  </w:style>
  <w:style w:type="paragraph" w:customStyle="1" w:styleId="ImageCaption">
    <w:name w:val="Image Caption"/>
    <w:basedOn w:val="Caption"/>
    <w:rsid w:val="00CA62B3"/>
  </w:style>
  <w:style w:type="paragraph" w:customStyle="1" w:styleId="Figure">
    <w:name w:val="Figure"/>
    <w:basedOn w:val="Normal"/>
    <w:rsid w:val="00CA62B3"/>
    <w:pPr>
      <w:suppressAutoHyphens/>
      <w:spacing w:after="200"/>
    </w:pPr>
    <w:rPr>
      <w:rFonts w:ascii="Cambria" w:eastAsia="Cambria" w:hAnsi="Cambria" w:cs="font279"/>
      <w:sz w:val="24"/>
      <w:szCs w:val="24"/>
    </w:rPr>
  </w:style>
  <w:style w:type="paragraph" w:customStyle="1" w:styleId="CaptionedFigure">
    <w:name w:val="Captioned Figure"/>
    <w:basedOn w:val="Figure"/>
    <w:rsid w:val="00CA62B3"/>
    <w:pPr>
      <w:keepNext/>
    </w:pPr>
  </w:style>
  <w:style w:type="paragraph" w:styleId="TOCHeading">
    <w:name w:val="TOC Heading"/>
    <w:basedOn w:val="Heading1"/>
    <w:next w:val="Normal"/>
    <w:uiPriority w:val="39"/>
    <w:unhideWhenUsed/>
    <w:qFormat/>
    <w:rsid w:val="00AB7F47"/>
    <w:pPr>
      <w:outlineLvl w:val="9"/>
    </w:pPr>
  </w:style>
  <w:style w:type="paragraph" w:customStyle="1" w:styleId="SourceCode">
    <w:name w:val="Source Code"/>
    <w:basedOn w:val="Normal"/>
    <w:rsid w:val="00CA62B3"/>
    <w:pPr>
      <w:suppressAutoHyphens/>
      <w:spacing w:after="200"/>
    </w:pPr>
    <w:rPr>
      <w:rFonts w:ascii="Cambria" w:eastAsia="Cambria" w:hAnsi="Cambria" w:cs="font279"/>
      <w:sz w:val="24"/>
      <w:szCs w:val="24"/>
    </w:rPr>
  </w:style>
  <w:style w:type="character" w:styleId="Strong">
    <w:name w:val="Strong"/>
    <w:basedOn w:val="DefaultParagraphFont"/>
    <w:uiPriority w:val="22"/>
    <w:qFormat/>
    <w:rsid w:val="00AB7F47"/>
    <w:rPr>
      <w:b/>
      <w:bCs/>
      <w:color w:val="auto"/>
    </w:rPr>
  </w:style>
  <w:style w:type="character" w:styleId="Emphasis">
    <w:name w:val="Emphasis"/>
    <w:basedOn w:val="DefaultParagraphFont"/>
    <w:uiPriority w:val="20"/>
    <w:qFormat/>
    <w:rsid w:val="00AB7F47"/>
    <w:rPr>
      <w:i/>
      <w:iCs/>
      <w:color w:val="auto"/>
    </w:rPr>
  </w:style>
  <w:style w:type="paragraph" w:styleId="NoSpacing">
    <w:name w:val="No Spacing"/>
    <w:uiPriority w:val="1"/>
    <w:qFormat/>
    <w:rsid w:val="00AB7F47"/>
    <w:pPr>
      <w:spacing w:after="0"/>
    </w:pPr>
  </w:style>
  <w:style w:type="paragraph" w:styleId="Quote">
    <w:name w:val="Quote"/>
    <w:basedOn w:val="Normal"/>
    <w:next w:val="Normal"/>
    <w:link w:val="QuoteChar"/>
    <w:uiPriority w:val="29"/>
    <w:qFormat/>
    <w:rsid w:val="00AB7F47"/>
    <w:pPr>
      <w:spacing w:before="200"/>
      <w:ind w:left="864" w:right="864"/>
    </w:pPr>
    <w:rPr>
      <w:i/>
      <w:iCs/>
      <w:color w:val="404040" w:themeColor="text1" w:themeTint="BF"/>
    </w:rPr>
  </w:style>
  <w:style w:type="character" w:customStyle="1" w:styleId="QuoteChar">
    <w:name w:val="Quote Char"/>
    <w:basedOn w:val="DefaultParagraphFont"/>
    <w:link w:val="Quote"/>
    <w:uiPriority w:val="29"/>
    <w:rsid w:val="00AB7F47"/>
    <w:rPr>
      <w:i/>
      <w:iCs/>
      <w:color w:val="404040" w:themeColor="text1" w:themeTint="BF"/>
    </w:rPr>
  </w:style>
  <w:style w:type="paragraph" w:styleId="IntenseQuote">
    <w:name w:val="Intense Quote"/>
    <w:basedOn w:val="Normal"/>
    <w:next w:val="Normal"/>
    <w:link w:val="IntenseQuoteChar"/>
    <w:uiPriority w:val="30"/>
    <w:qFormat/>
    <w:rsid w:val="00AB7F47"/>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AB7F47"/>
    <w:rPr>
      <w:i/>
      <w:iCs/>
      <w:color w:val="5B9BD5" w:themeColor="accent1"/>
    </w:rPr>
  </w:style>
  <w:style w:type="character" w:styleId="SubtleEmphasis">
    <w:name w:val="Subtle Emphasis"/>
    <w:basedOn w:val="DefaultParagraphFont"/>
    <w:uiPriority w:val="19"/>
    <w:qFormat/>
    <w:rsid w:val="00AB7F47"/>
    <w:rPr>
      <w:i/>
      <w:iCs/>
      <w:color w:val="404040" w:themeColor="text1" w:themeTint="BF"/>
    </w:rPr>
  </w:style>
  <w:style w:type="character" w:styleId="IntenseEmphasis">
    <w:name w:val="Intense Emphasis"/>
    <w:basedOn w:val="DefaultParagraphFont"/>
    <w:uiPriority w:val="21"/>
    <w:qFormat/>
    <w:rsid w:val="00AB7F47"/>
    <w:rPr>
      <w:i/>
      <w:iCs/>
      <w:color w:val="5B9BD5" w:themeColor="accent1"/>
    </w:rPr>
  </w:style>
  <w:style w:type="character" w:styleId="SubtleReference">
    <w:name w:val="Subtle Reference"/>
    <w:basedOn w:val="DefaultParagraphFont"/>
    <w:uiPriority w:val="31"/>
    <w:qFormat/>
    <w:rsid w:val="00AB7F47"/>
    <w:rPr>
      <w:smallCaps/>
      <w:color w:val="404040" w:themeColor="text1" w:themeTint="BF"/>
    </w:rPr>
  </w:style>
  <w:style w:type="character" w:styleId="IntenseReference">
    <w:name w:val="Intense Reference"/>
    <w:basedOn w:val="DefaultParagraphFont"/>
    <w:uiPriority w:val="32"/>
    <w:qFormat/>
    <w:rsid w:val="00AB7F47"/>
    <w:rPr>
      <w:b/>
      <w:bCs/>
      <w:smallCaps/>
      <w:color w:val="5B9BD5" w:themeColor="accent1"/>
      <w:spacing w:val="5"/>
    </w:rPr>
  </w:style>
  <w:style w:type="character" w:styleId="BookTitle">
    <w:name w:val="Book Title"/>
    <w:basedOn w:val="DefaultParagraphFont"/>
    <w:uiPriority w:val="33"/>
    <w:qFormat/>
    <w:rsid w:val="00AB7F47"/>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6819555">
      <w:bodyDiv w:val="1"/>
      <w:marLeft w:val="0"/>
      <w:marRight w:val="0"/>
      <w:marTop w:val="0"/>
      <w:marBottom w:val="0"/>
      <w:divBdr>
        <w:top w:val="none" w:sz="0" w:space="0" w:color="auto"/>
        <w:left w:val="none" w:sz="0" w:space="0" w:color="auto"/>
        <w:bottom w:val="none" w:sz="0" w:space="0" w:color="auto"/>
        <w:right w:val="none" w:sz="0" w:space="0" w:color="auto"/>
      </w:divBdr>
    </w:div>
    <w:div w:id="566384693">
      <w:bodyDiv w:val="1"/>
      <w:marLeft w:val="0"/>
      <w:marRight w:val="0"/>
      <w:marTop w:val="0"/>
      <w:marBottom w:val="0"/>
      <w:divBdr>
        <w:top w:val="none" w:sz="0" w:space="0" w:color="auto"/>
        <w:left w:val="none" w:sz="0" w:space="0" w:color="auto"/>
        <w:bottom w:val="none" w:sz="0" w:space="0" w:color="auto"/>
        <w:right w:val="none" w:sz="0" w:space="0" w:color="auto"/>
      </w:divBdr>
    </w:div>
    <w:div w:id="567348985">
      <w:bodyDiv w:val="1"/>
      <w:marLeft w:val="0"/>
      <w:marRight w:val="0"/>
      <w:marTop w:val="0"/>
      <w:marBottom w:val="0"/>
      <w:divBdr>
        <w:top w:val="none" w:sz="0" w:space="0" w:color="auto"/>
        <w:left w:val="none" w:sz="0" w:space="0" w:color="auto"/>
        <w:bottom w:val="none" w:sz="0" w:space="0" w:color="auto"/>
        <w:right w:val="none" w:sz="0" w:space="0" w:color="auto"/>
      </w:divBdr>
      <w:divsChild>
        <w:div w:id="1165776468">
          <w:marLeft w:val="0"/>
          <w:marRight w:val="0"/>
          <w:marTop w:val="0"/>
          <w:marBottom w:val="240"/>
          <w:divBdr>
            <w:top w:val="none" w:sz="0" w:space="0" w:color="auto"/>
            <w:left w:val="none" w:sz="0" w:space="0" w:color="auto"/>
            <w:bottom w:val="none" w:sz="0" w:space="0" w:color="auto"/>
            <w:right w:val="none" w:sz="0" w:space="0" w:color="auto"/>
          </w:divBdr>
        </w:div>
        <w:div w:id="1630042171">
          <w:marLeft w:val="0"/>
          <w:marRight w:val="0"/>
          <w:marTop w:val="0"/>
          <w:marBottom w:val="0"/>
          <w:divBdr>
            <w:top w:val="none" w:sz="0" w:space="0" w:color="auto"/>
            <w:left w:val="none" w:sz="0" w:space="0" w:color="auto"/>
            <w:bottom w:val="none" w:sz="0" w:space="0" w:color="auto"/>
            <w:right w:val="none" w:sz="0" w:space="0" w:color="auto"/>
          </w:divBdr>
          <w:divsChild>
            <w:div w:id="1799763410">
              <w:marLeft w:val="0"/>
              <w:marRight w:val="0"/>
              <w:marTop w:val="0"/>
              <w:marBottom w:val="0"/>
              <w:divBdr>
                <w:top w:val="none" w:sz="0" w:space="0" w:color="auto"/>
                <w:left w:val="none" w:sz="0" w:space="0" w:color="auto"/>
                <w:bottom w:val="none" w:sz="0" w:space="0" w:color="auto"/>
                <w:right w:val="none" w:sz="0" w:space="0" w:color="auto"/>
              </w:divBdr>
              <w:divsChild>
                <w:div w:id="178723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5916447">
      <w:bodyDiv w:val="1"/>
      <w:marLeft w:val="0"/>
      <w:marRight w:val="0"/>
      <w:marTop w:val="0"/>
      <w:marBottom w:val="0"/>
      <w:divBdr>
        <w:top w:val="none" w:sz="0" w:space="0" w:color="auto"/>
        <w:left w:val="none" w:sz="0" w:space="0" w:color="auto"/>
        <w:bottom w:val="none" w:sz="0" w:space="0" w:color="auto"/>
        <w:right w:val="none" w:sz="0" w:space="0" w:color="auto"/>
      </w:divBdr>
    </w:div>
    <w:div w:id="1187014392">
      <w:bodyDiv w:val="1"/>
      <w:marLeft w:val="0"/>
      <w:marRight w:val="0"/>
      <w:marTop w:val="0"/>
      <w:marBottom w:val="0"/>
      <w:divBdr>
        <w:top w:val="none" w:sz="0" w:space="0" w:color="auto"/>
        <w:left w:val="none" w:sz="0" w:space="0" w:color="auto"/>
        <w:bottom w:val="none" w:sz="0" w:space="0" w:color="auto"/>
        <w:right w:val="none" w:sz="0" w:space="0" w:color="auto"/>
      </w:divBdr>
    </w:div>
    <w:div w:id="14503194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theme" Target="theme/theme1.xml"/><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CE8C69-6CD8-4B64-9561-0D0E59EEC4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1130</TotalTime>
  <Pages>45</Pages>
  <Words>2837</Words>
  <Characters>16175</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87</cp:revision>
  <dcterms:created xsi:type="dcterms:W3CDTF">2022-02-05T16:56:00Z</dcterms:created>
  <dcterms:modified xsi:type="dcterms:W3CDTF">2022-02-13T18:14:00Z</dcterms:modified>
</cp:coreProperties>
</file>