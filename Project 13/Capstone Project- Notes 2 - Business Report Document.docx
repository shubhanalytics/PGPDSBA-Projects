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7CAAC" w:themeColor="accent2" w:themeTint="66"/>
  <w:body>
    <w:p w14:paraId="74C3536B" w14:textId="77777777" w:rsidR="00E20D43" w:rsidRPr="0041413C" w:rsidRDefault="00E20D4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Capstone Project – Social Media Tourism</w:t>
      </w:r>
    </w:p>
    <w:p w14:paraId="046412EE" w14:textId="77777777" w:rsidR="00E20D43" w:rsidRPr="0041413C" w:rsidRDefault="00E20D43" w:rsidP="0041413C">
      <w:pPr>
        <w:jc w:val="both"/>
        <w:rPr>
          <w:rFonts w:ascii="Bahnschrift Light" w:hAnsi="Bahnschrift Light" w:cstheme="minorHAnsi"/>
          <w:color w:val="525252" w:themeColor="accent3" w:themeShade="80"/>
          <w:sz w:val="32"/>
          <w:szCs w:val="32"/>
        </w:rPr>
      </w:pPr>
    </w:p>
    <w:p w14:paraId="0E36ED09" w14:textId="367D01CF" w:rsidR="00E20D43" w:rsidRPr="0041413C" w:rsidRDefault="00E20D4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Problem Statement</w:t>
      </w:r>
      <w:r w:rsidR="00E22C34" w:rsidRPr="0041413C">
        <w:rPr>
          <w:rFonts w:ascii="Bahnschrift Light" w:hAnsi="Bahnschrift Light"/>
          <w:color w:val="525252" w:themeColor="accent3" w:themeShade="80"/>
          <w:sz w:val="32"/>
          <w:szCs w:val="32"/>
        </w:rPr>
        <w:t>:</w:t>
      </w:r>
    </w:p>
    <w:p w14:paraId="6C302B10" w14:textId="77777777" w:rsidR="00E20D43" w:rsidRPr="0041413C" w:rsidRDefault="00E20D43"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An aviation company that provides domestic as well as international trips to the customers now wants to apply a targeted approach instead of reaching out to each of the customers. This time they want to do it digitally instead of tele calling. Hence they have collaborated with a social networking platform, so they can learn the digital and social behavior of the customers and provide the digital advertisement on the user page of the targeted customers who have a high propensity to take up the product.</w:t>
      </w:r>
    </w:p>
    <w:p w14:paraId="0EF0F8E1" w14:textId="77777777" w:rsidR="00E20D43" w:rsidRPr="0041413C" w:rsidRDefault="00E20D43"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Propensity of buying tickets is different for different login devices. Hence, you have to create 2 models separately for Laptop and Mobile. [Anything which is not a laptop can be considered as mobile phone usage.]</w:t>
      </w:r>
    </w:p>
    <w:p w14:paraId="4D889126" w14:textId="3584B7EC" w:rsidR="00E20D43" w:rsidRPr="0041413C" w:rsidRDefault="00E20D43"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Note: The advertisements on the digital platform are bit expensive, hence you need to be very accurate while creating the models.  </w:t>
      </w:r>
    </w:p>
    <w:p w14:paraId="3F90A5E9" w14:textId="77777777" w:rsidR="007D6D80" w:rsidRPr="0041413C" w:rsidRDefault="007D6D80" w:rsidP="0041413C">
      <w:pPr>
        <w:jc w:val="both"/>
        <w:rPr>
          <w:rFonts w:ascii="Bahnschrift Light" w:hAnsi="Bahnschrift Light" w:cstheme="minorHAnsi"/>
          <w:color w:val="525252" w:themeColor="accent3" w:themeShade="80"/>
          <w:sz w:val="32"/>
          <w:szCs w:val="32"/>
        </w:rPr>
      </w:pPr>
    </w:p>
    <w:p w14:paraId="0B354E9A" w14:textId="77777777" w:rsidR="00D671D5" w:rsidRPr="0041413C" w:rsidRDefault="00D671D5" w:rsidP="0041413C">
      <w:pPr>
        <w:jc w:val="both"/>
        <w:rPr>
          <w:rFonts w:ascii="Bahnschrift Light" w:hAnsi="Bahnschrift Light" w:cstheme="minorHAnsi"/>
          <w:color w:val="525252" w:themeColor="accent3" w:themeShade="80"/>
          <w:sz w:val="32"/>
          <w:szCs w:val="32"/>
        </w:rPr>
      </w:pPr>
    </w:p>
    <w:p w14:paraId="17151DB9" w14:textId="77777777" w:rsidR="00162483" w:rsidRPr="0041413C" w:rsidRDefault="0016248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PROJECT NOTES-II-2</w:t>
      </w:r>
    </w:p>
    <w:p w14:paraId="54CF0A3B" w14:textId="2F0F5E09" w:rsidR="00162483" w:rsidRPr="0041413C" w:rsidRDefault="0016248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Objective:</w:t>
      </w:r>
    </w:p>
    <w:p w14:paraId="25C86F86" w14:textId="77777777" w:rsidR="00162483" w:rsidRPr="0041413C" w:rsidRDefault="00162483"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The second set of project notes must include the model building aspect and be aligned to the analytical business problem the Capstone Project addresses. </w:t>
      </w:r>
    </w:p>
    <w:p w14:paraId="156B2559" w14:textId="77777777" w:rsidR="00162483" w:rsidRPr="0041413C" w:rsidRDefault="00162483"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It should also include the rationale behind using/building one particular model (if applicable). </w:t>
      </w:r>
    </w:p>
    <w:p w14:paraId="4A848D9D" w14:textId="427C9FC4" w:rsidR="00E20D43" w:rsidRPr="0041413C" w:rsidRDefault="00162483"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The notes should be brief and succinct containing the depiction of the results for the models built aligned with the objective of the project.</w:t>
      </w:r>
    </w:p>
    <w:p w14:paraId="420A064F" w14:textId="722FAB97" w:rsidR="007D6D80" w:rsidRPr="0041413C" w:rsidRDefault="007D6D80" w:rsidP="0041413C">
      <w:pPr>
        <w:jc w:val="both"/>
        <w:rPr>
          <w:rFonts w:ascii="Bahnschrift Light" w:hAnsi="Bahnschrift Light" w:cstheme="minorHAnsi"/>
          <w:color w:val="525252" w:themeColor="accent3" w:themeShade="80"/>
          <w:sz w:val="32"/>
          <w:szCs w:val="32"/>
        </w:rPr>
      </w:pPr>
    </w:p>
    <w:p w14:paraId="7BD76A57" w14:textId="527D9028" w:rsidR="007D6D80" w:rsidRPr="0041413C" w:rsidRDefault="007D6D80" w:rsidP="0041413C">
      <w:pPr>
        <w:jc w:val="both"/>
        <w:rPr>
          <w:rFonts w:ascii="Bahnschrift Light" w:hAnsi="Bahnschrift Light" w:cstheme="minorHAnsi"/>
          <w:color w:val="525252" w:themeColor="accent3" w:themeShade="80"/>
          <w:sz w:val="32"/>
          <w:szCs w:val="32"/>
        </w:rPr>
      </w:pPr>
    </w:p>
    <w:p w14:paraId="6DD27209" w14:textId="77777777" w:rsidR="00745198" w:rsidRPr="0041413C" w:rsidRDefault="00745198"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1. Model building and interpretation.</w:t>
      </w:r>
    </w:p>
    <w:p w14:paraId="326D3EB2" w14:textId="60C90C91" w:rsidR="00745198" w:rsidRPr="0041413C" w:rsidRDefault="00E22C3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lastRenderedPageBreak/>
        <w:t>a</w:t>
      </w:r>
      <w:r w:rsidR="00745198" w:rsidRPr="0041413C">
        <w:rPr>
          <w:rFonts w:ascii="Bahnschrift Light" w:hAnsi="Bahnschrift Light" w:cstheme="minorHAnsi"/>
          <w:color w:val="525252" w:themeColor="accent3" w:themeShade="80"/>
          <w:sz w:val="32"/>
          <w:szCs w:val="32"/>
        </w:rPr>
        <w:t xml:space="preserve">. Build various models (You can choose to build models for either or all of descriptive, predictive or prescriptive purposes). </w:t>
      </w:r>
    </w:p>
    <w:p w14:paraId="0EF0B15A" w14:textId="32861BFE" w:rsidR="00745198" w:rsidRPr="0041413C" w:rsidRDefault="00E22C3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b</w:t>
      </w:r>
      <w:r w:rsidR="00745198" w:rsidRPr="0041413C">
        <w:rPr>
          <w:rFonts w:ascii="Bahnschrift Light" w:hAnsi="Bahnschrift Light" w:cstheme="minorHAnsi"/>
          <w:color w:val="525252" w:themeColor="accent3" w:themeShade="80"/>
          <w:sz w:val="32"/>
          <w:szCs w:val="32"/>
        </w:rPr>
        <w:t xml:space="preserve">. Test your predictive model against the test set using various appropriate performance metrics </w:t>
      </w:r>
    </w:p>
    <w:p w14:paraId="5DC53070" w14:textId="4AB27D53" w:rsidR="00745198" w:rsidRPr="0041413C" w:rsidRDefault="0082181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 Interpretation</w:t>
      </w:r>
      <w:r w:rsidR="00745198" w:rsidRPr="0041413C">
        <w:rPr>
          <w:rFonts w:ascii="Bahnschrift Light" w:hAnsi="Bahnschrift Light" w:cstheme="minorHAnsi"/>
          <w:color w:val="525252" w:themeColor="accent3" w:themeShade="80"/>
          <w:sz w:val="32"/>
          <w:szCs w:val="32"/>
        </w:rPr>
        <w:t xml:space="preserve"> of the model(s).</w:t>
      </w:r>
    </w:p>
    <w:p w14:paraId="44DF671C" w14:textId="6C18927C" w:rsidR="007D6D80" w:rsidRPr="0041413C" w:rsidRDefault="007D6D8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We have to build models separately for Laptop and Mobile users based on their preferred device. So for that, let’s first make 2 different data frames for each.</w:t>
      </w:r>
    </w:p>
    <w:p w14:paraId="40D0239B" w14:textId="0BF2B712" w:rsidR="007D6D80" w:rsidRPr="0041413C" w:rsidRDefault="007D6D80" w:rsidP="0041413C">
      <w:pPr>
        <w:jc w:val="both"/>
        <w:rPr>
          <w:rFonts w:ascii="Bahnschrift Light" w:hAnsi="Bahnschrift Light" w:cstheme="minorHAnsi"/>
          <w:color w:val="525252" w:themeColor="accent3" w:themeShade="80"/>
          <w:sz w:val="32"/>
          <w:szCs w:val="32"/>
        </w:rPr>
      </w:pPr>
    </w:p>
    <w:p w14:paraId="7965E522" w14:textId="0612EF93" w:rsidR="007D6D80" w:rsidRPr="0041413C" w:rsidRDefault="007D6D8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Below is the data frame for Laptop users.</w:t>
      </w:r>
    </w:p>
    <w:p w14:paraId="76DD0CE1" w14:textId="19440FF9" w:rsidR="007D6D80" w:rsidRPr="0041413C" w:rsidRDefault="007D6D80" w:rsidP="0041413C">
      <w:pPr>
        <w:jc w:val="both"/>
        <w:rPr>
          <w:rFonts w:ascii="Bahnschrift Light" w:hAnsi="Bahnschrift Light" w:cstheme="minorHAnsi"/>
          <w:color w:val="525252" w:themeColor="accent3" w:themeShade="80"/>
          <w:sz w:val="32"/>
          <w:szCs w:val="32"/>
        </w:rPr>
      </w:pPr>
    </w:p>
    <w:p w14:paraId="63257D3A" w14:textId="51B9F599" w:rsidR="007D6D80" w:rsidRPr="0041413C" w:rsidRDefault="007D6D8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5C3CBE58" wp14:editId="4DFB8E31">
            <wp:extent cx="5143500" cy="2767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2520" cy="2772782"/>
                    </a:xfrm>
                    <a:prstGeom prst="rect">
                      <a:avLst/>
                    </a:prstGeom>
                  </pic:spPr>
                </pic:pic>
              </a:graphicData>
            </a:graphic>
          </wp:inline>
        </w:drawing>
      </w:r>
    </w:p>
    <w:p w14:paraId="660FCA24" w14:textId="48CDBC5B" w:rsidR="007D6D80" w:rsidRPr="0041413C" w:rsidRDefault="007D6D80" w:rsidP="0041413C">
      <w:pPr>
        <w:jc w:val="both"/>
        <w:rPr>
          <w:rFonts w:ascii="Bahnschrift Light" w:hAnsi="Bahnschrift Light" w:cstheme="minorHAnsi"/>
          <w:color w:val="525252" w:themeColor="accent3" w:themeShade="80"/>
          <w:sz w:val="32"/>
          <w:szCs w:val="32"/>
        </w:rPr>
      </w:pPr>
    </w:p>
    <w:p w14:paraId="17BFD3D7" w14:textId="776B7FB3" w:rsidR="007D6D80" w:rsidRPr="0041413C" w:rsidRDefault="007D6D8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There are total 1108 users who prefer laptop for their use.</w:t>
      </w:r>
    </w:p>
    <w:p w14:paraId="720EF8D9" w14:textId="77777777" w:rsidR="00745198" w:rsidRPr="0041413C" w:rsidRDefault="00745198" w:rsidP="0041413C">
      <w:pPr>
        <w:jc w:val="both"/>
        <w:rPr>
          <w:rFonts w:ascii="Bahnschrift Light" w:hAnsi="Bahnschrift Light" w:cstheme="minorHAnsi"/>
          <w:color w:val="525252" w:themeColor="accent3" w:themeShade="80"/>
          <w:sz w:val="32"/>
          <w:szCs w:val="32"/>
        </w:rPr>
      </w:pPr>
    </w:p>
    <w:p w14:paraId="7C6F096C" w14:textId="6E32B528" w:rsidR="007D6D80" w:rsidRPr="0041413C" w:rsidRDefault="007D6D8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2A5CA4FC" wp14:editId="1543A536">
            <wp:extent cx="5943600" cy="3289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89300"/>
                    </a:xfrm>
                    <a:prstGeom prst="rect">
                      <a:avLst/>
                    </a:prstGeom>
                  </pic:spPr>
                </pic:pic>
              </a:graphicData>
            </a:graphic>
          </wp:inline>
        </w:drawing>
      </w:r>
    </w:p>
    <w:p w14:paraId="7CD0C4E9" w14:textId="701F1FD1" w:rsidR="007D6D80" w:rsidRPr="0041413C" w:rsidRDefault="007D6D80" w:rsidP="0041413C">
      <w:pPr>
        <w:jc w:val="both"/>
        <w:rPr>
          <w:rFonts w:ascii="Bahnschrift Light" w:hAnsi="Bahnschrift Light" w:cstheme="minorHAnsi"/>
          <w:color w:val="525252" w:themeColor="accent3" w:themeShade="80"/>
          <w:sz w:val="32"/>
          <w:szCs w:val="32"/>
        </w:rPr>
      </w:pPr>
    </w:p>
    <w:p w14:paraId="75149AD2" w14:textId="158BD23A" w:rsidR="007D6D80" w:rsidRPr="0041413C" w:rsidRDefault="007D6D8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Another one is for Mobile users.</w:t>
      </w:r>
    </w:p>
    <w:p w14:paraId="300CBBE2" w14:textId="7390AB82" w:rsidR="007D6D80" w:rsidRPr="0041413C" w:rsidRDefault="007D6D80" w:rsidP="0041413C">
      <w:pPr>
        <w:jc w:val="both"/>
        <w:rPr>
          <w:rFonts w:ascii="Bahnschrift Light" w:hAnsi="Bahnschrift Light" w:cstheme="minorHAnsi"/>
          <w:color w:val="525252" w:themeColor="accent3" w:themeShade="80"/>
          <w:sz w:val="32"/>
          <w:szCs w:val="32"/>
        </w:rPr>
      </w:pPr>
    </w:p>
    <w:p w14:paraId="10109556" w14:textId="5F25B6D9" w:rsidR="007D6D80" w:rsidRPr="0041413C" w:rsidRDefault="007D6D8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06582014" wp14:editId="05075D5B">
            <wp:extent cx="4673600" cy="323164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3155" cy="3245165"/>
                    </a:xfrm>
                    <a:prstGeom prst="rect">
                      <a:avLst/>
                    </a:prstGeom>
                  </pic:spPr>
                </pic:pic>
              </a:graphicData>
            </a:graphic>
          </wp:inline>
        </w:drawing>
      </w:r>
    </w:p>
    <w:p w14:paraId="44E47F72" w14:textId="77777777" w:rsidR="00745198" w:rsidRPr="0041413C" w:rsidRDefault="00745198" w:rsidP="0041413C">
      <w:pPr>
        <w:jc w:val="both"/>
        <w:rPr>
          <w:rFonts w:ascii="Bahnschrift Light" w:hAnsi="Bahnschrift Light" w:cstheme="minorHAnsi"/>
          <w:color w:val="525252" w:themeColor="accent3" w:themeShade="80"/>
          <w:sz w:val="32"/>
          <w:szCs w:val="32"/>
        </w:rPr>
      </w:pPr>
    </w:p>
    <w:p w14:paraId="2391094E" w14:textId="0CF9FF60" w:rsidR="007D6D80" w:rsidRPr="0041413C" w:rsidRDefault="007D6D8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9347 users prefer mobile.</w:t>
      </w:r>
    </w:p>
    <w:p w14:paraId="6DC6B9DF" w14:textId="7BD5A275" w:rsidR="00745198" w:rsidRPr="0041413C" w:rsidRDefault="00745198" w:rsidP="0041413C">
      <w:pPr>
        <w:jc w:val="both"/>
        <w:rPr>
          <w:rFonts w:ascii="Bahnschrift Light" w:hAnsi="Bahnschrift Light" w:cstheme="minorHAnsi"/>
          <w:color w:val="525252" w:themeColor="accent3" w:themeShade="80"/>
          <w:sz w:val="32"/>
          <w:szCs w:val="32"/>
        </w:rPr>
      </w:pPr>
    </w:p>
    <w:p w14:paraId="4DC66BD9" w14:textId="343B56DB" w:rsidR="00745198" w:rsidRPr="0041413C" w:rsidRDefault="00745198"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637FCD4C" wp14:editId="339EECB0">
            <wp:extent cx="5943600" cy="3517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17900"/>
                    </a:xfrm>
                    <a:prstGeom prst="rect">
                      <a:avLst/>
                    </a:prstGeom>
                  </pic:spPr>
                </pic:pic>
              </a:graphicData>
            </a:graphic>
          </wp:inline>
        </w:drawing>
      </w:r>
    </w:p>
    <w:p w14:paraId="491DE04A" w14:textId="1A324BA1" w:rsidR="007D6D80" w:rsidRPr="0041413C" w:rsidRDefault="007D6D80" w:rsidP="0041413C">
      <w:pPr>
        <w:jc w:val="both"/>
        <w:rPr>
          <w:rFonts w:ascii="Bahnschrift Light" w:hAnsi="Bahnschrift Light" w:cstheme="minorHAnsi"/>
          <w:color w:val="525252" w:themeColor="accent3" w:themeShade="80"/>
          <w:sz w:val="32"/>
          <w:szCs w:val="32"/>
        </w:rPr>
      </w:pPr>
    </w:p>
    <w:p w14:paraId="168C23AD" w14:textId="1CF8B136" w:rsidR="007D6D80" w:rsidRPr="0041413C" w:rsidRDefault="00745198"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Now we will be doing calculations for our model building. So for that we need to first encode the categorical data from both the data sets.</w:t>
      </w:r>
    </w:p>
    <w:p w14:paraId="0BB32EA6" w14:textId="74115B76" w:rsidR="00745198" w:rsidRPr="0041413C" w:rsidRDefault="00745198" w:rsidP="0041413C">
      <w:pPr>
        <w:jc w:val="both"/>
        <w:rPr>
          <w:rFonts w:ascii="Bahnschrift Light" w:hAnsi="Bahnschrift Light" w:cstheme="minorHAnsi"/>
          <w:color w:val="525252" w:themeColor="accent3" w:themeShade="80"/>
          <w:sz w:val="32"/>
          <w:szCs w:val="32"/>
        </w:rPr>
      </w:pPr>
    </w:p>
    <w:p w14:paraId="3CC400F1" w14:textId="4B3CEA16" w:rsidR="00BF4FB1" w:rsidRPr="0041413C" w:rsidRDefault="00745198"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For encoding, we will be using one-hot encoding method since there are limited number of categories.</w:t>
      </w:r>
    </w:p>
    <w:p w14:paraId="67FB51A6" w14:textId="2F784019" w:rsidR="00745198" w:rsidRPr="0041413C" w:rsidRDefault="00745198" w:rsidP="0041413C">
      <w:pPr>
        <w:jc w:val="both"/>
        <w:rPr>
          <w:rFonts w:ascii="Bahnschrift Light" w:hAnsi="Bahnschrift Light" w:cstheme="minorHAnsi"/>
          <w:color w:val="525252" w:themeColor="accent3" w:themeShade="80"/>
          <w:sz w:val="32"/>
          <w:szCs w:val="32"/>
        </w:rPr>
      </w:pPr>
    </w:p>
    <w:p w14:paraId="333FBD0D" w14:textId="0220A4B8" w:rsidR="00745198" w:rsidRPr="0041413C" w:rsidRDefault="00745198"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Below is the </w:t>
      </w:r>
      <w:r w:rsidR="00BF4FB1" w:rsidRPr="0041413C">
        <w:rPr>
          <w:rFonts w:ascii="Bahnschrift Light" w:hAnsi="Bahnschrift Light" w:cstheme="minorHAnsi"/>
          <w:color w:val="525252" w:themeColor="accent3" w:themeShade="80"/>
          <w:sz w:val="32"/>
          <w:szCs w:val="32"/>
        </w:rPr>
        <w:t>data head after applying the one-hot encoding on laptop data.</w:t>
      </w:r>
    </w:p>
    <w:p w14:paraId="395BC56A" w14:textId="118ECE21" w:rsidR="00BF4FB1" w:rsidRPr="0041413C" w:rsidRDefault="00BF4FB1" w:rsidP="0041413C">
      <w:pPr>
        <w:jc w:val="both"/>
        <w:rPr>
          <w:rFonts w:ascii="Bahnschrift Light" w:hAnsi="Bahnschrift Light" w:cstheme="minorHAnsi"/>
          <w:color w:val="525252" w:themeColor="accent3" w:themeShade="80"/>
          <w:sz w:val="32"/>
          <w:szCs w:val="32"/>
        </w:rPr>
      </w:pPr>
    </w:p>
    <w:p w14:paraId="2E868E59" w14:textId="7A749AA5" w:rsidR="00BF4FB1" w:rsidRPr="0041413C" w:rsidRDefault="00BF4FB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7673CC09" wp14:editId="2848586A">
            <wp:extent cx="5943600" cy="48374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37430"/>
                    </a:xfrm>
                    <a:prstGeom prst="rect">
                      <a:avLst/>
                    </a:prstGeom>
                  </pic:spPr>
                </pic:pic>
              </a:graphicData>
            </a:graphic>
          </wp:inline>
        </w:drawing>
      </w:r>
    </w:p>
    <w:p w14:paraId="665D985C" w14:textId="0D1001FE" w:rsidR="00BF4FB1" w:rsidRPr="0041413C" w:rsidRDefault="00BF4FB1" w:rsidP="0041413C">
      <w:pPr>
        <w:jc w:val="both"/>
        <w:rPr>
          <w:rFonts w:ascii="Bahnschrift Light" w:hAnsi="Bahnschrift Light" w:cstheme="minorHAnsi"/>
          <w:color w:val="525252" w:themeColor="accent3" w:themeShade="80"/>
          <w:sz w:val="32"/>
          <w:szCs w:val="32"/>
        </w:rPr>
      </w:pPr>
    </w:p>
    <w:p w14:paraId="49836A1F" w14:textId="28D3DCE1" w:rsidR="007D6D80" w:rsidRPr="0041413C" w:rsidRDefault="00BF4FB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Here categorical variables has now encoded and separated with a different columns as seen above.</w:t>
      </w:r>
    </w:p>
    <w:p w14:paraId="62CD59D6" w14:textId="7A6D1583" w:rsidR="00BF4FB1" w:rsidRPr="0041413C" w:rsidRDefault="00BF4FB1" w:rsidP="0041413C">
      <w:pPr>
        <w:jc w:val="both"/>
        <w:rPr>
          <w:rFonts w:ascii="Bahnschrift Light" w:hAnsi="Bahnschrift Light" w:cstheme="minorHAnsi"/>
          <w:color w:val="525252" w:themeColor="accent3" w:themeShade="80"/>
          <w:sz w:val="32"/>
          <w:szCs w:val="32"/>
        </w:rPr>
      </w:pPr>
    </w:p>
    <w:p w14:paraId="45DF3CA6" w14:textId="02BC9C30" w:rsidR="00BF4FB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Preferred location type, following company page, taken product, variables have been encoded to numerical values.</w:t>
      </w:r>
    </w:p>
    <w:p w14:paraId="3A446388" w14:textId="631670DC" w:rsidR="00BF4FB1" w:rsidRPr="0041413C" w:rsidRDefault="00BF4FB1" w:rsidP="0041413C">
      <w:pPr>
        <w:jc w:val="both"/>
        <w:rPr>
          <w:rFonts w:ascii="Bahnschrift Light" w:hAnsi="Bahnschrift Light" w:cstheme="minorHAnsi"/>
          <w:color w:val="525252" w:themeColor="accent3" w:themeShade="80"/>
          <w:sz w:val="32"/>
          <w:szCs w:val="32"/>
        </w:rPr>
      </w:pPr>
    </w:p>
    <w:p w14:paraId="6EF48E92" w14:textId="3A284BBD" w:rsidR="00BF4FB1" w:rsidRPr="0041413C" w:rsidRDefault="00BF4FB1" w:rsidP="0041413C">
      <w:pPr>
        <w:jc w:val="both"/>
        <w:rPr>
          <w:rFonts w:ascii="Bahnschrift Light" w:hAnsi="Bahnschrift Light" w:cstheme="minorHAnsi"/>
          <w:color w:val="525252" w:themeColor="accent3" w:themeShade="80"/>
          <w:sz w:val="32"/>
          <w:szCs w:val="32"/>
        </w:rPr>
      </w:pPr>
    </w:p>
    <w:p w14:paraId="36EE5612" w14:textId="337A2B66" w:rsidR="00BF4FB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Below is the data set for mobile users after encoding.</w:t>
      </w:r>
    </w:p>
    <w:p w14:paraId="2D15D42B" w14:textId="36ED4C9F" w:rsidR="00141B71" w:rsidRPr="0041413C" w:rsidRDefault="00141B71" w:rsidP="0041413C">
      <w:pPr>
        <w:jc w:val="both"/>
        <w:rPr>
          <w:rFonts w:ascii="Bahnschrift Light" w:hAnsi="Bahnschrift Light" w:cstheme="minorHAnsi"/>
          <w:color w:val="525252" w:themeColor="accent3" w:themeShade="80"/>
          <w:sz w:val="32"/>
          <w:szCs w:val="32"/>
        </w:rPr>
      </w:pPr>
    </w:p>
    <w:p w14:paraId="48A139CA" w14:textId="6692EC1D"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17162903" wp14:editId="397F6001">
            <wp:extent cx="5943600" cy="55048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504815"/>
                    </a:xfrm>
                    <a:prstGeom prst="rect">
                      <a:avLst/>
                    </a:prstGeom>
                  </pic:spPr>
                </pic:pic>
              </a:graphicData>
            </a:graphic>
          </wp:inline>
        </w:drawing>
      </w:r>
    </w:p>
    <w:p w14:paraId="2D790800" w14:textId="23E90472" w:rsidR="00141B71" w:rsidRPr="0041413C" w:rsidRDefault="00141B71" w:rsidP="0041413C">
      <w:pPr>
        <w:jc w:val="both"/>
        <w:rPr>
          <w:rFonts w:ascii="Bahnschrift Light" w:hAnsi="Bahnschrift Light" w:cstheme="minorHAnsi"/>
          <w:color w:val="525252" w:themeColor="accent3" w:themeShade="80"/>
          <w:sz w:val="32"/>
          <w:szCs w:val="32"/>
        </w:rPr>
      </w:pPr>
    </w:p>
    <w:p w14:paraId="3D5C5EFC" w14:textId="005D4886"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Here also all the categorical variables has encoded and separated with a different column as seen above.</w:t>
      </w:r>
    </w:p>
    <w:p w14:paraId="15B3F448" w14:textId="7E71B73D" w:rsidR="00141B71" w:rsidRPr="0041413C" w:rsidRDefault="00141B71" w:rsidP="0041413C">
      <w:pPr>
        <w:jc w:val="both"/>
        <w:rPr>
          <w:rFonts w:ascii="Bahnschrift Light" w:hAnsi="Bahnschrift Light" w:cstheme="minorHAnsi"/>
          <w:color w:val="525252" w:themeColor="accent3" w:themeShade="80"/>
          <w:sz w:val="32"/>
          <w:szCs w:val="32"/>
        </w:rPr>
      </w:pPr>
    </w:p>
    <w:p w14:paraId="3E389086" w14:textId="7F85BF81"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Preferred location type, following company page, taken product, variables have been encoded to numerical values.</w:t>
      </w:r>
    </w:p>
    <w:p w14:paraId="4910C0FB" w14:textId="3F0628F8" w:rsidR="00141B71" w:rsidRPr="0041413C" w:rsidRDefault="00141B71" w:rsidP="0041413C">
      <w:pPr>
        <w:jc w:val="both"/>
        <w:rPr>
          <w:rFonts w:ascii="Bahnschrift Light" w:hAnsi="Bahnschrift Light" w:cstheme="minorHAnsi"/>
          <w:color w:val="525252" w:themeColor="accent3" w:themeShade="80"/>
          <w:sz w:val="32"/>
          <w:szCs w:val="32"/>
        </w:rPr>
      </w:pPr>
    </w:p>
    <w:p w14:paraId="6A5E8137" w14:textId="6980D843"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Taken product is the target variable.</w:t>
      </w:r>
    </w:p>
    <w:p w14:paraId="0EF570F0" w14:textId="3CA0F3EE" w:rsidR="00141B71" w:rsidRPr="0041413C" w:rsidRDefault="00141B71" w:rsidP="0041413C">
      <w:pPr>
        <w:jc w:val="both"/>
        <w:rPr>
          <w:rFonts w:ascii="Bahnschrift Light" w:hAnsi="Bahnschrift Light" w:cstheme="minorHAnsi"/>
          <w:color w:val="525252" w:themeColor="accent3" w:themeShade="80"/>
          <w:sz w:val="32"/>
          <w:szCs w:val="32"/>
        </w:rPr>
      </w:pPr>
    </w:p>
    <w:p w14:paraId="05BAB99F" w14:textId="60E29A1F" w:rsidR="00141B71" w:rsidRPr="0041413C" w:rsidRDefault="00141B71"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Calculations for Model Building</w:t>
      </w:r>
      <w:r w:rsidR="00792949" w:rsidRPr="0041413C">
        <w:rPr>
          <w:rFonts w:ascii="Bahnschrift Light" w:hAnsi="Bahnschrift Light"/>
          <w:color w:val="525252" w:themeColor="accent3" w:themeShade="80"/>
          <w:sz w:val="32"/>
          <w:szCs w:val="32"/>
        </w:rPr>
        <w:t>: For Laptop users:</w:t>
      </w:r>
    </w:p>
    <w:p w14:paraId="762EB611" w14:textId="790BA727" w:rsidR="00141B71" w:rsidRPr="0041413C" w:rsidRDefault="00141B71" w:rsidP="0041413C">
      <w:pPr>
        <w:jc w:val="both"/>
        <w:rPr>
          <w:rFonts w:ascii="Bahnschrift Light" w:hAnsi="Bahnschrift Light" w:cstheme="minorHAnsi"/>
          <w:color w:val="525252" w:themeColor="accent3" w:themeShade="80"/>
          <w:sz w:val="32"/>
          <w:szCs w:val="32"/>
        </w:rPr>
      </w:pPr>
    </w:p>
    <w:p w14:paraId="4F188278" w14:textId="26D1A623"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Train-Test split:</w:t>
      </w:r>
    </w:p>
    <w:p w14:paraId="53DF4DFA" w14:textId="38BF51AD" w:rsidR="00141B71" w:rsidRPr="0041413C" w:rsidRDefault="00141B71" w:rsidP="0041413C">
      <w:pPr>
        <w:jc w:val="both"/>
        <w:rPr>
          <w:rFonts w:ascii="Bahnschrift Light" w:hAnsi="Bahnschrift Light" w:cstheme="minorHAnsi"/>
          <w:color w:val="525252" w:themeColor="accent3" w:themeShade="80"/>
          <w:sz w:val="32"/>
          <w:szCs w:val="32"/>
        </w:rPr>
      </w:pPr>
    </w:p>
    <w:p w14:paraId="1EAD3C3B" w14:textId="1EAA9424"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After separated the dependent and independent variables from the data, I have split the data into train and test set in 70:30 ratio.</w:t>
      </w:r>
    </w:p>
    <w:p w14:paraId="094C818C" w14:textId="7B89CA28" w:rsidR="00141B71" w:rsidRPr="0041413C" w:rsidRDefault="00141B71" w:rsidP="0041413C">
      <w:pPr>
        <w:jc w:val="both"/>
        <w:rPr>
          <w:rFonts w:ascii="Bahnschrift Light" w:hAnsi="Bahnschrift Light" w:cstheme="minorHAnsi"/>
          <w:color w:val="525252" w:themeColor="accent3" w:themeShade="80"/>
          <w:sz w:val="32"/>
          <w:szCs w:val="32"/>
        </w:rPr>
      </w:pPr>
    </w:p>
    <w:p w14:paraId="701D4C33" w14:textId="5F7A1488"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69.95% of the data is training data.</w:t>
      </w:r>
    </w:p>
    <w:p w14:paraId="69729007" w14:textId="035D7D8C"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30.05% of the data is testing data.</w:t>
      </w:r>
    </w:p>
    <w:p w14:paraId="34A62559" w14:textId="64F397BA" w:rsidR="00141B71" w:rsidRPr="0041413C" w:rsidRDefault="00141B71" w:rsidP="0041413C">
      <w:pPr>
        <w:jc w:val="both"/>
        <w:rPr>
          <w:rFonts w:ascii="Bahnschrift Light" w:hAnsi="Bahnschrift Light" w:cstheme="minorHAnsi"/>
          <w:color w:val="525252" w:themeColor="accent3" w:themeShade="80"/>
          <w:sz w:val="32"/>
          <w:szCs w:val="32"/>
        </w:rPr>
      </w:pPr>
    </w:p>
    <w:p w14:paraId="7010B6F3" w14:textId="2AB5980C"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X_train is the training data</w:t>
      </w:r>
      <w:r w:rsidR="00B12BD9" w:rsidRPr="0041413C">
        <w:rPr>
          <w:rFonts w:ascii="Bahnschrift Light" w:hAnsi="Bahnschrift Light" w:cstheme="minorHAnsi"/>
          <w:color w:val="525252" w:themeColor="accent3" w:themeShade="80"/>
          <w:sz w:val="32"/>
          <w:szCs w:val="32"/>
        </w:rPr>
        <w:t>. It has 775 rows.</w:t>
      </w:r>
    </w:p>
    <w:p w14:paraId="5F0339D8" w14:textId="5C006881" w:rsidR="001A2D23"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X_test is the </w:t>
      </w:r>
      <w:r w:rsidR="00B12BD9" w:rsidRPr="0041413C">
        <w:rPr>
          <w:rFonts w:ascii="Bahnschrift Light" w:hAnsi="Bahnschrift Light" w:cstheme="minorHAnsi"/>
          <w:color w:val="525252" w:themeColor="accent3" w:themeShade="80"/>
          <w:sz w:val="32"/>
          <w:szCs w:val="32"/>
        </w:rPr>
        <w:t>testing data and it has 333 rows.</w:t>
      </w:r>
    </w:p>
    <w:p w14:paraId="10453218" w14:textId="499F7DE9" w:rsidR="00141B71" w:rsidRPr="0041413C" w:rsidRDefault="00141B71" w:rsidP="0041413C">
      <w:pPr>
        <w:jc w:val="both"/>
        <w:rPr>
          <w:rFonts w:ascii="Bahnschrift Light" w:hAnsi="Bahnschrift Light" w:cstheme="minorHAnsi"/>
          <w:color w:val="525252" w:themeColor="accent3" w:themeShade="80"/>
          <w:sz w:val="32"/>
          <w:szCs w:val="32"/>
        </w:rPr>
      </w:pPr>
    </w:p>
    <w:p w14:paraId="06AE4085" w14:textId="45682122" w:rsidR="00141B71" w:rsidRPr="0041413C" w:rsidRDefault="00141B71"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2E6190CB" wp14:editId="7771A47B">
            <wp:extent cx="5378450" cy="48262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5824" cy="4832856"/>
                    </a:xfrm>
                    <a:prstGeom prst="rect">
                      <a:avLst/>
                    </a:prstGeom>
                  </pic:spPr>
                </pic:pic>
              </a:graphicData>
            </a:graphic>
          </wp:inline>
        </w:drawing>
      </w:r>
    </w:p>
    <w:p w14:paraId="483FBC6D" w14:textId="0E2BE7C3" w:rsidR="00B12BD9" w:rsidRPr="0041413C" w:rsidRDefault="00B12BD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40F66F3A" wp14:editId="71716612">
            <wp:extent cx="5943600" cy="5155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155565"/>
                    </a:xfrm>
                    <a:prstGeom prst="rect">
                      <a:avLst/>
                    </a:prstGeom>
                  </pic:spPr>
                </pic:pic>
              </a:graphicData>
            </a:graphic>
          </wp:inline>
        </w:drawing>
      </w:r>
    </w:p>
    <w:p w14:paraId="4566CF13" w14:textId="625F41E0" w:rsidR="00333206" w:rsidRPr="0041413C" w:rsidRDefault="00333206" w:rsidP="0041413C">
      <w:pPr>
        <w:jc w:val="both"/>
        <w:rPr>
          <w:rFonts w:ascii="Bahnschrift Light" w:hAnsi="Bahnschrift Light" w:cstheme="minorHAnsi"/>
          <w:color w:val="525252" w:themeColor="accent3" w:themeShade="80"/>
          <w:sz w:val="32"/>
          <w:szCs w:val="32"/>
        </w:rPr>
      </w:pPr>
    </w:p>
    <w:p w14:paraId="7B6F243C" w14:textId="749A0720" w:rsidR="00333206" w:rsidRPr="0041413C" w:rsidRDefault="00333206"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Normalization:</w:t>
      </w:r>
    </w:p>
    <w:p w14:paraId="452198F3" w14:textId="77777777" w:rsidR="00333206" w:rsidRPr="0041413C" w:rsidRDefault="00333206" w:rsidP="0041413C">
      <w:pPr>
        <w:jc w:val="both"/>
        <w:rPr>
          <w:rFonts w:ascii="Bahnschrift Light" w:hAnsi="Bahnschrift Light" w:cstheme="minorHAnsi"/>
          <w:color w:val="525252" w:themeColor="accent3" w:themeShade="80"/>
          <w:sz w:val="32"/>
          <w:szCs w:val="32"/>
        </w:rPr>
      </w:pPr>
    </w:p>
    <w:p w14:paraId="5065F132" w14:textId="5EB8FB91" w:rsidR="00333206" w:rsidRPr="0041413C" w:rsidRDefault="00333206"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Normalization of the training data and testing data has been done separately using standard scaler, since there are few variables with higher magnitude and few with very low magnitude. </w:t>
      </w:r>
    </w:p>
    <w:p w14:paraId="7997D711" w14:textId="5122AEDF" w:rsidR="00333206" w:rsidRPr="0041413C" w:rsidRDefault="00333206" w:rsidP="0041413C">
      <w:pPr>
        <w:jc w:val="both"/>
        <w:rPr>
          <w:rFonts w:ascii="Bahnschrift Light" w:hAnsi="Bahnschrift Light" w:cstheme="minorHAnsi"/>
          <w:color w:val="525252" w:themeColor="accent3" w:themeShade="80"/>
          <w:sz w:val="32"/>
          <w:szCs w:val="32"/>
        </w:rPr>
      </w:pPr>
    </w:p>
    <w:p w14:paraId="3A9B790E" w14:textId="2B58FDD6" w:rsidR="00333206" w:rsidRPr="0041413C" w:rsidRDefault="00333206"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‘normalized_X_train’ = Training data after normalization</w:t>
      </w:r>
    </w:p>
    <w:p w14:paraId="38DA9143" w14:textId="2805199A" w:rsidR="00333206" w:rsidRPr="0041413C" w:rsidRDefault="00333206"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‘normalized_X_test’ = Testing data after normalization </w:t>
      </w:r>
    </w:p>
    <w:p w14:paraId="66B3FE5D" w14:textId="6EF2D58F" w:rsidR="00544B7F" w:rsidRPr="0041413C" w:rsidRDefault="00544B7F" w:rsidP="0041413C">
      <w:pPr>
        <w:jc w:val="both"/>
        <w:rPr>
          <w:rFonts w:ascii="Bahnschrift Light" w:hAnsi="Bahnschrift Light" w:cstheme="minorHAnsi"/>
          <w:color w:val="525252" w:themeColor="accent3" w:themeShade="80"/>
          <w:sz w:val="32"/>
          <w:szCs w:val="32"/>
        </w:rPr>
      </w:pPr>
    </w:p>
    <w:p w14:paraId="74F7D119" w14:textId="140236D3" w:rsidR="00544B7F" w:rsidRPr="0041413C" w:rsidRDefault="00544B7F" w:rsidP="0041413C">
      <w:pPr>
        <w:jc w:val="both"/>
        <w:rPr>
          <w:rFonts w:ascii="Bahnschrift Light" w:hAnsi="Bahnschrift Light" w:cstheme="minorHAnsi"/>
          <w:color w:val="525252" w:themeColor="accent3" w:themeShade="80"/>
          <w:sz w:val="32"/>
          <w:szCs w:val="32"/>
        </w:rPr>
      </w:pPr>
    </w:p>
    <w:p w14:paraId="33FE0A34" w14:textId="7E3C72FE" w:rsidR="00544B7F" w:rsidRPr="0041413C" w:rsidRDefault="00544B7F" w:rsidP="0041413C">
      <w:pPr>
        <w:jc w:val="both"/>
        <w:rPr>
          <w:rFonts w:ascii="Bahnschrift Light" w:hAnsi="Bahnschrift Light" w:cstheme="minorHAnsi"/>
          <w:color w:val="525252" w:themeColor="accent3" w:themeShade="80"/>
          <w:sz w:val="32"/>
          <w:szCs w:val="32"/>
        </w:rPr>
      </w:pPr>
    </w:p>
    <w:p w14:paraId="7014815E" w14:textId="71DC22E9" w:rsidR="00544B7F" w:rsidRPr="0041413C" w:rsidRDefault="00544B7F" w:rsidP="0041413C">
      <w:pPr>
        <w:jc w:val="both"/>
        <w:rPr>
          <w:rFonts w:ascii="Bahnschrift Light" w:hAnsi="Bahnschrift Light" w:cstheme="minorHAnsi"/>
          <w:color w:val="525252" w:themeColor="accent3" w:themeShade="80"/>
          <w:sz w:val="32"/>
          <w:szCs w:val="32"/>
        </w:rPr>
      </w:pPr>
    </w:p>
    <w:p w14:paraId="253446A6" w14:textId="66042B05" w:rsidR="00544B7F" w:rsidRPr="0041413C" w:rsidRDefault="00544B7F" w:rsidP="0041413C">
      <w:pPr>
        <w:jc w:val="both"/>
        <w:rPr>
          <w:rFonts w:ascii="Bahnschrift Light" w:hAnsi="Bahnschrift Light" w:cstheme="minorHAnsi"/>
          <w:color w:val="525252" w:themeColor="accent3" w:themeShade="80"/>
          <w:sz w:val="32"/>
          <w:szCs w:val="32"/>
        </w:rPr>
      </w:pPr>
    </w:p>
    <w:p w14:paraId="7F14A0CF" w14:textId="1BEC0188" w:rsidR="00544B7F" w:rsidRPr="0041413C" w:rsidRDefault="00544B7F"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Need of applying SMOTE (Oversampling):</w:t>
      </w:r>
    </w:p>
    <w:p w14:paraId="556A1225" w14:textId="77777777" w:rsidR="00544B7F" w:rsidRPr="0041413C" w:rsidRDefault="00544B7F" w:rsidP="0041413C">
      <w:pPr>
        <w:jc w:val="both"/>
        <w:rPr>
          <w:rFonts w:ascii="Bahnschrift Light" w:hAnsi="Bahnschrift Light" w:cstheme="minorHAnsi"/>
          <w:color w:val="525252" w:themeColor="accent3" w:themeShade="80"/>
          <w:sz w:val="32"/>
          <w:szCs w:val="32"/>
        </w:rPr>
      </w:pPr>
    </w:p>
    <w:p w14:paraId="6146F37A" w14:textId="441198EB" w:rsidR="00544B7F" w:rsidRPr="0041413C" w:rsidRDefault="00544B7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As per our analysis, we got to know that the data is more towards the negative side, like majority of the users have not taken our product. This clearly means that data is in imbalance state.  </w:t>
      </w:r>
    </w:p>
    <w:p w14:paraId="47F9C3B8" w14:textId="1BA45DBF" w:rsidR="00544B7F" w:rsidRPr="0041413C" w:rsidRDefault="00544B7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The values in the target variable ‘Taken Product’ are 1 and 0.</w:t>
      </w:r>
    </w:p>
    <w:p w14:paraId="53D65058" w14:textId="77777777" w:rsidR="00544B7F" w:rsidRPr="0041413C" w:rsidRDefault="00544B7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1 means user has taken the product and 0 means user has not taken the product.</w:t>
      </w:r>
    </w:p>
    <w:p w14:paraId="6D791041" w14:textId="58719036" w:rsidR="00544B7F" w:rsidRPr="0041413C" w:rsidRDefault="00544B7F" w:rsidP="0041413C">
      <w:pPr>
        <w:jc w:val="both"/>
        <w:rPr>
          <w:rFonts w:ascii="Bahnschrift Light" w:hAnsi="Bahnschrift Light" w:cstheme="minorHAnsi"/>
          <w:color w:val="525252" w:themeColor="accent3" w:themeShade="80"/>
          <w:sz w:val="32"/>
          <w:szCs w:val="32"/>
        </w:rPr>
      </w:pPr>
    </w:p>
    <w:p w14:paraId="496F4F58" w14:textId="77777777" w:rsidR="00544B7F" w:rsidRPr="0041413C" w:rsidRDefault="00544B7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Out of 1108 laptop users, 832 laptop users has not taken the product and only 276 users has taken the product. This means that there is class balance imbalance in the dataset, where 1 is minority class and 0 is in majority class.</w:t>
      </w:r>
    </w:p>
    <w:p w14:paraId="79F76795" w14:textId="5D0B26ED" w:rsidR="00544B7F" w:rsidRPr="0041413C" w:rsidRDefault="00544B7F" w:rsidP="0041413C">
      <w:pPr>
        <w:jc w:val="both"/>
        <w:rPr>
          <w:rFonts w:ascii="Bahnschrift Light" w:hAnsi="Bahnschrift Light" w:cstheme="minorHAnsi"/>
          <w:color w:val="525252" w:themeColor="accent3" w:themeShade="80"/>
          <w:sz w:val="32"/>
          <w:szCs w:val="32"/>
        </w:rPr>
      </w:pPr>
    </w:p>
    <w:p w14:paraId="234DBE49" w14:textId="0FE14D35" w:rsidR="00544B7F" w:rsidRPr="0041413C" w:rsidRDefault="00544B7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Standard ML techniques such as Decision Tree and Logistic Regression have a bias towards the majority class, and they tend to ignore the minority class. They tend only to predict the majority class, hence, having major misclassification of the minority class in comparison with the majority class. In more technical words, if we have imbalanced data distribution in our dataset then our model becomes more prone to the case when minority class has negligible or very lesser recall.</w:t>
      </w:r>
    </w:p>
    <w:p w14:paraId="515BAE70" w14:textId="453FE3C4" w:rsidR="00544B7F" w:rsidRPr="0041413C" w:rsidRDefault="00544B7F" w:rsidP="0041413C">
      <w:pPr>
        <w:jc w:val="both"/>
        <w:rPr>
          <w:rFonts w:ascii="Bahnschrift Light" w:hAnsi="Bahnschrift Light" w:cstheme="minorHAnsi"/>
          <w:color w:val="525252" w:themeColor="accent3" w:themeShade="80"/>
          <w:sz w:val="32"/>
          <w:szCs w:val="32"/>
        </w:rPr>
      </w:pPr>
    </w:p>
    <w:p w14:paraId="24CC4579" w14:textId="77777777" w:rsidR="00544B7F" w:rsidRPr="0041413C" w:rsidRDefault="00544B7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So, to overcome this problem of imbalance data, a technique called SMOTE need to apply. </w:t>
      </w:r>
    </w:p>
    <w:p w14:paraId="2C984B2F" w14:textId="72F61B4E" w:rsidR="001A2D23" w:rsidRPr="0041413C" w:rsidRDefault="001A2D23" w:rsidP="0041413C">
      <w:pPr>
        <w:jc w:val="both"/>
        <w:rPr>
          <w:rFonts w:ascii="Bahnschrift Light" w:hAnsi="Bahnschrift Light" w:cstheme="minorHAnsi"/>
          <w:color w:val="525252" w:themeColor="accent3" w:themeShade="80"/>
          <w:sz w:val="32"/>
          <w:szCs w:val="32"/>
        </w:rPr>
      </w:pPr>
    </w:p>
    <w:p w14:paraId="66827E43" w14:textId="55FEC909" w:rsidR="00544B7F" w:rsidRPr="0041413C" w:rsidRDefault="00544B7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First we will build the logistic regression model without handling the imbalance data and will check the </w:t>
      </w:r>
      <w:r w:rsidR="00460F9F" w:rsidRPr="0041413C">
        <w:rPr>
          <w:rFonts w:ascii="Bahnschrift Light" w:hAnsi="Bahnschrift Light" w:cstheme="minorHAnsi"/>
          <w:color w:val="525252" w:themeColor="accent3" w:themeShade="80"/>
          <w:sz w:val="32"/>
          <w:szCs w:val="32"/>
        </w:rPr>
        <w:t>results and other metrics.</w:t>
      </w:r>
    </w:p>
    <w:p w14:paraId="2A735149" w14:textId="77777777" w:rsidR="00460F9F" w:rsidRPr="0041413C" w:rsidRDefault="00460F9F" w:rsidP="0041413C">
      <w:pPr>
        <w:jc w:val="both"/>
        <w:rPr>
          <w:rFonts w:ascii="Bahnschrift Light" w:hAnsi="Bahnschrift Light" w:cstheme="minorHAnsi"/>
          <w:color w:val="525252" w:themeColor="accent3" w:themeShade="80"/>
          <w:sz w:val="32"/>
          <w:szCs w:val="32"/>
        </w:rPr>
      </w:pPr>
    </w:p>
    <w:p w14:paraId="454ABFE8" w14:textId="6007421F" w:rsidR="00544B7F" w:rsidRPr="0041413C" w:rsidRDefault="00544B7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lastRenderedPageBreak/>
        <w:t>Logistic Regression Model (with default values): On imbalance data</w:t>
      </w:r>
      <w:r w:rsidR="00460F9F" w:rsidRPr="0041413C">
        <w:rPr>
          <w:rFonts w:ascii="Bahnschrift Light" w:hAnsi="Bahnschrift Light" w:cstheme="minorHAnsi"/>
          <w:color w:val="525252" w:themeColor="accent3" w:themeShade="80"/>
          <w:sz w:val="32"/>
          <w:szCs w:val="32"/>
        </w:rPr>
        <w:t>:</w:t>
      </w:r>
    </w:p>
    <w:p w14:paraId="11807848" w14:textId="1C61BA2A" w:rsidR="00460F9F" w:rsidRPr="0041413C" w:rsidRDefault="00460F9F" w:rsidP="0041413C">
      <w:pPr>
        <w:jc w:val="both"/>
        <w:rPr>
          <w:rFonts w:ascii="Bahnschrift Light" w:hAnsi="Bahnschrift Light" w:cstheme="minorHAnsi"/>
          <w:color w:val="525252" w:themeColor="accent3" w:themeShade="80"/>
          <w:sz w:val="32"/>
          <w:szCs w:val="32"/>
        </w:rPr>
      </w:pPr>
    </w:p>
    <w:p w14:paraId="1C09D021" w14:textId="77777777" w:rsidR="00460F9F" w:rsidRPr="0041413C" w:rsidRDefault="00460F9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Below steps have been performed and tested the model performance on test data:</w:t>
      </w:r>
    </w:p>
    <w:p w14:paraId="06041176" w14:textId="77777777" w:rsidR="00460F9F" w:rsidRPr="0041413C" w:rsidRDefault="00460F9F" w:rsidP="0041413C">
      <w:pPr>
        <w:jc w:val="both"/>
        <w:rPr>
          <w:rFonts w:ascii="Bahnschrift Light" w:hAnsi="Bahnschrift Light" w:cstheme="minorHAnsi"/>
          <w:color w:val="525252" w:themeColor="accent3" w:themeShade="80"/>
          <w:sz w:val="32"/>
          <w:szCs w:val="32"/>
        </w:rPr>
      </w:pPr>
    </w:p>
    <w:p w14:paraId="692E46DD" w14:textId="77777777" w:rsidR="00460F9F" w:rsidRPr="0041413C" w:rsidRDefault="00460F9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Imported the logistic regression from sklearn library.</w:t>
      </w:r>
    </w:p>
    <w:p w14:paraId="4B4EF4FB" w14:textId="1BEF6137" w:rsidR="00460F9F" w:rsidRPr="0041413C" w:rsidRDefault="00460F9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Fit that model into train data.</w:t>
      </w:r>
    </w:p>
    <w:p w14:paraId="49714156" w14:textId="0A2A980B" w:rsidR="00460F9F" w:rsidRPr="0041413C" w:rsidRDefault="00460F9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Predict the model performance on train and test data.</w:t>
      </w:r>
    </w:p>
    <w:p w14:paraId="1D964617" w14:textId="2918C10A" w:rsidR="00460F9F" w:rsidRPr="0041413C" w:rsidRDefault="00460F9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Check the accuracy on train data.</w:t>
      </w:r>
    </w:p>
    <w:p w14:paraId="35B2683D" w14:textId="09F94CB8" w:rsidR="00460F9F" w:rsidRPr="0041413C" w:rsidRDefault="00460F9F" w:rsidP="0041413C">
      <w:pPr>
        <w:jc w:val="both"/>
        <w:rPr>
          <w:rFonts w:ascii="Bahnschrift Light" w:hAnsi="Bahnschrift Light" w:cstheme="minorHAnsi"/>
          <w:color w:val="525252" w:themeColor="accent3" w:themeShade="80"/>
          <w:sz w:val="32"/>
          <w:szCs w:val="32"/>
        </w:rPr>
      </w:pPr>
    </w:p>
    <w:p w14:paraId="3C00E4F1" w14:textId="1340BE5D" w:rsidR="00460F9F" w:rsidRPr="0041413C" w:rsidRDefault="00460F9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Accuracy on training data: 0.8490322580645161</w:t>
      </w:r>
      <w:r w:rsidR="00BC5148" w:rsidRPr="0041413C">
        <w:rPr>
          <w:rFonts w:ascii="Bahnschrift Light" w:hAnsi="Bahnschrift Light" w:cstheme="minorHAnsi"/>
          <w:color w:val="525252" w:themeColor="accent3" w:themeShade="80"/>
          <w:sz w:val="32"/>
          <w:szCs w:val="32"/>
        </w:rPr>
        <w:t xml:space="preserve">, around 85%, but accuracy is not a good predictor here </w:t>
      </w:r>
      <w:r w:rsidR="003A6B44" w:rsidRPr="0041413C">
        <w:rPr>
          <w:rFonts w:ascii="Bahnschrift Light" w:hAnsi="Bahnschrift Light" w:cstheme="minorHAnsi"/>
          <w:color w:val="525252" w:themeColor="accent3" w:themeShade="80"/>
          <w:sz w:val="32"/>
          <w:szCs w:val="32"/>
        </w:rPr>
        <w:t xml:space="preserve">for such classification algorithms where the number of classes are very less. </w:t>
      </w:r>
      <w:r w:rsidR="003918BE" w:rsidRPr="0041413C">
        <w:rPr>
          <w:rFonts w:ascii="Bahnschrift Light" w:hAnsi="Bahnschrift Light" w:cstheme="minorHAnsi"/>
          <w:color w:val="525252" w:themeColor="accent3" w:themeShade="80"/>
          <w:sz w:val="32"/>
          <w:szCs w:val="32"/>
        </w:rPr>
        <w:t>Let’s look at the other measures as well.</w:t>
      </w:r>
    </w:p>
    <w:p w14:paraId="6DBD29E0" w14:textId="5ABADAE3" w:rsidR="00460F9F" w:rsidRPr="0041413C" w:rsidRDefault="00460F9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Classification Report for training data:</w:t>
      </w:r>
    </w:p>
    <w:p w14:paraId="02AD50AB" w14:textId="4DFC7102" w:rsidR="00460F9F" w:rsidRPr="0041413C" w:rsidRDefault="00460F9F" w:rsidP="0041413C">
      <w:pPr>
        <w:jc w:val="both"/>
        <w:rPr>
          <w:rFonts w:ascii="Bahnschrift Light" w:hAnsi="Bahnschrift Light" w:cstheme="minorHAnsi"/>
          <w:color w:val="525252" w:themeColor="accent3" w:themeShade="80"/>
          <w:sz w:val="32"/>
          <w:szCs w:val="32"/>
        </w:rPr>
      </w:pPr>
    </w:p>
    <w:p w14:paraId="68883F1B" w14:textId="35D3B45A" w:rsidR="00460F9F" w:rsidRPr="0041413C" w:rsidRDefault="00460F9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0DD92FA0" wp14:editId="6EA5765E">
            <wp:extent cx="5943600" cy="2122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22805"/>
                    </a:xfrm>
                    <a:prstGeom prst="rect">
                      <a:avLst/>
                    </a:prstGeom>
                  </pic:spPr>
                </pic:pic>
              </a:graphicData>
            </a:graphic>
          </wp:inline>
        </w:drawing>
      </w:r>
    </w:p>
    <w:p w14:paraId="15BAADE0" w14:textId="2217F603" w:rsidR="003918BE" w:rsidRPr="0041413C" w:rsidRDefault="003918BE" w:rsidP="0041413C">
      <w:pPr>
        <w:jc w:val="both"/>
        <w:rPr>
          <w:rFonts w:ascii="Bahnschrift Light" w:hAnsi="Bahnschrift Light" w:cstheme="minorHAnsi"/>
          <w:color w:val="525252" w:themeColor="accent3" w:themeShade="80"/>
          <w:sz w:val="32"/>
          <w:szCs w:val="32"/>
        </w:rPr>
      </w:pPr>
    </w:p>
    <w:p w14:paraId="0C458A30" w14:textId="4AECCC9D" w:rsidR="003918BE" w:rsidRPr="0041413C" w:rsidRDefault="003918BE"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Classification Report for testing data:</w:t>
      </w:r>
    </w:p>
    <w:p w14:paraId="07665782" w14:textId="7C37BD69" w:rsidR="00BC5148" w:rsidRPr="0041413C" w:rsidRDefault="00BC5148" w:rsidP="0041413C">
      <w:pPr>
        <w:jc w:val="both"/>
        <w:rPr>
          <w:rFonts w:ascii="Bahnschrift Light" w:hAnsi="Bahnschrift Light" w:cstheme="minorHAnsi"/>
          <w:color w:val="525252" w:themeColor="accent3" w:themeShade="80"/>
          <w:sz w:val="32"/>
          <w:szCs w:val="32"/>
        </w:rPr>
      </w:pPr>
    </w:p>
    <w:p w14:paraId="016A6547" w14:textId="6A8D98BD" w:rsidR="00BC5148" w:rsidRPr="0041413C" w:rsidRDefault="00BC5148"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55296F96" wp14:editId="738B5DCE">
            <wp:extent cx="5943600" cy="2141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41220"/>
                    </a:xfrm>
                    <a:prstGeom prst="rect">
                      <a:avLst/>
                    </a:prstGeom>
                  </pic:spPr>
                </pic:pic>
              </a:graphicData>
            </a:graphic>
          </wp:inline>
        </w:drawing>
      </w:r>
    </w:p>
    <w:p w14:paraId="07B93B00" w14:textId="79482558" w:rsidR="00460F9F" w:rsidRPr="0041413C" w:rsidRDefault="00460F9F" w:rsidP="0041413C">
      <w:pPr>
        <w:jc w:val="both"/>
        <w:rPr>
          <w:rFonts w:ascii="Bahnschrift Light" w:hAnsi="Bahnschrift Light" w:cstheme="minorHAnsi"/>
          <w:color w:val="525252" w:themeColor="accent3" w:themeShade="80"/>
          <w:sz w:val="32"/>
          <w:szCs w:val="32"/>
        </w:rPr>
      </w:pPr>
    </w:p>
    <w:p w14:paraId="43490CDB" w14:textId="77777777" w:rsidR="003918BE" w:rsidRPr="0041413C" w:rsidRDefault="003918BE"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We can clearly see that the accuracy comes out to be 78% in test data and 85% in train data, but, the recall of the minority class in very less (38%). </w:t>
      </w:r>
    </w:p>
    <w:p w14:paraId="779C4D9D" w14:textId="77777777" w:rsidR="003918BE" w:rsidRPr="0041413C" w:rsidRDefault="003918BE" w:rsidP="0041413C">
      <w:pPr>
        <w:jc w:val="both"/>
        <w:rPr>
          <w:rFonts w:ascii="Bahnschrift Light" w:hAnsi="Bahnschrift Light" w:cstheme="minorHAnsi"/>
          <w:color w:val="525252" w:themeColor="accent3" w:themeShade="80"/>
          <w:sz w:val="32"/>
          <w:szCs w:val="32"/>
        </w:rPr>
      </w:pPr>
    </w:p>
    <w:p w14:paraId="68F8D4FC" w14:textId="425A6EA1" w:rsidR="00460F9F" w:rsidRPr="0041413C" w:rsidRDefault="003918BE"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It means that the model is more biased towards majority class. So, it proves that this is not the best model, and it might be because of class imbalance.</w:t>
      </w:r>
    </w:p>
    <w:p w14:paraId="2252F43A" w14:textId="71E80E76" w:rsidR="003918BE" w:rsidRPr="0041413C" w:rsidRDefault="003918BE" w:rsidP="0041413C">
      <w:pPr>
        <w:jc w:val="both"/>
        <w:rPr>
          <w:rFonts w:ascii="Bahnschrift Light" w:hAnsi="Bahnschrift Light" w:cstheme="minorHAnsi"/>
          <w:color w:val="525252" w:themeColor="accent3" w:themeShade="80"/>
          <w:sz w:val="32"/>
          <w:szCs w:val="32"/>
        </w:rPr>
      </w:pPr>
    </w:p>
    <w:p w14:paraId="6E7FB9FA" w14:textId="5670CE92" w:rsidR="003918BE" w:rsidRPr="0041413C" w:rsidRDefault="003918BE"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Now, let’s apply SMOTE for oversampling and again build the model to check its performance after balancing the data.</w:t>
      </w:r>
    </w:p>
    <w:p w14:paraId="11C3D97E" w14:textId="0FFCCE98" w:rsidR="003918BE" w:rsidRPr="0041413C" w:rsidRDefault="003918BE" w:rsidP="0041413C">
      <w:pPr>
        <w:jc w:val="both"/>
        <w:rPr>
          <w:rFonts w:ascii="Bahnschrift Light" w:hAnsi="Bahnschrift Light" w:cstheme="minorHAnsi"/>
          <w:color w:val="525252" w:themeColor="accent3" w:themeShade="80"/>
          <w:sz w:val="32"/>
          <w:szCs w:val="32"/>
        </w:rPr>
      </w:pPr>
    </w:p>
    <w:p w14:paraId="708E5483" w14:textId="0F07063A" w:rsidR="003918BE" w:rsidRPr="0041413C" w:rsidRDefault="003918BE" w:rsidP="0041413C">
      <w:pPr>
        <w:jc w:val="both"/>
        <w:rPr>
          <w:rFonts w:ascii="Bahnschrift Light" w:hAnsi="Bahnschrift Light" w:cstheme="minorHAnsi"/>
          <w:color w:val="525252" w:themeColor="accent3" w:themeShade="80"/>
          <w:sz w:val="32"/>
          <w:szCs w:val="32"/>
        </w:rPr>
      </w:pPr>
    </w:p>
    <w:p w14:paraId="1B86A8E1" w14:textId="1AC252BC" w:rsidR="003918BE" w:rsidRPr="0041413C" w:rsidRDefault="003918BE" w:rsidP="0041413C">
      <w:pPr>
        <w:jc w:val="both"/>
        <w:rPr>
          <w:rFonts w:ascii="Bahnschrift Light" w:hAnsi="Bahnschrift Light" w:cstheme="minorHAnsi"/>
          <w:color w:val="525252" w:themeColor="accent3" w:themeShade="80"/>
          <w:sz w:val="32"/>
          <w:szCs w:val="32"/>
        </w:rPr>
      </w:pPr>
    </w:p>
    <w:p w14:paraId="2BECC5F2" w14:textId="54E8CE21" w:rsidR="003918BE" w:rsidRPr="0041413C" w:rsidRDefault="003918BE" w:rsidP="0041413C">
      <w:pPr>
        <w:jc w:val="both"/>
        <w:rPr>
          <w:rFonts w:ascii="Bahnschrift Light" w:hAnsi="Bahnschrift Light" w:cstheme="minorHAnsi"/>
          <w:color w:val="525252" w:themeColor="accent3" w:themeShade="80"/>
          <w:sz w:val="32"/>
          <w:szCs w:val="32"/>
        </w:rPr>
      </w:pPr>
    </w:p>
    <w:p w14:paraId="0238B6A9" w14:textId="4D51741E" w:rsidR="003918BE" w:rsidRPr="0041413C" w:rsidRDefault="00E04803"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Below steps performed for oversampling:</w:t>
      </w:r>
    </w:p>
    <w:p w14:paraId="48E09191" w14:textId="52941094" w:rsidR="00E04803" w:rsidRPr="0041413C" w:rsidRDefault="00E04803" w:rsidP="0041413C">
      <w:pPr>
        <w:jc w:val="both"/>
        <w:rPr>
          <w:rFonts w:ascii="Bahnschrift Light" w:hAnsi="Bahnschrift Light" w:cstheme="minorHAnsi"/>
          <w:color w:val="525252" w:themeColor="accent3" w:themeShade="80"/>
          <w:sz w:val="32"/>
          <w:szCs w:val="32"/>
        </w:rPr>
      </w:pPr>
    </w:p>
    <w:p w14:paraId="154CE3F9" w14:textId="636B7403" w:rsidR="00E04803" w:rsidRPr="0041413C" w:rsidRDefault="00E04803"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Imported SMOTE.</w:t>
      </w:r>
    </w:p>
    <w:p w14:paraId="2C4E8BC1" w14:textId="3166AEC7" w:rsidR="00E04803" w:rsidRPr="0041413C" w:rsidRDefault="00832045"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Applied using Fit sample on training data.</w:t>
      </w:r>
    </w:p>
    <w:p w14:paraId="4B4BE774" w14:textId="77777777" w:rsidR="00E22C34" w:rsidRPr="0041413C" w:rsidRDefault="00E22C34" w:rsidP="0041413C">
      <w:pPr>
        <w:jc w:val="both"/>
        <w:rPr>
          <w:rFonts w:ascii="Bahnschrift Light" w:hAnsi="Bahnschrift Light" w:cstheme="minorHAnsi"/>
          <w:color w:val="525252" w:themeColor="accent3" w:themeShade="80"/>
          <w:sz w:val="32"/>
          <w:szCs w:val="32"/>
        </w:rPr>
      </w:pPr>
    </w:p>
    <w:p w14:paraId="138C083D" w14:textId="07848123" w:rsidR="00832045" w:rsidRPr="0041413C" w:rsidRDefault="00832045"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After Oversampling, the shape of X_train: (1176, 14)</w:t>
      </w:r>
    </w:p>
    <w:p w14:paraId="28A9F9CA" w14:textId="08BCBDB8" w:rsidR="00832045" w:rsidRPr="0041413C" w:rsidRDefault="00832045"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After Oversampling, the shape of Y_train: (1176, 1)</w:t>
      </w:r>
    </w:p>
    <w:p w14:paraId="4BC70400" w14:textId="70AFE07C" w:rsidR="00E22C34" w:rsidRPr="0041413C" w:rsidRDefault="00E22C34" w:rsidP="0041413C">
      <w:pPr>
        <w:jc w:val="both"/>
        <w:rPr>
          <w:rFonts w:ascii="Bahnschrift Light" w:hAnsi="Bahnschrift Light" w:cstheme="minorHAnsi"/>
          <w:color w:val="525252" w:themeColor="accent3" w:themeShade="80"/>
          <w:sz w:val="32"/>
          <w:szCs w:val="32"/>
        </w:rPr>
      </w:pPr>
    </w:p>
    <w:p w14:paraId="41383D7A" w14:textId="769F6854" w:rsidR="00E22C34" w:rsidRPr="0041413C" w:rsidRDefault="00E22C3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lastRenderedPageBreak/>
        <w:t>Logistic Regression Model (with default values): On balanced data - After applying SMOTE – Oversampling:</w:t>
      </w:r>
    </w:p>
    <w:p w14:paraId="4A5B0A30" w14:textId="77777777" w:rsidR="00E22C34" w:rsidRPr="0041413C" w:rsidRDefault="00E22C34" w:rsidP="0041413C">
      <w:pPr>
        <w:jc w:val="both"/>
        <w:rPr>
          <w:rFonts w:ascii="Bahnschrift Light" w:hAnsi="Bahnschrift Light" w:cstheme="minorHAnsi"/>
          <w:color w:val="525252" w:themeColor="accent3" w:themeShade="80"/>
          <w:sz w:val="32"/>
          <w:szCs w:val="32"/>
        </w:rPr>
      </w:pPr>
    </w:p>
    <w:p w14:paraId="2643DE19" w14:textId="2B1DE157" w:rsidR="00E22C34"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Now we will </w:t>
      </w:r>
      <w:r w:rsidR="00E22C34" w:rsidRPr="0041413C">
        <w:rPr>
          <w:rFonts w:ascii="Bahnschrift Light" w:hAnsi="Bahnschrift Light" w:cstheme="minorHAnsi"/>
          <w:color w:val="525252" w:themeColor="accent3" w:themeShade="80"/>
          <w:sz w:val="32"/>
          <w:szCs w:val="32"/>
        </w:rPr>
        <w:t>make the model again and check the recall values for majority and minority classes</w:t>
      </w:r>
      <w:r w:rsidR="00821C6E" w:rsidRPr="0041413C">
        <w:rPr>
          <w:rFonts w:ascii="Bahnschrift Light" w:hAnsi="Bahnschrift Light" w:cstheme="minorHAnsi"/>
          <w:color w:val="525252" w:themeColor="accent3" w:themeShade="80"/>
          <w:sz w:val="32"/>
          <w:szCs w:val="32"/>
        </w:rPr>
        <w:t>.</w:t>
      </w:r>
    </w:p>
    <w:p w14:paraId="44CABB35" w14:textId="36342021" w:rsidR="00821C6E" w:rsidRPr="0041413C" w:rsidRDefault="00821C6E" w:rsidP="0041413C">
      <w:pPr>
        <w:jc w:val="both"/>
        <w:rPr>
          <w:rFonts w:ascii="Bahnschrift Light" w:hAnsi="Bahnschrift Light" w:cstheme="minorHAnsi"/>
          <w:color w:val="525252" w:themeColor="accent3" w:themeShade="80"/>
          <w:sz w:val="32"/>
          <w:szCs w:val="32"/>
        </w:rPr>
      </w:pPr>
    </w:p>
    <w:p w14:paraId="79B38F12" w14:textId="77777777" w:rsidR="00821C6E" w:rsidRPr="0041413C" w:rsidRDefault="00821C6E"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Below steps have been performed and tested the model performance on test data:</w:t>
      </w:r>
    </w:p>
    <w:p w14:paraId="7884A284" w14:textId="77777777" w:rsidR="00821C6E" w:rsidRPr="0041413C" w:rsidRDefault="00821C6E" w:rsidP="0041413C">
      <w:pPr>
        <w:jc w:val="both"/>
        <w:rPr>
          <w:rFonts w:ascii="Bahnschrift Light" w:hAnsi="Bahnschrift Light" w:cstheme="minorHAnsi"/>
          <w:color w:val="525252" w:themeColor="accent3" w:themeShade="80"/>
          <w:sz w:val="32"/>
          <w:szCs w:val="32"/>
        </w:rPr>
      </w:pPr>
    </w:p>
    <w:p w14:paraId="135BA142" w14:textId="77777777" w:rsidR="00821C6E" w:rsidRPr="0041413C" w:rsidRDefault="00821C6E"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Imported the logistic regression from sklearn library.</w:t>
      </w:r>
    </w:p>
    <w:p w14:paraId="3D462BD5" w14:textId="77777777" w:rsidR="00821C6E" w:rsidRPr="0041413C" w:rsidRDefault="00821C6E"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Fit that model into train data.</w:t>
      </w:r>
    </w:p>
    <w:p w14:paraId="480C4F76" w14:textId="77777777" w:rsidR="00821C6E" w:rsidRPr="0041413C" w:rsidRDefault="00821C6E"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Predict the model performance on train and test data.</w:t>
      </w:r>
    </w:p>
    <w:p w14:paraId="1B514DD7" w14:textId="77777777" w:rsidR="00821C6E" w:rsidRPr="0041413C" w:rsidRDefault="00821C6E"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Check the accuracy on train data.</w:t>
      </w:r>
    </w:p>
    <w:p w14:paraId="19240122" w14:textId="77777777" w:rsidR="00821C6E" w:rsidRPr="0041413C" w:rsidRDefault="00821C6E" w:rsidP="0041413C">
      <w:pPr>
        <w:jc w:val="both"/>
        <w:rPr>
          <w:rFonts w:ascii="Bahnschrift Light" w:hAnsi="Bahnschrift Light" w:cstheme="minorHAnsi"/>
          <w:color w:val="525252" w:themeColor="accent3" w:themeShade="80"/>
          <w:sz w:val="32"/>
          <w:szCs w:val="32"/>
        </w:rPr>
      </w:pPr>
    </w:p>
    <w:p w14:paraId="08C174D3" w14:textId="7E73AA3E" w:rsidR="00821C6E"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Accuracy on training data is around 79%.</w:t>
      </w:r>
    </w:p>
    <w:p w14:paraId="36571139" w14:textId="453C858F" w:rsidR="003F4B8F" w:rsidRPr="0041413C" w:rsidRDefault="003F4B8F" w:rsidP="0041413C">
      <w:pPr>
        <w:jc w:val="both"/>
        <w:rPr>
          <w:rFonts w:ascii="Bahnschrift Light" w:hAnsi="Bahnschrift Light" w:cstheme="minorHAnsi"/>
          <w:color w:val="525252" w:themeColor="accent3" w:themeShade="80"/>
          <w:sz w:val="32"/>
          <w:szCs w:val="32"/>
        </w:rPr>
      </w:pPr>
    </w:p>
    <w:p w14:paraId="3DDC8E39" w14:textId="3402A3B1" w:rsidR="003F4B8F"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Classification Report on training data:</w:t>
      </w:r>
    </w:p>
    <w:p w14:paraId="644E8E85" w14:textId="34BE80A0" w:rsidR="003F4B8F" w:rsidRPr="0041413C" w:rsidRDefault="003F4B8F" w:rsidP="0041413C">
      <w:pPr>
        <w:jc w:val="both"/>
        <w:rPr>
          <w:rFonts w:ascii="Bahnschrift Light" w:hAnsi="Bahnschrift Light" w:cstheme="minorHAnsi"/>
          <w:color w:val="525252" w:themeColor="accent3" w:themeShade="80"/>
          <w:sz w:val="32"/>
          <w:szCs w:val="32"/>
        </w:rPr>
      </w:pPr>
    </w:p>
    <w:p w14:paraId="0B593AB7" w14:textId="1A1EBA6F" w:rsidR="003F4B8F"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58C87CDD" wp14:editId="6D05FF44">
            <wp:extent cx="5943600" cy="2076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76450"/>
                    </a:xfrm>
                    <a:prstGeom prst="rect">
                      <a:avLst/>
                    </a:prstGeom>
                  </pic:spPr>
                </pic:pic>
              </a:graphicData>
            </a:graphic>
          </wp:inline>
        </w:drawing>
      </w:r>
    </w:p>
    <w:p w14:paraId="27E2E900" w14:textId="7E047DF6" w:rsidR="003F4B8F" w:rsidRPr="0041413C" w:rsidRDefault="003F4B8F" w:rsidP="0041413C">
      <w:pPr>
        <w:jc w:val="both"/>
        <w:rPr>
          <w:rFonts w:ascii="Bahnschrift Light" w:hAnsi="Bahnschrift Light" w:cstheme="minorHAnsi"/>
          <w:color w:val="525252" w:themeColor="accent3" w:themeShade="80"/>
          <w:sz w:val="32"/>
          <w:szCs w:val="32"/>
        </w:rPr>
      </w:pPr>
    </w:p>
    <w:p w14:paraId="0D61484C" w14:textId="681F3DE2" w:rsidR="003F4B8F" w:rsidRPr="0041413C" w:rsidRDefault="003F4B8F" w:rsidP="0041413C">
      <w:pPr>
        <w:jc w:val="both"/>
        <w:rPr>
          <w:rFonts w:ascii="Bahnschrift Light" w:hAnsi="Bahnschrift Light" w:cstheme="minorHAnsi"/>
          <w:color w:val="525252" w:themeColor="accent3" w:themeShade="80"/>
          <w:sz w:val="32"/>
          <w:szCs w:val="32"/>
        </w:rPr>
      </w:pPr>
    </w:p>
    <w:p w14:paraId="119602BD" w14:textId="42F3B4E6" w:rsidR="003F4B8F" w:rsidRPr="0041413C" w:rsidRDefault="003F4B8F" w:rsidP="0041413C">
      <w:pPr>
        <w:jc w:val="both"/>
        <w:rPr>
          <w:rFonts w:ascii="Bahnschrift Light" w:hAnsi="Bahnschrift Light" w:cstheme="minorHAnsi"/>
          <w:color w:val="525252" w:themeColor="accent3" w:themeShade="80"/>
          <w:sz w:val="32"/>
          <w:szCs w:val="32"/>
        </w:rPr>
      </w:pPr>
    </w:p>
    <w:p w14:paraId="37D6D4B4" w14:textId="77777777" w:rsidR="005107AF" w:rsidRDefault="005107AF" w:rsidP="0041413C">
      <w:pPr>
        <w:jc w:val="both"/>
        <w:rPr>
          <w:rFonts w:ascii="Bahnschrift Light" w:hAnsi="Bahnschrift Light" w:cstheme="minorHAnsi"/>
          <w:color w:val="525252" w:themeColor="accent3" w:themeShade="80"/>
          <w:sz w:val="32"/>
          <w:szCs w:val="32"/>
        </w:rPr>
      </w:pPr>
    </w:p>
    <w:p w14:paraId="58E2631F" w14:textId="77777777" w:rsidR="005107AF" w:rsidRDefault="005107AF" w:rsidP="0041413C">
      <w:pPr>
        <w:jc w:val="both"/>
        <w:rPr>
          <w:rFonts w:ascii="Bahnschrift Light" w:hAnsi="Bahnschrift Light" w:cstheme="minorHAnsi"/>
          <w:color w:val="525252" w:themeColor="accent3" w:themeShade="80"/>
          <w:sz w:val="32"/>
          <w:szCs w:val="32"/>
        </w:rPr>
      </w:pPr>
    </w:p>
    <w:p w14:paraId="1A6FA3CA" w14:textId="173B4C14" w:rsidR="003F4B8F"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lastRenderedPageBreak/>
        <w:t>Classification Report on testing data:</w:t>
      </w:r>
    </w:p>
    <w:p w14:paraId="7905CB76" w14:textId="6E5B5651" w:rsidR="003F4B8F" w:rsidRPr="0041413C" w:rsidRDefault="003F4B8F" w:rsidP="0041413C">
      <w:pPr>
        <w:jc w:val="both"/>
        <w:rPr>
          <w:rFonts w:ascii="Bahnschrift Light" w:hAnsi="Bahnschrift Light" w:cstheme="minorHAnsi"/>
          <w:color w:val="525252" w:themeColor="accent3" w:themeShade="80"/>
          <w:sz w:val="32"/>
          <w:szCs w:val="32"/>
        </w:rPr>
      </w:pPr>
    </w:p>
    <w:p w14:paraId="410B435B" w14:textId="2E0E2939" w:rsidR="003F4B8F"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6960881D" wp14:editId="4383B045">
            <wp:extent cx="5943600" cy="2155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55825"/>
                    </a:xfrm>
                    <a:prstGeom prst="rect">
                      <a:avLst/>
                    </a:prstGeom>
                  </pic:spPr>
                </pic:pic>
              </a:graphicData>
            </a:graphic>
          </wp:inline>
        </w:drawing>
      </w:r>
    </w:p>
    <w:p w14:paraId="70504798" w14:textId="0AA1CE68" w:rsidR="003F4B8F" w:rsidRPr="0041413C" w:rsidRDefault="003F4B8F" w:rsidP="0041413C">
      <w:pPr>
        <w:jc w:val="both"/>
        <w:rPr>
          <w:rFonts w:ascii="Bahnschrift Light" w:hAnsi="Bahnschrift Light" w:cstheme="minorHAnsi"/>
          <w:color w:val="525252" w:themeColor="accent3" w:themeShade="80"/>
          <w:sz w:val="32"/>
          <w:szCs w:val="32"/>
        </w:rPr>
      </w:pPr>
    </w:p>
    <w:p w14:paraId="7C78100B" w14:textId="77777777" w:rsidR="003F4B8F" w:rsidRPr="0041413C" w:rsidRDefault="003F4B8F" w:rsidP="0041413C">
      <w:pPr>
        <w:jc w:val="both"/>
        <w:rPr>
          <w:rFonts w:ascii="Bahnschrift Light" w:hAnsi="Bahnschrift Light" w:cstheme="minorHAnsi"/>
          <w:color w:val="525252" w:themeColor="accent3" w:themeShade="80"/>
          <w:sz w:val="32"/>
          <w:szCs w:val="32"/>
        </w:rPr>
      </w:pPr>
    </w:p>
    <w:p w14:paraId="1FE7DF99" w14:textId="6A9AF596" w:rsidR="003F4B8F"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Now the difference is clear, that after over-sampling, the accuracy has been decreased from 85% to 73%.</w:t>
      </w:r>
    </w:p>
    <w:p w14:paraId="1D79AA34" w14:textId="77777777" w:rsidR="003F4B8F" w:rsidRPr="0041413C" w:rsidRDefault="003F4B8F" w:rsidP="0041413C">
      <w:pPr>
        <w:jc w:val="both"/>
        <w:rPr>
          <w:rFonts w:ascii="Bahnschrift Light" w:hAnsi="Bahnschrift Light" w:cstheme="minorHAnsi"/>
          <w:color w:val="525252" w:themeColor="accent3" w:themeShade="80"/>
          <w:sz w:val="32"/>
          <w:szCs w:val="32"/>
        </w:rPr>
      </w:pPr>
    </w:p>
    <w:p w14:paraId="5F835A84" w14:textId="77777777" w:rsidR="003F4B8F"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But as we know that the accuracy is not the good predictor here in our case because we are dealing with less classes and it is also a classification algorithm. </w:t>
      </w:r>
    </w:p>
    <w:p w14:paraId="4D345AAF" w14:textId="77777777" w:rsidR="003F4B8F" w:rsidRPr="0041413C" w:rsidRDefault="003F4B8F" w:rsidP="0041413C">
      <w:pPr>
        <w:jc w:val="both"/>
        <w:rPr>
          <w:rFonts w:ascii="Bahnschrift Light" w:hAnsi="Bahnschrift Light" w:cstheme="minorHAnsi"/>
          <w:color w:val="525252" w:themeColor="accent3" w:themeShade="80"/>
          <w:sz w:val="32"/>
          <w:szCs w:val="32"/>
        </w:rPr>
      </w:pPr>
    </w:p>
    <w:p w14:paraId="6C87D884" w14:textId="77777777" w:rsidR="003F4B8F"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So here we will focus more on improving our recall. Now, the recall for the minority class has been increased a lot, and it is 70%. That is very good. But the recall for the majority class has been decreased, this is due the fact that now that there is a balance in both the classes. </w:t>
      </w:r>
    </w:p>
    <w:p w14:paraId="328A4434" w14:textId="77777777" w:rsidR="003F4B8F" w:rsidRPr="0041413C" w:rsidRDefault="003F4B8F" w:rsidP="0041413C">
      <w:pPr>
        <w:jc w:val="both"/>
        <w:rPr>
          <w:rFonts w:ascii="Bahnschrift Light" w:hAnsi="Bahnschrift Light" w:cstheme="minorHAnsi"/>
          <w:color w:val="525252" w:themeColor="accent3" w:themeShade="80"/>
          <w:sz w:val="32"/>
          <w:szCs w:val="32"/>
        </w:rPr>
      </w:pPr>
    </w:p>
    <w:p w14:paraId="185B36B2" w14:textId="7D67494A" w:rsidR="003F4B8F" w:rsidRPr="0041413C" w:rsidRDefault="003F4B8F"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Recall value for the minority class(1) is 0.70 which is a good prediction, since our model has predicted 70% of the 1's as 1's and only 30% of the prediction were wrong.</w:t>
      </w:r>
    </w:p>
    <w:p w14:paraId="226FD22F" w14:textId="0102553E" w:rsidR="00821C6E" w:rsidRPr="0041413C" w:rsidRDefault="00821C6E" w:rsidP="0041413C">
      <w:pPr>
        <w:jc w:val="both"/>
        <w:rPr>
          <w:rFonts w:ascii="Bahnschrift Light" w:hAnsi="Bahnschrift Light" w:cstheme="minorHAnsi"/>
          <w:color w:val="525252" w:themeColor="accent3" w:themeShade="80"/>
          <w:sz w:val="32"/>
          <w:szCs w:val="32"/>
        </w:rPr>
      </w:pPr>
    </w:p>
    <w:p w14:paraId="7CE21425" w14:textId="77777777" w:rsidR="00D578F4" w:rsidRPr="0041413C" w:rsidRDefault="00D578F4" w:rsidP="0041413C">
      <w:pPr>
        <w:jc w:val="both"/>
        <w:rPr>
          <w:rFonts w:ascii="Bahnschrift Light" w:hAnsi="Bahnschrift Light" w:cstheme="minorHAnsi"/>
          <w:color w:val="525252" w:themeColor="accent3" w:themeShade="80"/>
          <w:sz w:val="32"/>
          <w:szCs w:val="32"/>
        </w:rPr>
      </w:pPr>
    </w:p>
    <w:p w14:paraId="136AEE6C" w14:textId="77777777" w:rsidR="00D578F4" w:rsidRPr="0041413C" w:rsidRDefault="00D578F4" w:rsidP="0041413C">
      <w:pPr>
        <w:jc w:val="both"/>
        <w:rPr>
          <w:rFonts w:ascii="Bahnschrift Light" w:hAnsi="Bahnschrift Light" w:cstheme="minorHAnsi"/>
          <w:color w:val="525252" w:themeColor="accent3" w:themeShade="80"/>
          <w:sz w:val="32"/>
          <w:szCs w:val="32"/>
        </w:rPr>
      </w:pPr>
    </w:p>
    <w:p w14:paraId="03C58E4C" w14:textId="77777777" w:rsidR="00D578F4" w:rsidRPr="0041413C" w:rsidRDefault="00D578F4" w:rsidP="0041413C">
      <w:pPr>
        <w:jc w:val="both"/>
        <w:rPr>
          <w:rFonts w:ascii="Bahnschrift Light" w:hAnsi="Bahnschrift Light" w:cstheme="minorHAnsi"/>
          <w:color w:val="525252" w:themeColor="accent3" w:themeShade="80"/>
          <w:sz w:val="32"/>
          <w:szCs w:val="32"/>
        </w:rPr>
      </w:pPr>
    </w:p>
    <w:p w14:paraId="20A03538" w14:textId="5DDB9BF7" w:rsidR="00D578F4" w:rsidRPr="0041413C" w:rsidRDefault="00D578F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Logistic Regression Model (Customized Values): On balanced data - After applying SMOTE - Oversampling</w:t>
      </w:r>
    </w:p>
    <w:p w14:paraId="3D2656DF" w14:textId="77777777" w:rsidR="00D578F4" w:rsidRPr="0041413C" w:rsidRDefault="00D578F4" w:rsidP="0041413C">
      <w:pPr>
        <w:jc w:val="both"/>
        <w:rPr>
          <w:rFonts w:ascii="Bahnschrift Light" w:hAnsi="Bahnschrift Light" w:cstheme="minorHAnsi"/>
          <w:color w:val="525252" w:themeColor="accent3" w:themeShade="80"/>
          <w:sz w:val="32"/>
          <w:szCs w:val="32"/>
        </w:rPr>
      </w:pPr>
    </w:p>
    <w:p w14:paraId="02DF8554" w14:textId="5F0DCBE8" w:rsidR="00D578F4" w:rsidRPr="0041413C" w:rsidRDefault="00D578F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As we have built the previous model with its default values. There might be chances of better model than this, with some customized parameters for the logistic regression model.</w:t>
      </w:r>
    </w:p>
    <w:p w14:paraId="540A9299" w14:textId="77777777" w:rsidR="00D578F4" w:rsidRPr="0041413C" w:rsidRDefault="00D578F4" w:rsidP="0041413C">
      <w:pPr>
        <w:jc w:val="both"/>
        <w:rPr>
          <w:rFonts w:ascii="Bahnschrift Light" w:hAnsi="Bahnschrift Light" w:cstheme="minorHAnsi"/>
          <w:color w:val="525252" w:themeColor="accent3" w:themeShade="80"/>
          <w:sz w:val="32"/>
          <w:szCs w:val="32"/>
        </w:rPr>
      </w:pPr>
    </w:p>
    <w:p w14:paraId="518CEE6F" w14:textId="2F5470D4" w:rsidR="00D578F4" w:rsidRPr="0041413C" w:rsidRDefault="00D578F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We can improve the model by tuning the hyper-parameters of the model. So here we will use some custom parameters and then check our model performance.</w:t>
      </w:r>
    </w:p>
    <w:p w14:paraId="55793DEB" w14:textId="27495676" w:rsidR="00D578F4" w:rsidRPr="0041413C" w:rsidRDefault="00D578F4" w:rsidP="0041413C">
      <w:pPr>
        <w:jc w:val="both"/>
        <w:rPr>
          <w:rFonts w:ascii="Bahnschrift Light" w:hAnsi="Bahnschrift Light" w:cstheme="minorHAnsi"/>
          <w:color w:val="525252" w:themeColor="accent3" w:themeShade="80"/>
          <w:sz w:val="32"/>
          <w:szCs w:val="32"/>
        </w:rPr>
      </w:pPr>
    </w:p>
    <w:p w14:paraId="609B804C" w14:textId="77777777" w:rsidR="00D578F4" w:rsidRPr="0041413C" w:rsidRDefault="00D578F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Below steps have been performed and tested the model performance on test data:</w:t>
      </w:r>
    </w:p>
    <w:p w14:paraId="4895DFC4" w14:textId="77777777" w:rsidR="00D578F4" w:rsidRPr="0041413C" w:rsidRDefault="00D578F4" w:rsidP="0041413C">
      <w:pPr>
        <w:jc w:val="both"/>
        <w:rPr>
          <w:rFonts w:ascii="Bahnschrift Light" w:hAnsi="Bahnschrift Light" w:cstheme="minorHAnsi"/>
          <w:color w:val="525252" w:themeColor="accent3" w:themeShade="80"/>
          <w:sz w:val="32"/>
          <w:szCs w:val="32"/>
        </w:rPr>
      </w:pPr>
    </w:p>
    <w:p w14:paraId="38B63B38" w14:textId="77777777" w:rsidR="00D578F4" w:rsidRPr="0041413C" w:rsidRDefault="00D578F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Imported the logistic regression from sklearn library.</w:t>
      </w:r>
    </w:p>
    <w:p w14:paraId="420AA517" w14:textId="77777777" w:rsidR="00D578F4" w:rsidRPr="0041413C" w:rsidRDefault="00D578F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Fit that model into train data.</w:t>
      </w:r>
    </w:p>
    <w:p w14:paraId="2D6C43B7" w14:textId="77777777" w:rsidR="00D578F4" w:rsidRPr="0041413C" w:rsidRDefault="00D578F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Predict the model performance on train and test data.</w:t>
      </w:r>
    </w:p>
    <w:p w14:paraId="7F876B7F" w14:textId="7DC082B2" w:rsidR="00821C6E" w:rsidRPr="0041413C" w:rsidRDefault="00D578F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Check the accuracy on train data.</w:t>
      </w:r>
    </w:p>
    <w:p w14:paraId="5D62E059" w14:textId="7339BBAE" w:rsidR="000451AC" w:rsidRPr="0041413C" w:rsidRDefault="000451AC" w:rsidP="0041413C">
      <w:pPr>
        <w:jc w:val="both"/>
        <w:rPr>
          <w:rFonts w:ascii="Bahnschrift Light" w:hAnsi="Bahnschrift Light"/>
          <w:color w:val="525252" w:themeColor="accent3" w:themeShade="80"/>
          <w:sz w:val="32"/>
          <w:szCs w:val="32"/>
        </w:rPr>
      </w:pPr>
    </w:p>
    <w:p w14:paraId="08E2074A" w14:textId="5FBC6A6A" w:rsidR="000451AC" w:rsidRPr="0041413C" w:rsidRDefault="000451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Accuracy on training data: 79%</w:t>
      </w:r>
    </w:p>
    <w:p w14:paraId="5A4B490F" w14:textId="30A8C507" w:rsidR="000451AC" w:rsidRPr="0041413C" w:rsidRDefault="000451AC" w:rsidP="0041413C">
      <w:pPr>
        <w:jc w:val="both"/>
        <w:rPr>
          <w:rFonts w:ascii="Bahnschrift Light" w:hAnsi="Bahnschrift Light"/>
          <w:color w:val="525252" w:themeColor="accent3" w:themeShade="80"/>
          <w:sz w:val="32"/>
          <w:szCs w:val="32"/>
        </w:rPr>
      </w:pPr>
    </w:p>
    <w:p w14:paraId="546D8DB0" w14:textId="04663B2B" w:rsidR="000451AC" w:rsidRDefault="000451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 for training data:</w:t>
      </w:r>
    </w:p>
    <w:p w14:paraId="238F697A" w14:textId="2A261C3D" w:rsidR="000451AC" w:rsidRPr="0041413C" w:rsidRDefault="000451AC"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036FBBD1" wp14:editId="3A55D1C5">
            <wp:extent cx="5588000" cy="1840201"/>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9351" cy="1853818"/>
                    </a:xfrm>
                    <a:prstGeom prst="rect">
                      <a:avLst/>
                    </a:prstGeom>
                  </pic:spPr>
                </pic:pic>
              </a:graphicData>
            </a:graphic>
          </wp:inline>
        </w:drawing>
      </w:r>
    </w:p>
    <w:p w14:paraId="28F4457F" w14:textId="2F525F67" w:rsidR="00E22C34" w:rsidRPr="0041413C" w:rsidRDefault="00E22C34" w:rsidP="0041413C">
      <w:pPr>
        <w:jc w:val="both"/>
        <w:rPr>
          <w:rFonts w:ascii="Bahnschrift Light" w:hAnsi="Bahnschrift Light" w:cstheme="minorHAnsi"/>
          <w:color w:val="525252" w:themeColor="accent3" w:themeShade="80"/>
          <w:sz w:val="32"/>
          <w:szCs w:val="32"/>
        </w:rPr>
      </w:pPr>
    </w:p>
    <w:p w14:paraId="63AE6C19" w14:textId="328228CC" w:rsidR="000451AC" w:rsidRPr="0041413C" w:rsidRDefault="000451AC"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lastRenderedPageBreak/>
        <w:t>Classification Report on testing data:</w:t>
      </w:r>
    </w:p>
    <w:p w14:paraId="52A078F4" w14:textId="7E011CC9" w:rsidR="000451AC" w:rsidRPr="0041413C" w:rsidRDefault="000451AC" w:rsidP="0041413C">
      <w:pPr>
        <w:jc w:val="both"/>
        <w:rPr>
          <w:rFonts w:ascii="Bahnschrift Light" w:hAnsi="Bahnschrift Light" w:cstheme="minorHAnsi"/>
          <w:color w:val="525252" w:themeColor="accent3" w:themeShade="80"/>
          <w:sz w:val="32"/>
          <w:szCs w:val="32"/>
        </w:rPr>
      </w:pPr>
    </w:p>
    <w:p w14:paraId="0BBA4049" w14:textId="3BB1DF99" w:rsidR="000451AC" w:rsidRPr="0041413C" w:rsidRDefault="000451AC"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7BF6178A" wp14:editId="4F77A2EB">
            <wp:extent cx="5943600" cy="2179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79320"/>
                    </a:xfrm>
                    <a:prstGeom prst="rect">
                      <a:avLst/>
                    </a:prstGeom>
                  </pic:spPr>
                </pic:pic>
              </a:graphicData>
            </a:graphic>
          </wp:inline>
        </w:drawing>
      </w:r>
    </w:p>
    <w:p w14:paraId="31DBBC56" w14:textId="75A07B41" w:rsidR="000451AC" w:rsidRPr="0041413C" w:rsidRDefault="000451AC" w:rsidP="0041413C">
      <w:pPr>
        <w:jc w:val="both"/>
        <w:rPr>
          <w:rFonts w:ascii="Bahnschrift Light" w:hAnsi="Bahnschrift Light" w:cstheme="minorHAnsi"/>
          <w:color w:val="525252" w:themeColor="accent3" w:themeShade="80"/>
          <w:sz w:val="32"/>
          <w:szCs w:val="32"/>
        </w:rPr>
      </w:pPr>
    </w:p>
    <w:p w14:paraId="28A55AE9" w14:textId="76D3022E" w:rsidR="000451AC" w:rsidRPr="0041413C" w:rsidRDefault="000451AC"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There is not much difference in the matrix using customized parameters.</w:t>
      </w:r>
    </w:p>
    <w:p w14:paraId="1807A91B" w14:textId="6F46A56A" w:rsidR="000451AC" w:rsidRPr="0041413C" w:rsidRDefault="000451AC" w:rsidP="0041413C">
      <w:pPr>
        <w:jc w:val="both"/>
        <w:rPr>
          <w:rFonts w:ascii="Bahnschrift Light" w:hAnsi="Bahnschrift Light" w:cstheme="minorHAnsi"/>
          <w:color w:val="525252" w:themeColor="accent3" w:themeShade="80"/>
          <w:sz w:val="32"/>
          <w:szCs w:val="32"/>
        </w:rPr>
      </w:pPr>
    </w:p>
    <w:p w14:paraId="638F313B" w14:textId="5B7C236C" w:rsidR="00230C0B" w:rsidRPr="0041413C" w:rsidRDefault="00230C0B"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Confusion Matrix for training data:</w:t>
      </w:r>
    </w:p>
    <w:p w14:paraId="208D7EEB" w14:textId="77777777" w:rsidR="00230C0B" w:rsidRPr="0041413C" w:rsidRDefault="00230C0B" w:rsidP="0041413C">
      <w:pPr>
        <w:jc w:val="both"/>
        <w:rPr>
          <w:rFonts w:ascii="Bahnschrift Light" w:hAnsi="Bahnschrift Light" w:cstheme="minorHAnsi"/>
          <w:color w:val="525252" w:themeColor="accent3" w:themeShade="80"/>
          <w:sz w:val="32"/>
          <w:szCs w:val="32"/>
        </w:rPr>
      </w:pPr>
    </w:p>
    <w:p w14:paraId="4DEA0F88" w14:textId="22C5D526" w:rsidR="00230C0B" w:rsidRPr="0041413C" w:rsidRDefault="00230C0B" w:rsidP="0041413C">
      <w:pPr>
        <w:jc w:val="both"/>
        <w:rPr>
          <w:rFonts w:ascii="Bahnschrift Light" w:hAnsi="Bahnschrift Light" w:cstheme="minorHAnsi"/>
          <w:color w:val="525252" w:themeColor="accent3" w:themeShade="80"/>
          <w:sz w:val="32"/>
          <w:szCs w:val="32"/>
        </w:rPr>
      </w:pPr>
    </w:p>
    <w:p w14:paraId="1A8ED438" w14:textId="405CD950" w:rsidR="00230C0B" w:rsidRPr="0041413C" w:rsidRDefault="00230C0B"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15796D24" wp14:editId="204A04C6">
            <wp:extent cx="4954529" cy="3416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57697" cy="3418485"/>
                    </a:xfrm>
                    <a:prstGeom prst="rect">
                      <a:avLst/>
                    </a:prstGeom>
                  </pic:spPr>
                </pic:pic>
              </a:graphicData>
            </a:graphic>
          </wp:inline>
        </w:drawing>
      </w:r>
    </w:p>
    <w:p w14:paraId="3C9DAF0E" w14:textId="77777777" w:rsidR="00230C0B" w:rsidRPr="0041413C" w:rsidRDefault="00230C0B"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lastRenderedPageBreak/>
        <w:t>So, True Positives are coming here is 472, that means 472 times our model has predicted correctly, that means it has predicted 1 as 1, and only 116 times it has predicted incorrectly.</w:t>
      </w:r>
    </w:p>
    <w:p w14:paraId="08519178" w14:textId="77777777" w:rsidR="00230C0B" w:rsidRPr="0041413C" w:rsidRDefault="00230C0B" w:rsidP="0041413C">
      <w:pPr>
        <w:jc w:val="both"/>
        <w:rPr>
          <w:rFonts w:ascii="Bahnschrift Light" w:hAnsi="Bahnschrift Light" w:cstheme="minorHAnsi"/>
          <w:color w:val="525252" w:themeColor="accent3" w:themeShade="80"/>
          <w:sz w:val="32"/>
          <w:szCs w:val="32"/>
        </w:rPr>
      </w:pPr>
    </w:p>
    <w:p w14:paraId="0AFE6747" w14:textId="4467DFC5" w:rsidR="00230C0B" w:rsidRPr="0041413C" w:rsidRDefault="00230C0B"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Similarly, True Negatives are 454 that means 454 times it has predicted 0 as 0 and only 116 times, the prediction was incorrect.</w:t>
      </w:r>
    </w:p>
    <w:p w14:paraId="600053DE" w14:textId="16226650" w:rsidR="00230C0B" w:rsidRPr="0041413C" w:rsidRDefault="00230C0B" w:rsidP="0041413C">
      <w:pPr>
        <w:jc w:val="both"/>
        <w:rPr>
          <w:rFonts w:ascii="Bahnschrift Light" w:hAnsi="Bahnschrift Light" w:cstheme="minorHAnsi"/>
          <w:color w:val="525252" w:themeColor="accent3" w:themeShade="80"/>
          <w:sz w:val="32"/>
          <w:szCs w:val="32"/>
        </w:rPr>
      </w:pPr>
    </w:p>
    <w:p w14:paraId="40BBB6BF" w14:textId="6C0A358C" w:rsidR="00230C0B" w:rsidRPr="0041413C" w:rsidRDefault="00230C0B"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Confusion Matrix for test data:</w:t>
      </w:r>
    </w:p>
    <w:p w14:paraId="5EB52D39" w14:textId="0DA967B7" w:rsidR="00230C0B" w:rsidRPr="0041413C" w:rsidRDefault="00230C0B" w:rsidP="0041413C">
      <w:pPr>
        <w:jc w:val="both"/>
        <w:rPr>
          <w:rFonts w:ascii="Bahnschrift Light" w:hAnsi="Bahnschrift Light" w:cstheme="minorHAnsi"/>
          <w:color w:val="525252" w:themeColor="accent3" w:themeShade="80"/>
          <w:sz w:val="32"/>
          <w:szCs w:val="32"/>
        </w:rPr>
      </w:pPr>
    </w:p>
    <w:p w14:paraId="36FC8A22" w14:textId="26708946" w:rsidR="00230C0B" w:rsidRPr="0041413C" w:rsidRDefault="00230C0B"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464F032B" wp14:editId="298B06CD">
            <wp:extent cx="5276850" cy="41814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6850" cy="4181475"/>
                    </a:xfrm>
                    <a:prstGeom prst="rect">
                      <a:avLst/>
                    </a:prstGeom>
                  </pic:spPr>
                </pic:pic>
              </a:graphicData>
            </a:graphic>
          </wp:inline>
        </w:drawing>
      </w:r>
    </w:p>
    <w:p w14:paraId="4D16F0C6" w14:textId="14271EAE" w:rsidR="00832045" w:rsidRPr="0041413C" w:rsidRDefault="00832045" w:rsidP="0041413C">
      <w:pPr>
        <w:jc w:val="both"/>
        <w:rPr>
          <w:rFonts w:ascii="Bahnschrift Light" w:hAnsi="Bahnschrift Light" w:cstheme="minorHAnsi"/>
          <w:color w:val="525252" w:themeColor="accent3" w:themeShade="80"/>
          <w:sz w:val="32"/>
          <w:szCs w:val="32"/>
        </w:rPr>
      </w:pPr>
    </w:p>
    <w:p w14:paraId="3BD0BD06" w14:textId="6C36673D" w:rsidR="00230C0B" w:rsidRPr="0041413C" w:rsidRDefault="00230C0B" w:rsidP="0041413C">
      <w:pPr>
        <w:jc w:val="both"/>
        <w:rPr>
          <w:rFonts w:ascii="Bahnschrift Light" w:hAnsi="Bahnschrift Light" w:cstheme="minorHAnsi"/>
          <w:color w:val="525252" w:themeColor="accent3" w:themeShade="80"/>
          <w:sz w:val="32"/>
          <w:szCs w:val="32"/>
        </w:rPr>
      </w:pPr>
    </w:p>
    <w:p w14:paraId="2D748E16" w14:textId="77777777" w:rsidR="00230C0B" w:rsidRPr="0041413C" w:rsidRDefault="00230C0B"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So, in test data, True Positives are coming here is 62, that means 62 times our model has predicted correctly, that means it has predicted 1 as 1, and only 27 times it has predicted incorrectly.</w:t>
      </w:r>
    </w:p>
    <w:p w14:paraId="6B7BAC78" w14:textId="77777777" w:rsidR="00230C0B" w:rsidRPr="0041413C" w:rsidRDefault="00230C0B" w:rsidP="0041413C">
      <w:pPr>
        <w:jc w:val="both"/>
        <w:rPr>
          <w:rFonts w:ascii="Bahnschrift Light" w:hAnsi="Bahnschrift Light" w:cstheme="minorHAnsi"/>
          <w:color w:val="525252" w:themeColor="accent3" w:themeShade="80"/>
          <w:sz w:val="32"/>
          <w:szCs w:val="32"/>
        </w:rPr>
      </w:pPr>
    </w:p>
    <w:p w14:paraId="7E2380D3" w14:textId="3B9378DA" w:rsidR="00230C0B" w:rsidRPr="0041413C" w:rsidRDefault="00230C0B"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lastRenderedPageBreak/>
        <w:t>Similarly, True Negatives are 182 that means 182 times it has predicted 0 as 0 and only 62 times, the prediction was incorrect.</w:t>
      </w:r>
    </w:p>
    <w:p w14:paraId="23900E80" w14:textId="46BE7E4E" w:rsidR="000165D0" w:rsidRPr="0041413C" w:rsidRDefault="000165D0" w:rsidP="0041413C">
      <w:pPr>
        <w:jc w:val="both"/>
        <w:rPr>
          <w:rFonts w:ascii="Bahnschrift Light" w:hAnsi="Bahnschrift Light" w:cstheme="minorHAnsi"/>
          <w:color w:val="525252" w:themeColor="accent3" w:themeShade="80"/>
          <w:sz w:val="32"/>
          <w:szCs w:val="32"/>
        </w:rPr>
      </w:pPr>
    </w:p>
    <w:p w14:paraId="150043D1" w14:textId="2D8673E2" w:rsidR="000165D0" w:rsidRPr="0041413C" w:rsidRDefault="000165D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AUC Score and ROC curve on train data:</w:t>
      </w:r>
    </w:p>
    <w:p w14:paraId="1A187B0C" w14:textId="1E5935C0" w:rsidR="000165D0" w:rsidRPr="0041413C" w:rsidRDefault="000165D0" w:rsidP="0041413C">
      <w:pPr>
        <w:jc w:val="both"/>
        <w:rPr>
          <w:rFonts w:ascii="Bahnschrift Light" w:hAnsi="Bahnschrift Light" w:cstheme="minorHAnsi"/>
          <w:color w:val="525252" w:themeColor="accent3" w:themeShade="80"/>
          <w:sz w:val="32"/>
          <w:szCs w:val="32"/>
        </w:rPr>
      </w:pPr>
    </w:p>
    <w:p w14:paraId="5F6FD62C" w14:textId="27A0B1E5" w:rsidR="000165D0" w:rsidRPr="0041413C" w:rsidRDefault="000165D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Area under curve: 86%</w:t>
      </w:r>
    </w:p>
    <w:p w14:paraId="5AD568E5" w14:textId="7687759B" w:rsidR="000165D0" w:rsidRPr="0041413C" w:rsidRDefault="000165D0" w:rsidP="0041413C">
      <w:pPr>
        <w:jc w:val="both"/>
        <w:rPr>
          <w:rFonts w:ascii="Bahnschrift Light" w:hAnsi="Bahnschrift Light" w:cstheme="minorHAnsi"/>
          <w:color w:val="525252" w:themeColor="accent3" w:themeShade="80"/>
          <w:sz w:val="32"/>
          <w:szCs w:val="32"/>
        </w:rPr>
      </w:pPr>
    </w:p>
    <w:p w14:paraId="45B7AC00" w14:textId="14D87C1F" w:rsidR="000165D0" w:rsidRPr="0041413C" w:rsidRDefault="000165D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4853086F" wp14:editId="32D0F1C9">
            <wp:extent cx="5943600" cy="42202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20210"/>
                    </a:xfrm>
                    <a:prstGeom prst="rect">
                      <a:avLst/>
                    </a:prstGeom>
                  </pic:spPr>
                </pic:pic>
              </a:graphicData>
            </a:graphic>
          </wp:inline>
        </w:drawing>
      </w:r>
    </w:p>
    <w:p w14:paraId="501E6B68" w14:textId="6D0C3C72" w:rsidR="000165D0" w:rsidRPr="0041413C" w:rsidRDefault="000165D0" w:rsidP="0041413C">
      <w:pPr>
        <w:jc w:val="both"/>
        <w:rPr>
          <w:rFonts w:ascii="Bahnschrift Light" w:hAnsi="Bahnschrift Light" w:cstheme="minorHAnsi"/>
          <w:color w:val="525252" w:themeColor="accent3" w:themeShade="80"/>
          <w:sz w:val="32"/>
          <w:szCs w:val="32"/>
        </w:rPr>
      </w:pPr>
    </w:p>
    <w:p w14:paraId="25AF6C35" w14:textId="77777777" w:rsidR="000165D0" w:rsidRPr="0041413C" w:rsidRDefault="000165D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So in the above model, the area under the curve is 86% that means the overall model performance is good.</w:t>
      </w:r>
    </w:p>
    <w:p w14:paraId="55D70392" w14:textId="77777777" w:rsidR="000165D0" w:rsidRPr="0041413C" w:rsidRDefault="000165D0" w:rsidP="0041413C">
      <w:pPr>
        <w:jc w:val="both"/>
        <w:rPr>
          <w:rFonts w:ascii="Bahnschrift Light" w:hAnsi="Bahnschrift Light" w:cstheme="minorHAnsi"/>
          <w:color w:val="525252" w:themeColor="accent3" w:themeShade="80"/>
          <w:sz w:val="32"/>
          <w:szCs w:val="32"/>
        </w:rPr>
      </w:pPr>
    </w:p>
    <w:p w14:paraId="0977E238" w14:textId="5478648C" w:rsidR="000165D0" w:rsidRPr="0041413C" w:rsidRDefault="000165D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Also, the confusion matrix and classification report in the LR_SM Logistic Regression Model is giving the good results.</w:t>
      </w:r>
    </w:p>
    <w:p w14:paraId="29B620E8" w14:textId="083F61D1" w:rsidR="000165D0" w:rsidRPr="0041413C" w:rsidRDefault="000165D0" w:rsidP="0041413C">
      <w:pPr>
        <w:jc w:val="both"/>
        <w:rPr>
          <w:rFonts w:ascii="Bahnschrift Light" w:hAnsi="Bahnschrift Light" w:cstheme="minorHAnsi"/>
          <w:color w:val="525252" w:themeColor="accent3" w:themeShade="80"/>
          <w:sz w:val="32"/>
          <w:szCs w:val="32"/>
        </w:rPr>
      </w:pPr>
    </w:p>
    <w:p w14:paraId="029840E8" w14:textId="748AD4A9" w:rsidR="000165D0" w:rsidRPr="0041413C" w:rsidRDefault="000165D0" w:rsidP="0041413C">
      <w:pPr>
        <w:jc w:val="both"/>
        <w:rPr>
          <w:rFonts w:ascii="Bahnschrift Light" w:hAnsi="Bahnschrift Light" w:cstheme="minorHAnsi"/>
          <w:color w:val="525252" w:themeColor="accent3" w:themeShade="80"/>
          <w:sz w:val="32"/>
          <w:szCs w:val="32"/>
        </w:rPr>
      </w:pPr>
    </w:p>
    <w:p w14:paraId="1DEC6434" w14:textId="58393AFF" w:rsidR="000165D0" w:rsidRPr="0041413C" w:rsidRDefault="000165D0"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lastRenderedPageBreak/>
        <w:t>Using GridSearchCV for Logistic Regression</w:t>
      </w:r>
      <w:r w:rsidR="00C51EB4" w:rsidRPr="0041413C">
        <w:rPr>
          <w:rFonts w:ascii="Bahnschrift Light" w:hAnsi="Bahnschrift Light" w:cstheme="minorHAnsi"/>
          <w:color w:val="525252" w:themeColor="accent3" w:themeShade="80"/>
          <w:sz w:val="32"/>
          <w:szCs w:val="32"/>
        </w:rPr>
        <w:t>:</w:t>
      </w:r>
    </w:p>
    <w:p w14:paraId="7A8071E9" w14:textId="23D6C220" w:rsidR="00C51EB4" w:rsidRPr="0041413C" w:rsidRDefault="00C51EB4" w:rsidP="0041413C">
      <w:pPr>
        <w:jc w:val="both"/>
        <w:rPr>
          <w:rFonts w:ascii="Bahnschrift Light" w:hAnsi="Bahnschrift Light" w:cstheme="minorHAnsi"/>
          <w:color w:val="525252" w:themeColor="accent3" w:themeShade="80"/>
          <w:sz w:val="32"/>
          <w:szCs w:val="32"/>
        </w:rPr>
      </w:pPr>
    </w:p>
    <w:p w14:paraId="00E1FE80" w14:textId="5ABC3F8B" w:rsidR="00C51EB4" w:rsidRPr="0041413C" w:rsidRDefault="00C51EB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After apply fit on train data, we got the below best parameters and best estimator for the grid search.</w:t>
      </w:r>
    </w:p>
    <w:p w14:paraId="02DE91A4" w14:textId="77777777" w:rsidR="00C51EB4" w:rsidRPr="0041413C" w:rsidRDefault="00C51EB4" w:rsidP="0041413C">
      <w:pPr>
        <w:jc w:val="both"/>
        <w:rPr>
          <w:rFonts w:ascii="Bahnschrift Light" w:hAnsi="Bahnschrift Light" w:cstheme="minorHAnsi"/>
          <w:color w:val="525252" w:themeColor="accent3" w:themeShade="80"/>
          <w:sz w:val="32"/>
          <w:szCs w:val="32"/>
        </w:rPr>
      </w:pPr>
    </w:p>
    <w:p w14:paraId="4B040CD1" w14:textId="7291963C" w:rsidR="00C51EB4" w:rsidRPr="0041413C" w:rsidRDefault="00C51EB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Best Parameters from Grid Search: {'penalty': 'l2', 'solver': 'sag', 'tol': 0.0001}</w:t>
      </w:r>
    </w:p>
    <w:p w14:paraId="2827675D" w14:textId="77777777" w:rsidR="00D95B08" w:rsidRDefault="00D95B08" w:rsidP="0041413C">
      <w:pPr>
        <w:jc w:val="both"/>
        <w:rPr>
          <w:rFonts w:ascii="Bahnschrift Light" w:hAnsi="Bahnschrift Light" w:cstheme="minorHAnsi"/>
          <w:color w:val="525252" w:themeColor="accent3" w:themeShade="80"/>
          <w:sz w:val="32"/>
          <w:szCs w:val="32"/>
        </w:rPr>
      </w:pPr>
    </w:p>
    <w:p w14:paraId="61396982" w14:textId="41C7C6EE" w:rsidR="00C51EB4" w:rsidRPr="0041413C" w:rsidRDefault="00C51EB4"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 xml:space="preserve">Best estimator from Grid Search: </w:t>
      </w:r>
      <w:r w:rsidR="00A03429" w:rsidRPr="0041413C">
        <w:rPr>
          <w:rFonts w:ascii="Bahnschrift Light" w:hAnsi="Bahnschrift Light" w:cstheme="minorHAnsi"/>
          <w:color w:val="525252" w:themeColor="accent3" w:themeShade="80"/>
          <w:sz w:val="32"/>
          <w:szCs w:val="32"/>
        </w:rPr>
        <w:t>LogisticRegression (</w:t>
      </w:r>
      <w:r w:rsidRPr="0041413C">
        <w:rPr>
          <w:rFonts w:ascii="Bahnschrift Light" w:hAnsi="Bahnschrift Light" w:cstheme="minorHAnsi"/>
          <w:color w:val="525252" w:themeColor="accent3" w:themeShade="80"/>
          <w:sz w:val="32"/>
          <w:szCs w:val="32"/>
        </w:rPr>
        <w:t>max_iter=10000, n_jobs=2, solver='sag')</w:t>
      </w:r>
    </w:p>
    <w:p w14:paraId="089D0380" w14:textId="77777777" w:rsidR="00D95B08" w:rsidRDefault="00D95B08" w:rsidP="0041413C">
      <w:pPr>
        <w:jc w:val="both"/>
        <w:rPr>
          <w:rFonts w:ascii="Bahnschrift Light" w:hAnsi="Bahnschrift Light" w:cstheme="minorHAnsi"/>
          <w:color w:val="525252" w:themeColor="accent3" w:themeShade="80"/>
          <w:sz w:val="32"/>
          <w:szCs w:val="32"/>
        </w:rPr>
      </w:pPr>
    </w:p>
    <w:p w14:paraId="1C335798" w14:textId="7A1812FA"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Applying the above parameters in logistic regression model and plotting the confusion matrix.</w:t>
      </w:r>
    </w:p>
    <w:p w14:paraId="1E00CE2A" w14:textId="0C8D451F" w:rsidR="00A03429" w:rsidRPr="0041413C" w:rsidRDefault="00A03429" w:rsidP="0041413C">
      <w:pPr>
        <w:jc w:val="both"/>
        <w:rPr>
          <w:rFonts w:ascii="Bahnschrift Light" w:hAnsi="Bahnschrift Light" w:cstheme="minorHAnsi"/>
          <w:color w:val="525252" w:themeColor="accent3" w:themeShade="80"/>
          <w:sz w:val="32"/>
          <w:szCs w:val="32"/>
        </w:rPr>
      </w:pPr>
    </w:p>
    <w:p w14:paraId="2A9C1643" w14:textId="004748D5"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Confusion Matrix on train data:</w:t>
      </w:r>
    </w:p>
    <w:p w14:paraId="01311829" w14:textId="01122319"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5C0CB081" wp14:editId="34D52BC1">
            <wp:extent cx="5549900" cy="41852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2924" cy="4202648"/>
                    </a:xfrm>
                    <a:prstGeom prst="rect">
                      <a:avLst/>
                    </a:prstGeom>
                  </pic:spPr>
                </pic:pic>
              </a:graphicData>
            </a:graphic>
          </wp:inline>
        </w:drawing>
      </w:r>
    </w:p>
    <w:p w14:paraId="29A3F800" w14:textId="0A526E81" w:rsidR="00A03429" w:rsidRPr="0041413C" w:rsidRDefault="00A03429" w:rsidP="0041413C">
      <w:pPr>
        <w:jc w:val="both"/>
        <w:rPr>
          <w:rFonts w:ascii="Bahnschrift Light" w:hAnsi="Bahnschrift Light" w:cstheme="minorHAnsi"/>
          <w:color w:val="525252" w:themeColor="accent3" w:themeShade="80"/>
          <w:sz w:val="32"/>
          <w:szCs w:val="32"/>
        </w:rPr>
      </w:pPr>
    </w:p>
    <w:p w14:paraId="176612B9" w14:textId="1E35D75D"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Classification Report for train data:</w:t>
      </w:r>
    </w:p>
    <w:p w14:paraId="1293D6B1" w14:textId="77777777" w:rsidR="00A03429" w:rsidRPr="0041413C" w:rsidRDefault="00A03429" w:rsidP="0041413C">
      <w:pPr>
        <w:jc w:val="both"/>
        <w:rPr>
          <w:rFonts w:ascii="Bahnschrift Light" w:hAnsi="Bahnschrift Light" w:cstheme="minorHAnsi"/>
          <w:color w:val="525252" w:themeColor="accent3" w:themeShade="80"/>
          <w:sz w:val="32"/>
          <w:szCs w:val="32"/>
        </w:rPr>
      </w:pPr>
    </w:p>
    <w:p w14:paraId="17C3D761" w14:textId="4C9FF7DA"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0BB73BEB" wp14:editId="57E1BE68">
            <wp:extent cx="5943600" cy="21977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197735"/>
                    </a:xfrm>
                    <a:prstGeom prst="rect">
                      <a:avLst/>
                    </a:prstGeom>
                  </pic:spPr>
                </pic:pic>
              </a:graphicData>
            </a:graphic>
          </wp:inline>
        </w:drawing>
      </w:r>
    </w:p>
    <w:p w14:paraId="2FF43ED6" w14:textId="0E1596A8" w:rsidR="00A03429" w:rsidRPr="0041413C" w:rsidRDefault="00A03429" w:rsidP="0041413C">
      <w:pPr>
        <w:jc w:val="both"/>
        <w:rPr>
          <w:rFonts w:ascii="Bahnschrift Light" w:hAnsi="Bahnschrift Light" w:cstheme="minorHAnsi"/>
          <w:color w:val="525252" w:themeColor="accent3" w:themeShade="80"/>
          <w:sz w:val="32"/>
          <w:szCs w:val="32"/>
        </w:rPr>
      </w:pPr>
    </w:p>
    <w:p w14:paraId="6D417402" w14:textId="27B04DB2"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Confusion Matrix for test data:</w:t>
      </w:r>
    </w:p>
    <w:p w14:paraId="31A177F0" w14:textId="43D755E1" w:rsidR="00A03429" w:rsidRPr="0041413C" w:rsidRDefault="00A03429" w:rsidP="0041413C">
      <w:pPr>
        <w:jc w:val="both"/>
        <w:rPr>
          <w:rFonts w:ascii="Bahnschrift Light" w:hAnsi="Bahnschrift Light" w:cstheme="minorHAnsi"/>
          <w:color w:val="525252" w:themeColor="accent3" w:themeShade="80"/>
          <w:sz w:val="32"/>
          <w:szCs w:val="32"/>
        </w:rPr>
      </w:pPr>
    </w:p>
    <w:p w14:paraId="37067C3E" w14:textId="78C8E314"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6D5AC371" wp14:editId="389699E4">
            <wp:extent cx="5721350" cy="43293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8317" cy="4334630"/>
                    </a:xfrm>
                    <a:prstGeom prst="rect">
                      <a:avLst/>
                    </a:prstGeom>
                  </pic:spPr>
                </pic:pic>
              </a:graphicData>
            </a:graphic>
          </wp:inline>
        </w:drawing>
      </w:r>
    </w:p>
    <w:p w14:paraId="09DF2116" w14:textId="46643A99"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lastRenderedPageBreak/>
        <w:t>Classification Matrix for test data:</w:t>
      </w:r>
    </w:p>
    <w:p w14:paraId="0E28EC4E" w14:textId="70EA6A69" w:rsidR="00A03429" w:rsidRPr="0041413C" w:rsidRDefault="00A03429" w:rsidP="0041413C">
      <w:pPr>
        <w:jc w:val="both"/>
        <w:rPr>
          <w:rFonts w:ascii="Bahnschrift Light" w:hAnsi="Bahnschrift Light" w:cstheme="minorHAnsi"/>
          <w:color w:val="525252" w:themeColor="accent3" w:themeShade="80"/>
          <w:sz w:val="32"/>
          <w:szCs w:val="32"/>
        </w:rPr>
      </w:pPr>
    </w:p>
    <w:p w14:paraId="6C012AB7" w14:textId="1D7EC0B0"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0C4223C3" wp14:editId="6991E804">
            <wp:extent cx="5943600" cy="20758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075815"/>
                    </a:xfrm>
                    <a:prstGeom prst="rect">
                      <a:avLst/>
                    </a:prstGeom>
                  </pic:spPr>
                </pic:pic>
              </a:graphicData>
            </a:graphic>
          </wp:inline>
        </w:drawing>
      </w:r>
    </w:p>
    <w:p w14:paraId="22B2F49C" w14:textId="260A5219" w:rsidR="00A03429" w:rsidRPr="0041413C" w:rsidRDefault="00A03429" w:rsidP="0041413C">
      <w:pPr>
        <w:jc w:val="both"/>
        <w:rPr>
          <w:rFonts w:ascii="Bahnschrift Light" w:hAnsi="Bahnschrift Light" w:cstheme="minorHAnsi"/>
          <w:color w:val="525252" w:themeColor="accent3" w:themeShade="80"/>
          <w:sz w:val="32"/>
          <w:szCs w:val="32"/>
        </w:rPr>
      </w:pPr>
    </w:p>
    <w:p w14:paraId="315509DA" w14:textId="14787947"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There is no change in the recall values and other matrix as well after using GridSearchCV.</w:t>
      </w:r>
    </w:p>
    <w:p w14:paraId="2667C8B0" w14:textId="77777777" w:rsidR="00A03429" w:rsidRPr="0041413C" w:rsidRDefault="00A03429" w:rsidP="0041413C">
      <w:pPr>
        <w:jc w:val="both"/>
        <w:rPr>
          <w:rFonts w:ascii="Bahnschrift Light" w:hAnsi="Bahnschrift Light" w:cstheme="minorHAnsi"/>
          <w:color w:val="525252" w:themeColor="accent3" w:themeShade="80"/>
          <w:sz w:val="32"/>
          <w:szCs w:val="32"/>
        </w:rPr>
      </w:pPr>
    </w:p>
    <w:p w14:paraId="74FC57E7" w14:textId="6CD1551C" w:rsidR="00A03429" w:rsidRPr="0041413C" w:rsidRDefault="00A03429" w:rsidP="0041413C">
      <w:pPr>
        <w:jc w:val="both"/>
        <w:rPr>
          <w:rFonts w:ascii="Bahnschrift Light" w:hAnsi="Bahnschrift Light" w:cstheme="minorHAnsi"/>
          <w:color w:val="525252" w:themeColor="accent3" w:themeShade="80"/>
          <w:sz w:val="32"/>
          <w:szCs w:val="32"/>
        </w:rPr>
      </w:pPr>
      <w:r w:rsidRPr="0041413C">
        <w:rPr>
          <w:rFonts w:ascii="Bahnschrift Light" w:hAnsi="Bahnschrift Light" w:cstheme="minorHAnsi"/>
          <w:color w:val="525252" w:themeColor="accent3" w:themeShade="80"/>
          <w:sz w:val="32"/>
          <w:szCs w:val="32"/>
        </w:rPr>
        <w:t>This might not be the best model. We will check other models as well.</w:t>
      </w:r>
    </w:p>
    <w:p w14:paraId="35BAF57B" w14:textId="265E6EFE" w:rsidR="00A03429" w:rsidRPr="0041413C" w:rsidRDefault="00A03429" w:rsidP="0041413C">
      <w:pPr>
        <w:jc w:val="both"/>
        <w:rPr>
          <w:rFonts w:ascii="Bahnschrift Light" w:hAnsi="Bahnschrift Light" w:cstheme="minorHAnsi"/>
          <w:color w:val="525252" w:themeColor="accent3" w:themeShade="80"/>
          <w:sz w:val="32"/>
          <w:szCs w:val="32"/>
        </w:rPr>
      </w:pPr>
    </w:p>
    <w:p w14:paraId="2201505E" w14:textId="27A366C9" w:rsidR="00A03429" w:rsidRPr="0041413C" w:rsidRDefault="00A03429" w:rsidP="0041413C">
      <w:pPr>
        <w:jc w:val="both"/>
        <w:rPr>
          <w:rFonts w:ascii="Bahnschrift Light" w:hAnsi="Bahnschrift Light" w:cstheme="minorHAnsi"/>
          <w:color w:val="525252" w:themeColor="accent3" w:themeShade="80"/>
          <w:sz w:val="32"/>
          <w:szCs w:val="32"/>
        </w:rPr>
      </w:pPr>
    </w:p>
    <w:p w14:paraId="2AE6323D" w14:textId="6AA66356" w:rsidR="00A03429" w:rsidRPr="0041413C" w:rsidRDefault="00A03429"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KNN Model (k-nearest neighbors)</w:t>
      </w:r>
    </w:p>
    <w:p w14:paraId="4638C468" w14:textId="0AD39982" w:rsidR="006A6BAC" w:rsidRPr="0041413C" w:rsidRDefault="006A6BAC" w:rsidP="0041413C">
      <w:pPr>
        <w:jc w:val="both"/>
        <w:rPr>
          <w:rFonts w:ascii="Bahnschrift Light" w:hAnsi="Bahnschrift Light"/>
          <w:color w:val="525252" w:themeColor="accent3" w:themeShade="80"/>
          <w:sz w:val="32"/>
          <w:szCs w:val="32"/>
        </w:rPr>
      </w:pPr>
    </w:p>
    <w:p w14:paraId="72B4CDE4" w14:textId="7C42E388" w:rsidR="006A6BAC" w:rsidRPr="0041413C" w:rsidRDefault="006A6B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Below steps are performed to build KNN model:</w:t>
      </w:r>
    </w:p>
    <w:p w14:paraId="2D1FE439" w14:textId="401E3EAA" w:rsidR="006A6BAC" w:rsidRPr="0041413C" w:rsidRDefault="006A6BAC" w:rsidP="0041413C">
      <w:pPr>
        <w:jc w:val="both"/>
        <w:rPr>
          <w:rFonts w:ascii="Bahnschrift Light" w:hAnsi="Bahnschrift Light"/>
          <w:color w:val="525252" w:themeColor="accent3" w:themeShade="80"/>
          <w:sz w:val="32"/>
          <w:szCs w:val="32"/>
        </w:rPr>
      </w:pPr>
    </w:p>
    <w:p w14:paraId="6356CD3B" w14:textId="63C48431" w:rsidR="006A6BAC" w:rsidRPr="0041413C" w:rsidRDefault="006A6B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Imported KNN classifier from sklearn library.</w:t>
      </w:r>
    </w:p>
    <w:p w14:paraId="05103A66" w14:textId="389AFB9B" w:rsidR="006A6BAC" w:rsidRPr="0041413C" w:rsidRDefault="006A6B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Fit the model on train set.</w:t>
      </w:r>
    </w:p>
    <w:p w14:paraId="2CB33A88" w14:textId="691AE007" w:rsidR="006A6BAC" w:rsidRPr="0041413C" w:rsidRDefault="006A6B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Predicted the model on train set.</w:t>
      </w:r>
    </w:p>
    <w:p w14:paraId="47115BD0" w14:textId="21206D6E" w:rsidR="006A6BAC" w:rsidRPr="0041413C" w:rsidRDefault="006A6B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Calculated the accuracy on train set.</w:t>
      </w:r>
    </w:p>
    <w:p w14:paraId="7412C80F" w14:textId="45ECB1C8" w:rsidR="006A6BAC" w:rsidRPr="0041413C" w:rsidRDefault="006A6BAC" w:rsidP="0041413C">
      <w:pPr>
        <w:jc w:val="both"/>
        <w:rPr>
          <w:rFonts w:ascii="Bahnschrift Light" w:hAnsi="Bahnschrift Light"/>
          <w:color w:val="525252" w:themeColor="accent3" w:themeShade="80"/>
          <w:sz w:val="32"/>
          <w:szCs w:val="32"/>
        </w:rPr>
      </w:pPr>
    </w:p>
    <w:p w14:paraId="246D10E3" w14:textId="23D188C6" w:rsidR="006A6BAC" w:rsidRPr="0041413C" w:rsidRDefault="006A6B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KNN model score</w:t>
      </w:r>
      <w:r w:rsidR="00284B30" w:rsidRPr="0041413C">
        <w:rPr>
          <w:rFonts w:ascii="Bahnschrift Light" w:hAnsi="Bahnschrift Light"/>
          <w:color w:val="525252" w:themeColor="accent3" w:themeShade="80"/>
          <w:sz w:val="32"/>
          <w:szCs w:val="32"/>
        </w:rPr>
        <w:t xml:space="preserve"> (accuracy) on train data</w:t>
      </w:r>
      <w:r w:rsidRPr="0041413C">
        <w:rPr>
          <w:rFonts w:ascii="Bahnschrift Light" w:hAnsi="Bahnschrift Light"/>
          <w:color w:val="525252" w:themeColor="accent3" w:themeShade="80"/>
          <w:sz w:val="32"/>
          <w:szCs w:val="32"/>
        </w:rPr>
        <w:t>: 99%</w:t>
      </w:r>
    </w:p>
    <w:p w14:paraId="63FDDB93" w14:textId="1CDD7FE7" w:rsidR="00284B30" w:rsidRPr="0041413C" w:rsidRDefault="00284B30" w:rsidP="0041413C">
      <w:pPr>
        <w:jc w:val="both"/>
        <w:rPr>
          <w:rFonts w:ascii="Bahnschrift Light" w:hAnsi="Bahnschrift Light"/>
          <w:color w:val="525252" w:themeColor="accent3" w:themeShade="80"/>
          <w:sz w:val="32"/>
          <w:szCs w:val="32"/>
        </w:rPr>
      </w:pPr>
    </w:p>
    <w:p w14:paraId="7880912A" w14:textId="03018400" w:rsidR="00284B30" w:rsidRPr="0041413C" w:rsidRDefault="00284B30"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KNN model score (accuracy) on test data: 91%</w:t>
      </w:r>
    </w:p>
    <w:p w14:paraId="4846B7C4" w14:textId="5C04A50E" w:rsidR="006A6BAC" w:rsidRPr="0041413C" w:rsidRDefault="006A6BAC" w:rsidP="0041413C">
      <w:pPr>
        <w:jc w:val="both"/>
        <w:rPr>
          <w:rFonts w:ascii="Bahnschrift Light" w:hAnsi="Bahnschrift Light"/>
          <w:color w:val="525252" w:themeColor="accent3" w:themeShade="80"/>
          <w:sz w:val="32"/>
          <w:szCs w:val="32"/>
        </w:rPr>
      </w:pPr>
    </w:p>
    <w:p w14:paraId="6A38B89F" w14:textId="77777777" w:rsidR="006A6BAC" w:rsidRPr="0041413C" w:rsidRDefault="006A6BAC" w:rsidP="0041413C">
      <w:pPr>
        <w:jc w:val="both"/>
        <w:rPr>
          <w:rFonts w:ascii="Bahnschrift Light" w:hAnsi="Bahnschrift Light"/>
          <w:color w:val="525252" w:themeColor="accent3" w:themeShade="80"/>
          <w:sz w:val="32"/>
          <w:szCs w:val="32"/>
        </w:rPr>
      </w:pPr>
    </w:p>
    <w:p w14:paraId="393CF589" w14:textId="441B5066" w:rsidR="006A6BAC" w:rsidRPr="0041413C" w:rsidRDefault="006A6B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 for train data:</w:t>
      </w:r>
    </w:p>
    <w:p w14:paraId="375395E3" w14:textId="1CA9FE68" w:rsidR="006A6BAC" w:rsidRPr="0041413C" w:rsidRDefault="006A6BAC" w:rsidP="0041413C">
      <w:pPr>
        <w:jc w:val="both"/>
        <w:rPr>
          <w:rFonts w:ascii="Bahnschrift Light" w:hAnsi="Bahnschrift Light"/>
          <w:color w:val="525252" w:themeColor="accent3" w:themeShade="80"/>
          <w:sz w:val="32"/>
          <w:szCs w:val="32"/>
        </w:rPr>
      </w:pPr>
    </w:p>
    <w:p w14:paraId="4091A68F" w14:textId="6CC461C2" w:rsidR="006A6BAC" w:rsidRPr="0041413C" w:rsidRDefault="006A6BAC"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70B059A1" wp14:editId="7EBD893E">
            <wp:extent cx="5943600" cy="22472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247265"/>
                    </a:xfrm>
                    <a:prstGeom prst="rect">
                      <a:avLst/>
                    </a:prstGeom>
                  </pic:spPr>
                </pic:pic>
              </a:graphicData>
            </a:graphic>
          </wp:inline>
        </w:drawing>
      </w:r>
    </w:p>
    <w:p w14:paraId="44E7463D" w14:textId="4F1DAD76" w:rsidR="006A6BAC" w:rsidRPr="0041413C" w:rsidRDefault="006A6BAC" w:rsidP="0041413C">
      <w:pPr>
        <w:jc w:val="both"/>
        <w:rPr>
          <w:rFonts w:ascii="Bahnschrift Light" w:hAnsi="Bahnschrift Light"/>
          <w:color w:val="525252" w:themeColor="accent3" w:themeShade="80"/>
          <w:sz w:val="32"/>
          <w:szCs w:val="32"/>
        </w:rPr>
      </w:pPr>
    </w:p>
    <w:p w14:paraId="40946A40" w14:textId="3431F4D8" w:rsidR="006A6BAC" w:rsidRPr="0041413C" w:rsidRDefault="006A6BAC"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 for test data:</w:t>
      </w:r>
    </w:p>
    <w:p w14:paraId="7B8AE0F3" w14:textId="0C2FE216" w:rsidR="009124B7" w:rsidRPr="0041413C" w:rsidRDefault="009124B7" w:rsidP="0041413C">
      <w:pPr>
        <w:jc w:val="both"/>
        <w:rPr>
          <w:rFonts w:ascii="Bahnschrift Light" w:hAnsi="Bahnschrift Light"/>
          <w:color w:val="525252" w:themeColor="accent3" w:themeShade="80"/>
          <w:sz w:val="32"/>
          <w:szCs w:val="32"/>
        </w:rPr>
      </w:pPr>
    </w:p>
    <w:p w14:paraId="24011952" w14:textId="4134390D" w:rsidR="009124B7" w:rsidRPr="0041413C" w:rsidRDefault="009124B7"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5B724598" wp14:editId="70CB4573">
            <wp:extent cx="5943600" cy="21602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160270"/>
                    </a:xfrm>
                    <a:prstGeom prst="rect">
                      <a:avLst/>
                    </a:prstGeom>
                  </pic:spPr>
                </pic:pic>
              </a:graphicData>
            </a:graphic>
          </wp:inline>
        </w:drawing>
      </w:r>
    </w:p>
    <w:p w14:paraId="0B7D6D56" w14:textId="0447059C" w:rsidR="009124B7" w:rsidRPr="0041413C" w:rsidRDefault="009124B7" w:rsidP="0041413C">
      <w:pPr>
        <w:jc w:val="both"/>
        <w:rPr>
          <w:rFonts w:ascii="Bahnschrift Light" w:hAnsi="Bahnschrift Light"/>
          <w:color w:val="525252" w:themeColor="accent3" w:themeShade="80"/>
          <w:sz w:val="32"/>
          <w:szCs w:val="32"/>
        </w:rPr>
      </w:pPr>
    </w:p>
    <w:p w14:paraId="4EB25119" w14:textId="77777777" w:rsidR="009124B7" w:rsidRPr="0041413C" w:rsidRDefault="009124B7"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Recall Value is much better than the logistic Regression model.</w:t>
      </w:r>
    </w:p>
    <w:p w14:paraId="29DE161B" w14:textId="77777777" w:rsidR="009124B7" w:rsidRPr="0041413C" w:rsidRDefault="009124B7" w:rsidP="0041413C">
      <w:pPr>
        <w:jc w:val="both"/>
        <w:rPr>
          <w:rFonts w:ascii="Bahnschrift Light" w:hAnsi="Bahnschrift Light"/>
          <w:color w:val="525252" w:themeColor="accent3" w:themeShade="80"/>
          <w:sz w:val="32"/>
          <w:szCs w:val="32"/>
        </w:rPr>
      </w:pPr>
    </w:p>
    <w:p w14:paraId="33AEDD0E" w14:textId="13C5D5F7" w:rsidR="009124B7" w:rsidRPr="0041413C" w:rsidRDefault="009124B7"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Recall for the minority class (1) is 80 which is good, and also the accuracy is 79 that is also a good score. Now let's check the AUC ROC Curve and other metrics as well.</w:t>
      </w:r>
    </w:p>
    <w:p w14:paraId="27AE0F11" w14:textId="2726C274" w:rsidR="009124B7" w:rsidRPr="0041413C" w:rsidRDefault="009124B7" w:rsidP="0041413C">
      <w:pPr>
        <w:jc w:val="both"/>
        <w:rPr>
          <w:rFonts w:ascii="Bahnschrift Light" w:hAnsi="Bahnschrift Light"/>
          <w:color w:val="525252" w:themeColor="accent3" w:themeShade="80"/>
          <w:sz w:val="32"/>
          <w:szCs w:val="32"/>
        </w:rPr>
      </w:pPr>
    </w:p>
    <w:p w14:paraId="14FE9D08" w14:textId="554066E0" w:rsidR="009124B7" w:rsidRPr="0041413C" w:rsidRDefault="009124B7"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Now, we will check for other matrix as well.</w:t>
      </w:r>
    </w:p>
    <w:p w14:paraId="22B78A86" w14:textId="6CE3F04F" w:rsidR="009124B7" w:rsidRPr="0041413C" w:rsidRDefault="009124B7" w:rsidP="0041413C">
      <w:pPr>
        <w:jc w:val="both"/>
        <w:rPr>
          <w:rFonts w:ascii="Bahnschrift Light" w:hAnsi="Bahnschrift Light"/>
          <w:color w:val="525252" w:themeColor="accent3" w:themeShade="80"/>
          <w:sz w:val="32"/>
          <w:szCs w:val="32"/>
        </w:rPr>
      </w:pPr>
    </w:p>
    <w:p w14:paraId="498E3CFA" w14:textId="252E055E" w:rsidR="009124B7" w:rsidRPr="0041413C" w:rsidRDefault="009124B7"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Area under curve (AUC): 1</w:t>
      </w:r>
    </w:p>
    <w:p w14:paraId="7649A2D7" w14:textId="01F90700" w:rsidR="009124B7" w:rsidRPr="0041413C" w:rsidRDefault="009124B7"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 </w:t>
      </w:r>
    </w:p>
    <w:p w14:paraId="524421E6" w14:textId="7C72C0C1" w:rsidR="009124B7" w:rsidRPr="0041413C" w:rsidRDefault="009124B7"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2AB17CCC" wp14:editId="2C563811">
            <wp:extent cx="5943600" cy="42398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239895"/>
                    </a:xfrm>
                    <a:prstGeom prst="rect">
                      <a:avLst/>
                    </a:prstGeom>
                  </pic:spPr>
                </pic:pic>
              </a:graphicData>
            </a:graphic>
          </wp:inline>
        </w:drawing>
      </w:r>
    </w:p>
    <w:p w14:paraId="5959AEF0" w14:textId="6014A625" w:rsidR="009124B7" w:rsidRPr="0041413C" w:rsidRDefault="009124B7" w:rsidP="0041413C">
      <w:pPr>
        <w:jc w:val="both"/>
        <w:rPr>
          <w:rFonts w:ascii="Bahnschrift Light" w:hAnsi="Bahnschrift Light"/>
          <w:color w:val="525252" w:themeColor="accent3" w:themeShade="80"/>
          <w:sz w:val="32"/>
          <w:szCs w:val="32"/>
        </w:rPr>
      </w:pPr>
    </w:p>
    <w:p w14:paraId="1336CC76" w14:textId="52395076" w:rsidR="009124B7" w:rsidRPr="0041413C" w:rsidRDefault="009124B7"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Since, the AUC = 100%, which is too good and it means that the KNN based classifier's performance is better for the model at distinguishing between the positive and negative classes.</w:t>
      </w:r>
    </w:p>
    <w:p w14:paraId="7BD09F4C" w14:textId="0D7C1E0C" w:rsidR="009124B7" w:rsidRPr="0041413C" w:rsidRDefault="009124B7" w:rsidP="0041413C">
      <w:pPr>
        <w:jc w:val="both"/>
        <w:rPr>
          <w:rFonts w:ascii="Bahnschrift Light" w:hAnsi="Bahnschrift Light"/>
          <w:color w:val="525252" w:themeColor="accent3" w:themeShade="80"/>
          <w:sz w:val="32"/>
          <w:szCs w:val="32"/>
        </w:rPr>
      </w:pPr>
    </w:p>
    <w:p w14:paraId="1D7526B5" w14:textId="325AB383" w:rsidR="009124B7" w:rsidRPr="0041413C" w:rsidRDefault="009124B7" w:rsidP="0041413C">
      <w:pPr>
        <w:jc w:val="both"/>
        <w:rPr>
          <w:rFonts w:ascii="Bahnschrift Light" w:hAnsi="Bahnschrift Light"/>
          <w:color w:val="525252" w:themeColor="accent3" w:themeShade="80"/>
          <w:sz w:val="32"/>
          <w:szCs w:val="32"/>
        </w:rPr>
      </w:pPr>
    </w:p>
    <w:p w14:paraId="5CA5868C" w14:textId="639D690F" w:rsidR="009124B7" w:rsidRPr="0041413C" w:rsidRDefault="009124B7"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Naïve Bayes Model</w:t>
      </w:r>
      <w:r w:rsidR="007603AB">
        <w:rPr>
          <w:rFonts w:ascii="Bahnschrift Light" w:hAnsi="Bahnschrift Light"/>
          <w:color w:val="525252" w:themeColor="accent3" w:themeShade="80"/>
          <w:sz w:val="32"/>
          <w:szCs w:val="32"/>
        </w:rPr>
        <w:t>:</w:t>
      </w:r>
    </w:p>
    <w:p w14:paraId="5B6D52A6" w14:textId="09D0762B" w:rsidR="00CA62B3" w:rsidRPr="0041413C" w:rsidRDefault="00CA62B3" w:rsidP="0041413C">
      <w:pPr>
        <w:jc w:val="both"/>
        <w:rPr>
          <w:rFonts w:ascii="Bahnschrift Light" w:hAnsi="Bahnschrift Light"/>
          <w:color w:val="525252" w:themeColor="accent3" w:themeShade="80"/>
          <w:sz w:val="32"/>
          <w:szCs w:val="32"/>
        </w:rPr>
      </w:pPr>
    </w:p>
    <w:p w14:paraId="1D5203B3" w14:textId="05917596"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Imported GaussianNB and fit the model into train data. </w:t>
      </w:r>
    </w:p>
    <w:p w14:paraId="6205B04A" w14:textId="76B9C00F" w:rsidR="00CA62B3" w:rsidRPr="0041413C" w:rsidRDefault="00CA62B3" w:rsidP="0041413C">
      <w:pPr>
        <w:jc w:val="both"/>
        <w:rPr>
          <w:rFonts w:ascii="Bahnschrift Light" w:hAnsi="Bahnschrift Light"/>
          <w:color w:val="525252" w:themeColor="accent3" w:themeShade="80"/>
          <w:sz w:val="32"/>
          <w:szCs w:val="32"/>
        </w:rPr>
      </w:pPr>
    </w:p>
    <w:p w14:paraId="1C98B1CA" w14:textId="3981A663"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Let see the performance of</w:t>
      </w:r>
      <w:bookmarkStart w:id="0" w:name="X21166376b69682311e56552ac82af6a4f77703e"/>
      <w:r w:rsidR="00BE3AE5" w:rsidRPr="0041413C">
        <w:rPr>
          <w:rFonts w:ascii="Bahnschrift Light" w:hAnsi="Bahnschrift Light"/>
          <w:color w:val="525252" w:themeColor="accent3" w:themeShade="80"/>
          <w:sz w:val="32"/>
          <w:szCs w:val="32"/>
        </w:rPr>
        <w:t xml:space="preserve"> our model with training data.</w:t>
      </w:r>
    </w:p>
    <w:p w14:paraId="18189B5F" w14:textId="512C74BE"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lastRenderedPageBreak/>
        <w:t>Model Accuracy</w:t>
      </w:r>
      <w:r w:rsidR="00BE3AE5" w:rsidRPr="0041413C">
        <w:rPr>
          <w:rFonts w:ascii="Bahnschrift Light" w:hAnsi="Bahnschrift Light"/>
          <w:color w:val="525252" w:themeColor="accent3" w:themeShade="80"/>
          <w:sz w:val="32"/>
          <w:szCs w:val="32"/>
        </w:rPr>
        <w:t xml:space="preserve"> on train data</w:t>
      </w:r>
      <w:r w:rsidRPr="0041413C">
        <w:rPr>
          <w:rFonts w:ascii="Bahnschrift Light" w:hAnsi="Bahnschrift Light"/>
          <w:color w:val="525252" w:themeColor="accent3" w:themeShade="80"/>
          <w:sz w:val="32"/>
          <w:szCs w:val="32"/>
        </w:rPr>
        <w:t>: 0.73</w:t>
      </w:r>
    </w:p>
    <w:p w14:paraId="030D5745" w14:textId="008BD4AE"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Let see the performance of our model with t</w:t>
      </w:r>
      <w:r w:rsidR="00BE3AE5" w:rsidRPr="0041413C">
        <w:rPr>
          <w:rFonts w:ascii="Bahnschrift Light" w:hAnsi="Bahnschrift Light"/>
          <w:color w:val="525252" w:themeColor="accent3" w:themeShade="80"/>
          <w:sz w:val="32"/>
          <w:szCs w:val="32"/>
        </w:rPr>
        <w:t>esting</w:t>
      </w:r>
      <w:r w:rsidRPr="0041413C">
        <w:rPr>
          <w:rFonts w:ascii="Bahnschrift Light" w:hAnsi="Bahnschrift Light"/>
          <w:color w:val="525252" w:themeColor="accent3" w:themeShade="80"/>
          <w:sz w:val="32"/>
          <w:szCs w:val="32"/>
        </w:rPr>
        <w:t xml:space="preserve"> data</w:t>
      </w:r>
      <w:bookmarkEnd w:id="0"/>
      <w:r w:rsidR="00BE3AE5" w:rsidRPr="0041413C">
        <w:rPr>
          <w:rFonts w:ascii="Bahnschrift Light" w:hAnsi="Bahnschrift Light"/>
          <w:color w:val="525252" w:themeColor="accent3" w:themeShade="80"/>
          <w:sz w:val="32"/>
          <w:szCs w:val="32"/>
        </w:rPr>
        <w:t>.</w:t>
      </w:r>
    </w:p>
    <w:p w14:paraId="039CCF19" w14:textId="2DC8B7B7" w:rsidR="00CA62B3"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br/>
      </w:r>
      <w:r w:rsidR="00CA62B3" w:rsidRPr="0041413C">
        <w:rPr>
          <w:rFonts w:ascii="Bahnschrift Light" w:hAnsi="Bahnschrift Light"/>
          <w:color w:val="525252" w:themeColor="accent3" w:themeShade="80"/>
          <w:sz w:val="32"/>
          <w:szCs w:val="32"/>
        </w:rPr>
        <w:t>Model Accuracy</w:t>
      </w:r>
      <w:r w:rsidRPr="0041413C">
        <w:rPr>
          <w:rFonts w:ascii="Bahnschrift Light" w:hAnsi="Bahnschrift Light"/>
          <w:color w:val="525252" w:themeColor="accent3" w:themeShade="80"/>
          <w:sz w:val="32"/>
          <w:szCs w:val="32"/>
        </w:rPr>
        <w:t xml:space="preserve"> on test data</w:t>
      </w:r>
      <w:r w:rsidR="00CA62B3" w:rsidRPr="0041413C">
        <w:rPr>
          <w:rFonts w:ascii="Bahnschrift Light" w:hAnsi="Bahnschrift Light"/>
          <w:color w:val="525252" w:themeColor="accent3" w:themeShade="80"/>
          <w:sz w:val="32"/>
          <w:szCs w:val="32"/>
        </w:rPr>
        <w:t>: 0.70</w:t>
      </w:r>
    </w:p>
    <w:p w14:paraId="31C1B73E" w14:textId="0B47A8BA"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 &amp; Classification Report</w:t>
      </w:r>
      <w:bookmarkStart w:id="1" w:name="Xc0c1d39ceb5b7f76342dd2d8c1469adfa3c66a3"/>
      <w:bookmarkEnd w:id="1"/>
      <w:r w:rsidR="00BE3AE5" w:rsidRPr="0041413C">
        <w:rPr>
          <w:rFonts w:ascii="Bahnschrift Light" w:hAnsi="Bahnschrift Light"/>
          <w:color w:val="525252" w:themeColor="accent3" w:themeShade="80"/>
          <w:sz w:val="32"/>
          <w:szCs w:val="32"/>
        </w:rPr>
        <w:t>:</w:t>
      </w:r>
    </w:p>
    <w:p w14:paraId="26B26C66" w14:textId="3659EE05"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58A22D02" wp14:editId="64EF5771">
            <wp:extent cx="5334000" cy="41719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4000" cy="4171950"/>
                    </a:xfrm>
                    <a:prstGeom prst="rect">
                      <a:avLst/>
                    </a:prstGeom>
                    <a:solidFill>
                      <a:srgbClr val="FFFFFF"/>
                    </a:solidFill>
                    <a:ln>
                      <a:noFill/>
                    </a:ln>
                  </pic:spPr>
                </pic:pic>
              </a:graphicData>
            </a:graphic>
          </wp:inline>
        </w:drawing>
      </w:r>
    </w:p>
    <w:p w14:paraId="330CFEDF" w14:textId="77777777" w:rsidR="00BE3AE5" w:rsidRPr="0041413C" w:rsidRDefault="00BE3AE5" w:rsidP="0041413C">
      <w:pPr>
        <w:jc w:val="both"/>
        <w:rPr>
          <w:rFonts w:ascii="Bahnschrift Light" w:hAnsi="Bahnschrift Light"/>
          <w:color w:val="525252" w:themeColor="accent3" w:themeShade="80"/>
          <w:sz w:val="32"/>
          <w:szCs w:val="32"/>
        </w:rPr>
      </w:pPr>
    </w:p>
    <w:p w14:paraId="0113AA60" w14:textId="6A7BCD09" w:rsidR="00D33DB7" w:rsidRDefault="00D33DB7" w:rsidP="0041413C">
      <w:pPr>
        <w:jc w:val="both"/>
        <w:rPr>
          <w:rFonts w:ascii="Bahnschrift Light" w:hAnsi="Bahnschrift Light"/>
          <w:color w:val="525252" w:themeColor="accent3" w:themeShade="80"/>
          <w:sz w:val="32"/>
          <w:szCs w:val="32"/>
        </w:rPr>
      </w:pPr>
      <w:r>
        <w:rPr>
          <w:rFonts w:ascii="Bahnschrift Light" w:hAnsi="Bahnschrift Light"/>
          <w:color w:val="525252" w:themeColor="accent3" w:themeShade="80"/>
          <w:sz w:val="32"/>
          <w:szCs w:val="32"/>
        </w:rPr>
        <w:t xml:space="preserve">Classification </w:t>
      </w:r>
      <w:bookmarkStart w:id="2" w:name="_GoBack"/>
      <w:bookmarkEnd w:id="2"/>
      <w:r w:rsidR="00CA62B3" w:rsidRPr="0041413C">
        <w:rPr>
          <w:rFonts w:ascii="Bahnschrift Light" w:hAnsi="Bahnschrift Light"/>
          <w:color w:val="525252" w:themeColor="accent3" w:themeShade="80"/>
          <w:sz w:val="32"/>
          <w:szCs w:val="32"/>
        </w:rPr>
        <w:t>Report</w:t>
      </w:r>
      <w:r w:rsidR="00BE3AE5" w:rsidRPr="0041413C">
        <w:rPr>
          <w:rFonts w:ascii="Bahnschrift Light" w:hAnsi="Bahnschrift Light"/>
          <w:color w:val="525252" w:themeColor="accent3" w:themeShade="80"/>
          <w:sz w:val="32"/>
          <w:szCs w:val="32"/>
        </w:rPr>
        <w:t>:</w:t>
      </w:r>
    </w:p>
    <w:p w14:paraId="0B8DAC57" w14:textId="213172F3" w:rsidR="00BE3AE5"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0589775E" wp14:editId="07A110D6">
            <wp:extent cx="5600700" cy="17771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20737"/>
                    <a:stretch/>
                  </pic:blipFill>
                  <pic:spPr bwMode="auto">
                    <a:xfrm>
                      <a:off x="0" y="0"/>
                      <a:ext cx="5616966" cy="1782306"/>
                    </a:xfrm>
                    <a:prstGeom prst="rect">
                      <a:avLst/>
                    </a:prstGeom>
                    <a:ln>
                      <a:noFill/>
                    </a:ln>
                    <a:extLst>
                      <a:ext uri="{53640926-AAD7-44D8-BBD7-CCE9431645EC}">
                        <a14:shadowObscured xmlns:a14="http://schemas.microsoft.com/office/drawing/2010/main"/>
                      </a:ext>
                    </a:extLst>
                  </pic:spPr>
                </pic:pic>
              </a:graphicData>
            </a:graphic>
          </wp:inline>
        </w:drawing>
      </w:r>
      <w:r w:rsidR="00CA62B3"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t xml:space="preserve">              </w:t>
      </w:r>
      <w:r w:rsidR="00CA62B3" w:rsidRPr="0041413C">
        <w:rPr>
          <w:rFonts w:ascii="Bahnschrift Light" w:hAnsi="Bahnschrift Light"/>
          <w:color w:val="525252" w:themeColor="accent3" w:themeShade="80"/>
          <w:sz w:val="32"/>
          <w:szCs w:val="32"/>
        </w:rPr>
        <w:br/>
      </w:r>
    </w:p>
    <w:p w14:paraId="187E245C" w14:textId="76508F12"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2. Model Tuning</w:t>
      </w:r>
    </w:p>
    <w:p w14:paraId="3A45A68D"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Ensemble modeling, wherever applicable.</w:t>
      </w:r>
    </w:p>
    <w:p w14:paraId="1D1353DB" w14:textId="6421C509"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Any other model tuning </w:t>
      </w:r>
      <w:r w:rsidR="00BE3AE5" w:rsidRPr="0041413C">
        <w:rPr>
          <w:rFonts w:ascii="Bahnschrift Light" w:hAnsi="Bahnschrift Light"/>
          <w:color w:val="525252" w:themeColor="accent3" w:themeShade="80"/>
          <w:sz w:val="32"/>
          <w:szCs w:val="32"/>
        </w:rPr>
        <w:t>measures (</w:t>
      </w:r>
      <w:r w:rsidRPr="0041413C">
        <w:rPr>
          <w:rFonts w:ascii="Bahnschrift Light" w:hAnsi="Bahnschrift Light"/>
          <w:color w:val="525252" w:themeColor="accent3" w:themeShade="80"/>
          <w:sz w:val="32"/>
          <w:szCs w:val="32"/>
        </w:rPr>
        <w:t>if applicable).</w:t>
      </w:r>
    </w:p>
    <w:p w14:paraId="0984A9DD"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Interpretation of the most optimum model and its implication on the business.</w:t>
      </w:r>
      <w:bookmarkStart w:id="3" w:name="X452a754f1b7f3a79b1aa6d87f79da4c43139c1a"/>
    </w:p>
    <w:p w14:paraId="144921F5" w14:textId="77777777" w:rsidR="00BE3AE5" w:rsidRPr="0041413C" w:rsidRDefault="00BE3AE5" w:rsidP="0041413C">
      <w:pPr>
        <w:jc w:val="both"/>
        <w:rPr>
          <w:rFonts w:ascii="Bahnschrift Light" w:hAnsi="Bahnschrift Light"/>
          <w:color w:val="525252" w:themeColor="accent3" w:themeShade="80"/>
          <w:sz w:val="32"/>
          <w:szCs w:val="32"/>
        </w:rPr>
      </w:pPr>
    </w:p>
    <w:p w14:paraId="41754AB1" w14:textId="47972F3F"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Random Forest</w:t>
      </w:r>
      <w:bookmarkStart w:id="4" w:name="random-forest"/>
      <w:bookmarkEnd w:id="4"/>
      <w:r w:rsidR="00BE3AE5" w:rsidRPr="0041413C">
        <w:rPr>
          <w:rFonts w:ascii="Bahnschrift Light" w:hAnsi="Bahnschrift Light"/>
          <w:color w:val="525252" w:themeColor="accent3" w:themeShade="80"/>
          <w:sz w:val="32"/>
          <w:szCs w:val="32"/>
        </w:rPr>
        <w:t>:</w:t>
      </w:r>
    </w:p>
    <w:p w14:paraId="6443FB58" w14:textId="0DC4F9D4"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Out of bag (OOB) score is a way of validating the Random forest model. OOB score is computed as the number of correctly predicted rows from the out of bag sample.</w:t>
      </w:r>
    </w:p>
    <w:p w14:paraId="1F0E410D" w14:textId="5235BE0B" w:rsidR="00CA62B3"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Max_features</w:t>
      </w:r>
      <w:r w:rsidR="00CA62B3" w:rsidRPr="0041413C">
        <w:rPr>
          <w:rFonts w:ascii="Bahnschrift Light" w:hAnsi="Bahnschrift Light"/>
          <w:color w:val="525252" w:themeColor="accent3" w:themeShade="80"/>
          <w:sz w:val="32"/>
          <w:szCs w:val="32"/>
        </w:rPr>
        <w:t xml:space="preserve"> will be used to select randomly features from the available number of features.</w:t>
      </w:r>
    </w:p>
    <w:p w14:paraId="783F107B" w14:textId="130173DE" w:rsidR="00BE3AE5"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Chosen the below parameters: </w:t>
      </w:r>
    </w:p>
    <w:p w14:paraId="39C6BE4D" w14:textId="468E5F2E" w:rsidR="00BE3AE5"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Max_depth = 10,</w:t>
      </w:r>
    </w:p>
    <w:p w14:paraId="5EE635EF" w14:textId="48F91A34" w:rsidR="00BE3AE5"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Max_features = 5,</w:t>
      </w:r>
    </w:p>
    <w:p w14:paraId="176F24E5" w14:textId="0EBB55B1" w:rsidR="00BE3AE5"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Min_samples_leaf = 50,</w:t>
      </w:r>
    </w:p>
    <w:p w14:paraId="43D30F9D" w14:textId="37C903F8" w:rsidR="00BE3AE5"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Min_samples_split = 110,</w:t>
      </w:r>
    </w:p>
    <w:p w14:paraId="35AA03B5" w14:textId="72D75AEA" w:rsidR="00BE3AE5"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N_estimators = 301,</w:t>
      </w:r>
    </w:p>
    <w:p w14:paraId="4AC7BDF7" w14:textId="21321410" w:rsidR="00BE3AE5"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oob_score = True, it will give out of bag score for random forest classifier. </w:t>
      </w:r>
    </w:p>
    <w:p w14:paraId="76488EC8" w14:textId="38360D77" w:rsidR="00CA62B3" w:rsidRPr="0041413C" w:rsidRDefault="00BE3AE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OOB Score: </w:t>
      </w:r>
      <w:r w:rsidR="00CA62B3" w:rsidRPr="0041413C">
        <w:rPr>
          <w:rFonts w:ascii="Bahnschrift Light" w:hAnsi="Bahnschrift Light"/>
          <w:color w:val="525252" w:themeColor="accent3" w:themeShade="80"/>
          <w:sz w:val="32"/>
          <w:szCs w:val="32"/>
        </w:rPr>
        <w:t>0.826530612244898</w:t>
      </w:r>
    </w:p>
    <w:p w14:paraId="589A8C9C" w14:textId="12BDA3DB"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Checking the error rate in %</w:t>
      </w:r>
      <w:r w:rsidR="001B5C1D" w:rsidRPr="0041413C">
        <w:rPr>
          <w:rFonts w:ascii="Bahnschrift Light" w:hAnsi="Bahnschrift Light"/>
          <w:color w:val="525252" w:themeColor="accent3" w:themeShade="80"/>
          <w:sz w:val="32"/>
          <w:szCs w:val="32"/>
        </w:rPr>
        <w:t>: 1 – OOB Score</w:t>
      </w:r>
    </w:p>
    <w:p w14:paraId="3C11238D" w14:textId="4544FD30" w:rsidR="00CA62B3" w:rsidRPr="0041413C" w:rsidRDefault="001B5C1D"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lastRenderedPageBreak/>
        <w:t>Error rate (in %)</w:t>
      </w:r>
      <w:r w:rsidR="00CA62B3" w:rsidRPr="0041413C">
        <w:rPr>
          <w:rFonts w:ascii="Bahnschrift Light" w:hAnsi="Bahnschrift Light"/>
          <w:color w:val="525252" w:themeColor="accent3" w:themeShade="80"/>
          <w:sz w:val="32"/>
          <w:szCs w:val="32"/>
        </w:rPr>
        <w:t>: 0.173469387755102</w:t>
      </w:r>
    </w:p>
    <w:p w14:paraId="1BC7FAA6" w14:textId="5446ABD7" w:rsidR="008C070B"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For the above specified grid parameters, w</w:t>
      </w:r>
      <w:r w:rsidR="003E7060" w:rsidRPr="0041413C">
        <w:rPr>
          <w:rFonts w:ascii="Bahnschrift Light" w:hAnsi="Bahnschrift Light"/>
          <w:color w:val="525252" w:themeColor="accent3" w:themeShade="80"/>
          <w:sz w:val="32"/>
          <w:szCs w:val="32"/>
        </w:rPr>
        <w:t>e got the random forest model with OOB</w:t>
      </w:r>
      <w:r w:rsidRPr="0041413C">
        <w:rPr>
          <w:rFonts w:ascii="Bahnschrift Light" w:hAnsi="Bahnschrift Light"/>
          <w:color w:val="525252" w:themeColor="accent3" w:themeShade="80"/>
          <w:sz w:val="32"/>
          <w:szCs w:val="32"/>
        </w:rPr>
        <w:t xml:space="preserve"> score around 83% and error rate 17%, which shows the model is good to go for further evaluation.</w:t>
      </w:r>
    </w:p>
    <w:p w14:paraId="16D490F8" w14:textId="77777777" w:rsidR="008C070B" w:rsidRPr="0041413C" w:rsidRDefault="008C070B" w:rsidP="0041413C">
      <w:pPr>
        <w:jc w:val="both"/>
        <w:rPr>
          <w:rFonts w:ascii="Bahnschrift Light" w:hAnsi="Bahnschrift Light"/>
          <w:color w:val="525252" w:themeColor="accent3" w:themeShade="80"/>
          <w:sz w:val="32"/>
          <w:szCs w:val="32"/>
        </w:rPr>
      </w:pPr>
    </w:p>
    <w:p w14:paraId="30CCAE7C" w14:textId="77777777" w:rsidR="008C070B" w:rsidRPr="0041413C" w:rsidRDefault="008C070B" w:rsidP="0041413C">
      <w:pPr>
        <w:jc w:val="both"/>
        <w:rPr>
          <w:rFonts w:ascii="Bahnschrift Light" w:hAnsi="Bahnschrift Light"/>
          <w:color w:val="525252" w:themeColor="accent3" w:themeShade="80"/>
          <w:sz w:val="32"/>
          <w:szCs w:val="32"/>
        </w:rPr>
      </w:pPr>
    </w:p>
    <w:p w14:paraId="6B76E9B4" w14:textId="3E7D46BA"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Getting the Feature </w:t>
      </w:r>
      <w:bookmarkStart w:id="5" w:name="getting-the-feature-importances--"/>
      <w:bookmarkEnd w:id="5"/>
      <w:r w:rsidR="008C070B" w:rsidRPr="0041413C">
        <w:rPr>
          <w:rFonts w:ascii="Bahnschrift Light" w:hAnsi="Bahnschrift Light"/>
          <w:color w:val="525252" w:themeColor="accent3" w:themeShade="80"/>
          <w:sz w:val="32"/>
          <w:szCs w:val="32"/>
        </w:rPr>
        <w:t>Importance:</w:t>
      </w:r>
    </w:p>
    <w:p w14:paraId="670F22EA" w14:textId="77777777" w:rsidR="008C070B" w:rsidRPr="0041413C" w:rsidRDefault="008C070B" w:rsidP="0041413C">
      <w:pPr>
        <w:jc w:val="both"/>
        <w:rPr>
          <w:rFonts w:ascii="Bahnschrift Light" w:hAnsi="Bahnschrift Light"/>
          <w:color w:val="525252" w:themeColor="accent3" w:themeShade="80"/>
          <w:sz w:val="32"/>
          <w:szCs w:val="32"/>
        </w:rPr>
      </w:pPr>
    </w:p>
    <w:p w14:paraId="658BA6CC" w14:textId="3B0BC06A" w:rsidR="00CA62B3" w:rsidRPr="0041413C" w:rsidRDefault="008C070B"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 </w:t>
      </w:r>
      <w:r w:rsidRPr="0041413C">
        <w:rPr>
          <w:rFonts w:ascii="Bahnschrift Light" w:hAnsi="Bahnschrift Light"/>
          <w:noProof/>
          <w:color w:val="525252" w:themeColor="accent3" w:themeShade="80"/>
          <w:sz w:val="32"/>
          <w:szCs w:val="32"/>
        </w:rPr>
        <w:drawing>
          <wp:inline distT="0" distB="0" distL="0" distR="0" wp14:anchorId="4CE1657E" wp14:editId="7DFF7B72">
            <wp:extent cx="3752850" cy="4010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52850" cy="4010025"/>
                    </a:xfrm>
                    <a:prstGeom prst="rect">
                      <a:avLst/>
                    </a:prstGeom>
                  </pic:spPr>
                </pic:pic>
              </a:graphicData>
            </a:graphic>
          </wp:inline>
        </w:drawing>
      </w:r>
    </w:p>
    <w:p w14:paraId="28C6966E" w14:textId="77777777" w:rsidR="004E4380" w:rsidRPr="0041413C" w:rsidRDefault="004E4380" w:rsidP="0041413C">
      <w:pPr>
        <w:jc w:val="both"/>
        <w:rPr>
          <w:rFonts w:ascii="Bahnschrift Light" w:hAnsi="Bahnschrift Light"/>
          <w:color w:val="525252" w:themeColor="accent3" w:themeShade="80"/>
          <w:sz w:val="32"/>
          <w:szCs w:val="32"/>
        </w:rPr>
      </w:pPr>
    </w:p>
    <w:p w14:paraId="398AC3C4" w14:textId="1584F563"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Le</w:t>
      </w:r>
      <w:r w:rsidR="008C070B" w:rsidRPr="0041413C">
        <w:rPr>
          <w:rFonts w:ascii="Bahnschrift Light" w:hAnsi="Bahnschrift Light"/>
          <w:color w:val="525252" w:themeColor="accent3" w:themeShade="80"/>
          <w:sz w:val="32"/>
          <w:szCs w:val="32"/>
        </w:rPr>
        <w:t>t's now use Ensemble techniques</w:t>
      </w:r>
      <w:r w:rsidRPr="0041413C">
        <w:rPr>
          <w:rFonts w:ascii="Bahnschrift Light" w:hAnsi="Bahnschrift Light"/>
          <w:color w:val="525252" w:themeColor="accent3" w:themeShade="80"/>
          <w:sz w:val="32"/>
          <w:szCs w:val="32"/>
        </w:rPr>
        <w:t>: Bagging</w:t>
      </w:r>
      <w:bookmarkStart w:id="6" w:name="X6fe85812d3370b5c9efedb54803f60834c78158"/>
      <w:r w:rsidR="008C070B" w:rsidRPr="0041413C">
        <w:rPr>
          <w:rFonts w:ascii="Bahnschrift Light" w:hAnsi="Bahnschrift Light"/>
          <w:color w:val="525252" w:themeColor="accent3" w:themeShade="80"/>
          <w:sz w:val="32"/>
          <w:szCs w:val="32"/>
        </w:rPr>
        <w:t>, Ada Boosting, and GradientBoost.</w:t>
      </w:r>
    </w:p>
    <w:p w14:paraId="1B850003" w14:textId="3625C213"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Let</w:t>
      </w:r>
      <w:r w:rsidR="006F1CDA" w:rsidRPr="0041413C">
        <w:rPr>
          <w:rFonts w:ascii="Bahnschrift Light" w:hAnsi="Bahnschrift Light"/>
          <w:color w:val="525252" w:themeColor="accent3" w:themeShade="80"/>
          <w:sz w:val="32"/>
          <w:szCs w:val="32"/>
        </w:rPr>
        <w:t>'s first look by use Bagging. W</w:t>
      </w:r>
      <w:r w:rsidRPr="0041413C">
        <w:rPr>
          <w:rFonts w:ascii="Bahnschrift Light" w:hAnsi="Bahnschrift Light"/>
          <w:color w:val="525252" w:themeColor="accent3" w:themeShade="80"/>
          <w:sz w:val="32"/>
          <w:szCs w:val="32"/>
        </w:rPr>
        <w:t>e will be using random forest as base_estimator</w:t>
      </w:r>
      <w:r w:rsidR="006F1CDA" w:rsidRPr="0041413C">
        <w:rPr>
          <w:rFonts w:ascii="Bahnschrift Light" w:hAnsi="Bahnschrift Light"/>
          <w:color w:val="525252" w:themeColor="accent3" w:themeShade="80"/>
          <w:sz w:val="32"/>
          <w:szCs w:val="32"/>
        </w:rPr>
        <w:t>.</w:t>
      </w:r>
      <w:r w:rsidR="00FB1154" w:rsidRPr="0041413C">
        <w:rPr>
          <w:rFonts w:ascii="Bahnschrift Light" w:hAnsi="Bahnschrift Light"/>
          <w:color w:val="525252" w:themeColor="accent3" w:themeShade="80"/>
          <w:sz w:val="32"/>
          <w:szCs w:val="32"/>
        </w:rPr>
        <w:t xml:space="preserve"> </w:t>
      </w:r>
    </w:p>
    <w:p w14:paraId="4F95186C" w14:textId="5C5C617A" w:rsidR="00CA62B3" w:rsidRPr="0041413C" w:rsidRDefault="00FB115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Bagging Classifier accuracy on test data: 73%.</w:t>
      </w:r>
    </w:p>
    <w:p w14:paraId="2850A983" w14:textId="14C75A20" w:rsidR="00FB1154" w:rsidRPr="0041413C" w:rsidRDefault="00FB115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w:t>
      </w:r>
    </w:p>
    <w:p w14:paraId="25D6CBB7" w14:textId="37E095D5"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60A5978A" wp14:editId="03E0A862">
            <wp:extent cx="5267855" cy="3556000"/>
            <wp:effectExtent l="0" t="0" r="952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6617" cy="3568665"/>
                    </a:xfrm>
                    <a:prstGeom prst="rect">
                      <a:avLst/>
                    </a:prstGeom>
                    <a:solidFill>
                      <a:srgbClr val="FFFFFF"/>
                    </a:solidFill>
                    <a:ln>
                      <a:noFill/>
                    </a:ln>
                  </pic:spPr>
                </pic:pic>
              </a:graphicData>
            </a:graphic>
          </wp:inline>
        </w:drawing>
      </w:r>
    </w:p>
    <w:p w14:paraId="2700F437" w14:textId="31651371" w:rsidR="004E4380" w:rsidRPr="0041413C" w:rsidRDefault="004E4380" w:rsidP="0041413C">
      <w:pPr>
        <w:jc w:val="both"/>
        <w:rPr>
          <w:rFonts w:ascii="Bahnschrift Light" w:hAnsi="Bahnschrift Light"/>
          <w:color w:val="525252" w:themeColor="accent3" w:themeShade="80"/>
          <w:sz w:val="32"/>
          <w:szCs w:val="32"/>
        </w:rPr>
      </w:pPr>
    </w:p>
    <w:p w14:paraId="0DA79F42" w14:textId="05796CA3" w:rsidR="004E4380" w:rsidRPr="0041413C" w:rsidRDefault="00FB115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Applying </w:t>
      </w:r>
      <w:r w:rsidR="004E4380" w:rsidRPr="0041413C">
        <w:rPr>
          <w:rFonts w:ascii="Bahnschrift Light" w:hAnsi="Bahnschrift Light"/>
          <w:color w:val="525252" w:themeColor="accent3" w:themeShade="80"/>
          <w:sz w:val="32"/>
          <w:szCs w:val="32"/>
        </w:rPr>
        <w:t>Ada Boosting:</w:t>
      </w:r>
    </w:p>
    <w:p w14:paraId="1E496F6D" w14:textId="60F68894" w:rsidR="00FB1154" w:rsidRPr="0041413C" w:rsidRDefault="00FB1154" w:rsidP="0041413C">
      <w:pPr>
        <w:jc w:val="both"/>
        <w:rPr>
          <w:rFonts w:ascii="Bahnschrift Light" w:hAnsi="Bahnschrift Light"/>
          <w:color w:val="525252" w:themeColor="accent3" w:themeShade="80"/>
          <w:sz w:val="32"/>
          <w:szCs w:val="32"/>
        </w:rPr>
      </w:pPr>
    </w:p>
    <w:p w14:paraId="6CE27419" w14:textId="7B08F006" w:rsidR="00FB1154" w:rsidRPr="0041413C" w:rsidRDefault="00FB115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Imported Ada Boosting Classifier.</w:t>
      </w:r>
    </w:p>
    <w:p w14:paraId="20ED0C0B" w14:textId="483E1C28" w:rsidR="00FB1154" w:rsidRPr="0041413C" w:rsidRDefault="00FB115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Fit on the train set and test set.</w:t>
      </w:r>
    </w:p>
    <w:p w14:paraId="11CB02BA" w14:textId="3729ECE2" w:rsidR="00FB1154" w:rsidRPr="0041413C" w:rsidRDefault="00FB115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Accuracy Score is: 45%</w:t>
      </w:r>
    </w:p>
    <w:p w14:paraId="5E716567" w14:textId="15968CD2" w:rsidR="00FB1154" w:rsidRPr="0041413C" w:rsidRDefault="00FB1154" w:rsidP="0041413C">
      <w:pPr>
        <w:jc w:val="both"/>
        <w:rPr>
          <w:rFonts w:ascii="Bahnschrift Light" w:hAnsi="Bahnschrift Light"/>
          <w:color w:val="525252" w:themeColor="accent3" w:themeShade="80"/>
          <w:sz w:val="32"/>
          <w:szCs w:val="32"/>
        </w:rPr>
      </w:pPr>
    </w:p>
    <w:p w14:paraId="75C5B6B1" w14:textId="77777777" w:rsidR="00FB1154" w:rsidRPr="0041413C" w:rsidRDefault="00FB1154" w:rsidP="0041413C">
      <w:pPr>
        <w:jc w:val="both"/>
        <w:rPr>
          <w:rFonts w:ascii="Bahnschrift Light" w:hAnsi="Bahnschrift Light"/>
          <w:color w:val="525252" w:themeColor="accent3" w:themeShade="80"/>
          <w:sz w:val="32"/>
          <w:szCs w:val="32"/>
        </w:rPr>
      </w:pPr>
    </w:p>
    <w:p w14:paraId="0EFC69FB" w14:textId="77777777" w:rsidR="00FB1154" w:rsidRPr="0041413C" w:rsidRDefault="00FB1154" w:rsidP="0041413C">
      <w:pPr>
        <w:jc w:val="both"/>
        <w:rPr>
          <w:rFonts w:ascii="Bahnschrift Light" w:hAnsi="Bahnschrift Light"/>
          <w:color w:val="525252" w:themeColor="accent3" w:themeShade="80"/>
          <w:sz w:val="32"/>
          <w:szCs w:val="32"/>
        </w:rPr>
      </w:pPr>
    </w:p>
    <w:p w14:paraId="6C45206E" w14:textId="77777777" w:rsidR="00FB1154" w:rsidRPr="0041413C" w:rsidRDefault="00FB1154" w:rsidP="0041413C">
      <w:pPr>
        <w:jc w:val="both"/>
        <w:rPr>
          <w:rFonts w:ascii="Bahnschrift Light" w:hAnsi="Bahnschrift Light"/>
          <w:color w:val="525252" w:themeColor="accent3" w:themeShade="80"/>
          <w:sz w:val="32"/>
          <w:szCs w:val="32"/>
        </w:rPr>
      </w:pPr>
    </w:p>
    <w:p w14:paraId="3E87BAE8" w14:textId="77777777" w:rsidR="00FB1154" w:rsidRPr="0041413C" w:rsidRDefault="00FB1154" w:rsidP="0041413C">
      <w:pPr>
        <w:jc w:val="both"/>
        <w:rPr>
          <w:rFonts w:ascii="Bahnschrift Light" w:hAnsi="Bahnschrift Light"/>
          <w:color w:val="525252" w:themeColor="accent3" w:themeShade="80"/>
          <w:sz w:val="32"/>
          <w:szCs w:val="32"/>
        </w:rPr>
      </w:pPr>
    </w:p>
    <w:p w14:paraId="1F3F0C3D" w14:textId="77777777" w:rsidR="00FB1154" w:rsidRPr="0041413C" w:rsidRDefault="00FB1154" w:rsidP="0041413C">
      <w:pPr>
        <w:jc w:val="both"/>
        <w:rPr>
          <w:rFonts w:ascii="Bahnschrift Light" w:hAnsi="Bahnschrift Light"/>
          <w:color w:val="525252" w:themeColor="accent3" w:themeShade="80"/>
          <w:sz w:val="32"/>
          <w:szCs w:val="32"/>
        </w:rPr>
      </w:pPr>
    </w:p>
    <w:p w14:paraId="3A9F6BC3" w14:textId="77777777" w:rsidR="00FB1154" w:rsidRPr="0041413C" w:rsidRDefault="00FB1154" w:rsidP="0041413C">
      <w:pPr>
        <w:jc w:val="both"/>
        <w:rPr>
          <w:rFonts w:ascii="Bahnschrift Light" w:hAnsi="Bahnschrift Light"/>
          <w:color w:val="525252" w:themeColor="accent3" w:themeShade="80"/>
          <w:sz w:val="32"/>
          <w:szCs w:val="32"/>
        </w:rPr>
      </w:pPr>
    </w:p>
    <w:p w14:paraId="47EEDEBE" w14:textId="77777777" w:rsidR="00FB1154" w:rsidRPr="0041413C" w:rsidRDefault="00FB1154" w:rsidP="0041413C">
      <w:pPr>
        <w:jc w:val="both"/>
        <w:rPr>
          <w:rFonts w:ascii="Bahnschrift Light" w:hAnsi="Bahnschrift Light"/>
          <w:color w:val="525252" w:themeColor="accent3" w:themeShade="80"/>
          <w:sz w:val="32"/>
          <w:szCs w:val="32"/>
        </w:rPr>
      </w:pPr>
    </w:p>
    <w:p w14:paraId="4BA50418" w14:textId="10F5FCC5" w:rsidR="00FB1154" w:rsidRPr="0041413C" w:rsidRDefault="00FB115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w:t>
      </w:r>
    </w:p>
    <w:p w14:paraId="130CE909" w14:textId="21123C00"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4BB385F7" wp14:editId="202AB298">
            <wp:extent cx="5245100" cy="38989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5100" cy="3898900"/>
                    </a:xfrm>
                    <a:prstGeom prst="rect">
                      <a:avLst/>
                    </a:prstGeom>
                    <a:solidFill>
                      <a:srgbClr val="FFFFFF"/>
                    </a:solidFill>
                    <a:ln>
                      <a:noFill/>
                    </a:ln>
                  </pic:spPr>
                </pic:pic>
              </a:graphicData>
            </a:graphic>
          </wp:inline>
        </w:drawing>
      </w:r>
    </w:p>
    <w:p w14:paraId="7FB6ACFA" w14:textId="77777777" w:rsidR="00FB1154" w:rsidRPr="0041413C" w:rsidRDefault="00FB1154" w:rsidP="0041413C">
      <w:pPr>
        <w:jc w:val="both"/>
        <w:rPr>
          <w:rFonts w:ascii="Bahnschrift Light" w:hAnsi="Bahnschrift Light"/>
          <w:color w:val="525252" w:themeColor="accent3" w:themeShade="80"/>
          <w:sz w:val="32"/>
          <w:szCs w:val="32"/>
        </w:rPr>
      </w:pPr>
    </w:p>
    <w:p w14:paraId="7154CC0B" w14:textId="10E45A67" w:rsidR="00CA62B3" w:rsidRPr="0041413C" w:rsidRDefault="006A04A9"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Applying </w:t>
      </w:r>
      <w:r w:rsidR="00CA62B3" w:rsidRPr="0041413C">
        <w:rPr>
          <w:rFonts w:ascii="Bahnschrift Light" w:hAnsi="Bahnschrift Light"/>
          <w:color w:val="525252" w:themeColor="accent3" w:themeShade="80"/>
          <w:sz w:val="32"/>
          <w:szCs w:val="32"/>
        </w:rPr>
        <w:t>Gradient Boost</w:t>
      </w:r>
      <w:bookmarkStart w:id="7" w:name="gradient-boost"/>
      <w:bookmarkEnd w:id="7"/>
      <w:r w:rsidRPr="0041413C">
        <w:rPr>
          <w:rFonts w:ascii="Bahnschrift Light" w:hAnsi="Bahnschrift Light"/>
          <w:color w:val="525252" w:themeColor="accent3" w:themeShade="80"/>
          <w:sz w:val="32"/>
          <w:szCs w:val="32"/>
        </w:rPr>
        <w:t>:</w:t>
      </w:r>
    </w:p>
    <w:p w14:paraId="236CDDE3" w14:textId="22891759" w:rsidR="006A04A9" w:rsidRPr="0041413C" w:rsidRDefault="006A04A9" w:rsidP="0041413C">
      <w:pPr>
        <w:jc w:val="both"/>
        <w:rPr>
          <w:rFonts w:ascii="Bahnschrift Light" w:hAnsi="Bahnschrift Light"/>
          <w:color w:val="525252" w:themeColor="accent3" w:themeShade="80"/>
          <w:sz w:val="32"/>
          <w:szCs w:val="32"/>
        </w:rPr>
      </w:pPr>
    </w:p>
    <w:p w14:paraId="0051688F" w14:textId="52C372A5" w:rsidR="006A04A9" w:rsidRPr="0041413C" w:rsidRDefault="006A04A9"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Accuracy on test set is: 61%.</w:t>
      </w:r>
    </w:p>
    <w:p w14:paraId="2F1213A9" w14:textId="7F5A7DE0" w:rsidR="006A04A9" w:rsidRPr="0041413C" w:rsidRDefault="006A04A9" w:rsidP="0041413C">
      <w:pPr>
        <w:jc w:val="both"/>
        <w:rPr>
          <w:rFonts w:ascii="Bahnschrift Light" w:hAnsi="Bahnschrift Light"/>
          <w:color w:val="525252" w:themeColor="accent3" w:themeShade="80"/>
          <w:sz w:val="32"/>
          <w:szCs w:val="32"/>
        </w:rPr>
      </w:pPr>
    </w:p>
    <w:p w14:paraId="4D9BF45C" w14:textId="50DF6EF1" w:rsidR="006A04A9" w:rsidRPr="0041413C" w:rsidRDefault="006A04A9"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w:t>
      </w:r>
    </w:p>
    <w:p w14:paraId="11A0D332" w14:textId="04B0D59F"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br/>
      </w:r>
    </w:p>
    <w:p w14:paraId="61D2E17B" w14:textId="7321885C"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41271FBC" wp14:editId="22781099">
            <wp:extent cx="5245100" cy="38989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45100" cy="3898900"/>
                    </a:xfrm>
                    <a:prstGeom prst="rect">
                      <a:avLst/>
                    </a:prstGeom>
                    <a:solidFill>
                      <a:srgbClr val="FFFFFF"/>
                    </a:solidFill>
                    <a:ln>
                      <a:noFill/>
                    </a:ln>
                  </pic:spPr>
                </pic:pic>
              </a:graphicData>
            </a:graphic>
          </wp:inline>
        </w:drawing>
      </w:r>
    </w:p>
    <w:p w14:paraId="06CF6A11" w14:textId="26AFF423" w:rsidR="004E4380" w:rsidRPr="0041413C" w:rsidRDefault="004E4380" w:rsidP="0041413C">
      <w:pPr>
        <w:jc w:val="both"/>
        <w:rPr>
          <w:rFonts w:ascii="Bahnschrift Light" w:hAnsi="Bahnschrift Light"/>
          <w:color w:val="525252" w:themeColor="accent3" w:themeShade="80"/>
          <w:sz w:val="32"/>
          <w:szCs w:val="32"/>
        </w:rPr>
      </w:pPr>
    </w:p>
    <w:p w14:paraId="47359B5C" w14:textId="118410B3" w:rsidR="006A04A9" w:rsidRPr="0041413C" w:rsidRDefault="006A04A9" w:rsidP="0041413C">
      <w:pPr>
        <w:jc w:val="both"/>
        <w:rPr>
          <w:rFonts w:ascii="Bahnschrift Light" w:hAnsi="Bahnschrift Light"/>
          <w:color w:val="525252" w:themeColor="accent3" w:themeShade="80"/>
          <w:sz w:val="32"/>
          <w:szCs w:val="32"/>
        </w:rPr>
      </w:pPr>
    </w:p>
    <w:p w14:paraId="12816FE8" w14:textId="3557072E" w:rsidR="006A04A9" w:rsidRPr="0041413C" w:rsidRDefault="006A04A9" w:rsidP="0041413C">
      <w:pPr>
        <w:jc w:val="both"/>
        <w:rPr>
          <w:rFonts w:ascii="Bahnschrift Light" w:hAnsi="Bahnschrift Light"/>
          <w:color w:val="525252" w:themeColor="accent3" w:themeShade="80"/>
          <w:sz w:val="32"/>
          <w:szCs w:val="32"/>
        </w:rPr>
      </w:pPr>
    </w:p>
    <w:p w14:paraId="66BB3FA8" w14:textId="78DE18E3" w:rsidR="006A04A9" w:rsidRPr="0041413C" w:rsidRDefault="006A04A9" w:rsidP="0041413C">
      <w:pPr>
        <w:jc w:val="both"/>
        <w:rPr>
          <w:rFonts w:ascii="Bahnschrift Light" w:hAnsi="Bahnschrift Light"/>
          <w:color w:val="525252" w:themeColor="accent3" w:themeShade="80"/>
          <w:sz w:val="32"/>
          <w:szCs w:val="32"/>
        </w:rPr>
      </w:pPr>
    </w:p>
    <w:p w14:paraId="7B6DB2A0" w14:textId="0421556D" w:rsidR="006A04A9" w:rsidRPr="0041413C" w:rsidRDefault="006A04A9" w:rsidP="0041413C">
      <w:pPr>
        <w:jc w:val="both"/>
        <w:rPr>
          <w:rFonts w:ascii="Bahnschrift Light" w:hAnsi="Bahnschrift Light"/>
          <w:color w:val="525252" w:themeColor="accent3" w:themeShade="80"/>
          <w:sz w:val="32"/>
          <w:szCs w:val="32"/>
        </w:rPr>
      </w:pPr>
    </w:p>
    <w:p w14:paraId="0DD6EAAD" w14:textId="3054B3EC" w:rsidR="006A04A9" w:rsidRPr="0041413C" w:rsidRDefault="006A04A9" w:rsidP="0041413C">
      <w:pPr>
        <w:jc w:val="both"/>
        <w:rPr>
          <w:rFonts w:ascii="Bahnschrift Light" w:hAnsi="Bahnschrift Light"/>
          <w:color w:val="525252" w:themeColor="accent3" w:themeShade="80"/>
          <w:sz w:val="32"/>
          <w:szCs w:val="32"/>
        </w:rPr>
      </w:pPr>
    </w:p>
    <w:p w14:paraId="3C873535" w14:textId="39830BA9" w:rsidR="006A04A9" w:rsidRPr="0041413C" w:rsidRDefault="006A04A9" w:rsidP="0041413C">
      <w:pPr>
        <w:jc w:val="both"/>
        <w:rPr>
          <w:rFonts w:ascii="Bahnschrift Light" w:hAnsi="Bahnschrift Light"/>
          <w:color w:val="525252" w:themeColor="accent3" w:themeShade="80"/>
          <w:sz w:val="32"/>
          <w:szCs w:val="32"/>
        </w:rPr>
      </w:pPr>
    </w:p>
    <w:p w14:paraId="73632B2F" w14:textId="5BD84FDC" w:rsidR="006A04A9" w:rsidRPr="0041413C" w:rsidRDefault="006A04A9" w:rsidP="0041413C">
      <w:pPr>
        <w:jc w:val="both"/>
        <w:rPr>
          <w:rFonts w:ascii="Bahnschrift Light" w:hAnsi="Bahnschrift Light"/>
          <w:color w:val="525252" w:themeColor="accent3" w:themeShade="80"/>
          <w:sz w:val="32"/>
          <w:szCs w:val="32"/>
        </w:rPr>
      </w:pPr>
    </w:p>
    <w:p w14:paraId="147C97F2" w14:textId="6BEEF994" w:rsidR="006A04A9" w:rsidRPr="0041413C" w:rsidRDefault="006A04A9" w:rsidP="0041413C">
      <w:pPr>
        <w:jc w:val="both"/>
        <w:rPr>
          <w:rFonts w:ascii="Bahnschrift Light" w:hAnsi="Bahnschrift Light"/>
          <w:color w:val="525252" w:themeColor="accent3" w:themeShade="80"/>
          <w:sz w:val="32"/>
          <w:szCs w:val="32"/>
        </w:rPr>
      </w:pPr>
    </w:p>
    <w:p w14:paraId="49E996D4" w14:textId="50D08C20" w:rsidR="006A04A9" w:rsidRPr="0041413C" w:rsidRDefault="006A04A9" w:rsidP="0041413C">
      <w:pPr>
        <w:jc w:val="both"/>
        <w:rPr>
          <w:rFonts w:ascii="Bahnschrift Light" w:hAnsi="Bahnschrift Light"/>
          <w:color w:val="525252" w:themeColor="accent3" w:themeShade="80"/>
          <w:sz w:val="32"/>
          <w:szCs w:val="32"/>
        </w:rPr>
      </w:pPr>
    </w:p>
    <w:p w14:paraId="41994730" w14:textId="7D06EF7A" w:rsidR="004E4380" w:rsidRPr="0041413C" w:rsidRDefault="004E4380" w:rsidP="0041413C">
      <w:pPr>
        <w:jc w:val="both"/>
        <w:rPr>
          <w:rFonts w:ascii="Bahnschrift Light" w:hAnsi="Bahnschrift Light"/>
          <w:color w:val="525252" w:themeColor="accent3" w:themeShade="80"/>
          <w:sz w:val="32"/>
          <w:szCs w:val="32"/>
        </w:rPr>
      </w:pPr>
    </w:p>
    <w:p w14:paraId="21E18EA0" w14:textId="77777777" w:rsidR="00151515" w:rsidRPr="0041413C" w:rsidRDefault="00151515" w:rsidP="0041413C">
      <w:pPr>
        <w:jc w:val="both"/>
        <w:rPr>
          <w:rFonts w:ascii="Bahnschrift Light" w:hAnsi="Bahnschrift Light"/>
          <w:color w:val="525252" w:themeColor="accent3" w:themeShade="80"/>
          <w:sz w:val="32"/>
          <w:szCs w:val="32"/>
        </w:rPr>
      </w:pPr>
    </w:p>
    <w:p w14:paraId="72210DFD" w14:textId="4BEB6DD6" w:rsidR="00CA62B3" w:rsidRPr="0041413C" w:rsidRDefault="0015151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Calculation for Model Building</w:t>
      </w:r>
      <w:r w:rsidR="00CA62B3" w:rsidRPr="0041413C">
        <w:rPr>
          <w:rFonts w:ascii="Bahnschrift Light" w:hAnsi="Bahnschrift Light"/>
          <w:color w:val="525252" w:themeColor="accent3" w:themeShade="80"/>
          <w:sz w:val="32"/>
          <w:szCs w:val="32"/>
        </w:rPr>
        <w:t>: For Mobile users</w:t>
      </w:r>
      <w:bookmarkStart w:id="8" w:name="Xd90e752d6705eb821b4f084a57b31ccfbe3c28c"/>
      <w:bookmarkEnd w:id="8"/>
    </w:p>
    <w:p w14:paraId="792288BC" w14:textId="52BC8939"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Train-Test Split</w:t>
      </w:r>
      <w:bookmarkStart w:id="9" w:name="train-test-split--1"/>
      <w:bookmarkEnd w:id="9"/>
      <w:r w:rsidR="00151515" w:rsidRPr="0041413C">
        <w:rPr>
          <w:rFonts w:ascii="Bahnschrift Light" w:hAnsi="Bahnschrift Light"/>
          <w:color w:val="525252" w:themeColor="accent3" w:themeShade="80"/>
          <w:sz w:val="32"/>
          <w:szCs w:val="32"/>
        </w:rPr>
        <w:t>:</w:t>
      </w:r>
    </w:p>
    <w:p w14:paraId="758B158D" w14:textId="0C150CF7" w:rsidR="00CA62B3" w:rsidRPr="0041413C" w:rsidRDefault="0015151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lastRenderedPageBreak/>
        <w:t>Let’s</w:t>
      </w:r>
      <w:r w:rsidR="00CA62B3" w:rsidRPr="0041413C">
        <w:rPr>
          <w:rFonts w:ascii="Bahnschrift Light" w:hAnsi="Bahnschrift Light"/>
          <w:color w:val="525252" w:themeColor="accent3" w:themeShade="80"/>
          <w:sz w:val="32"/>
          <w:szCs w:val="32"/>
        </w:rPr>
        <w:t xml:space="preserve"> separate dependent and independent variables</w:t>
      </w:r>
      <w:r w:rsidR="00CA62B3" w:rsidRPr="0041413C">
        <w:rPr>
          <w:rFonts w:ascii="Bahnschrift Light" w:hAnsi="Bahnschrift Light"/>
          <w:color w:val="525252" w:themeColor="accent3" w:themeShade="80"/>
          <w:sz w:val="32"/>
          <w:szCs w:val="32"/>
        </w:rPr>
        <w:br/>
      </w:r>
      <w:r w:rsidR="00CA62B3" w:rsidRPr="0041413C">
        <w:rPr>
          <w:rFonts w:ascii="Bahnschrift Light" w:hAnsi="Bahnschrift Light"/>
          <w:color w:val="525252" w:themeColor="accent3" w:themeShade="80"/>
          <w:sz w:val="32"/>
          <w:szCs w:val="32"/>
        </w:rPr>
        <w:br/>
        <w:t>Split the data into test a</w:t>
      </w:r>
      <w:r w:rsidRPr="0041413C">
        <w:rPr>
          <w:rFonts w:ascii="Bahnschrift Light" w:hAnsi="Bahnschrift Light"/>
          <w:color w:val="525252" w:themeColor="accent3" w:themeShade="80"/>
          <w:sz w:val="32"/>
          <w:szCs w:val="32"/>
        </w:rPr>
        <w:t>nd train sets in 70:30 ratio</w:t>
      </w:r>
    </w:p>
    <w:p w14:paraId="73C6BC94"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Shape of x_train: (6542, 17)</w:t>
      </w:r>
    </w:p>
    <w:p w14:paraId="2A3D6B6F" w14:textId="60AE87B3" w:rsidR="00CA62B3" w:rsidRPr="0041413C" w:rsidRDefault="00151515"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2298C97A" wp14:editId="216270BB">
            <wp:extent cx="5943600" cy="50501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050155"/>
                    </a:xfrm>
                    <a:prstGeom prst="rect">
                      <a:avLst/>
                    </a:prstGeom>
                  </pic:spPr>
                </pic:pic>
              </a:graphicData>
            </a:graphic>
          </wp:inline>
        </w:drawing>
      </w:r>
    </w:p>
    <w:p w14:paraId="57D46C07" w14:textId="77777777" w:rsidR="00151515" w:rsidRPr="0041413C" w:rsidRDefault="00151515" w:rsidP="0041413C">
      <w:pPr>
        <w:jc w:val="both"/>
        <w:rPr>
          <w:rFonts w:ascii="Bahnschrift Light" w:hAnsi="Bahnschrift Light"/>
          <w:color w:val="525252" w:themeColor="accent3" w:themeShade="80"/>
          <w:sz w:val="32"/>
          <w:szCs w:val="32"/>
        </w:rPr>
      </w:pPr>
    </w:p>
    <w:p w14:paraId="5B7F8F00" w14:textId="776F7F50" w:rsidR="00151515" w:rsidRPr="0041413C" w:rsidRDefault="0015151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Normalization has been done on test and train set.</w:t>
      </w:r>
    </w:p>
    <w:p w14:paraId="3F721668"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Shape of x_test: (2805, 17)</w:t>
      </w:r>
    </w:p>
    <w:p w14:paraId="388695A7" w14:textId="4BFFFE37" w:rsidR="00CA62B3" w:rsidRPr="0041413C" w:rsidRDefault="00151515"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36C861B7" wp14:editId="23942455">
            <wp:extent cx="5943600" cy="5172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172075"/>
                    </a:xfrm>
                    <a:prstGeom prst="rect">
                      <a:avLst/>
                    </a:prstGeom>
                  </pic:spPr>
                </pic:pic>
              </a:graphicData>
            </a:graphic>
          </wp:inline>
        </w:drawing>
      </w:r>
    </w:p>
    <w:p w14:paraId="660F064B" w14:textId="6F57A73C" w:rsidR="00CA62B3" w:rsidRPr="0041413C" w:rsidRDefault="00151515"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Need of applying SMOTE:</w:t>
      </w:r>
    </w:p>
    <w:p w14:paraId="69715245" w14:textId="69B166B3"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As per our analysis, we got to know that the data is more towards the negative side, like majority of the users have not taken our product.</w:t>
      </w:r>
      <w:r w:rsidR="00151515" w:rsidRPr="0041413C">
        <w:rPr>
          <w:rFonts w:ascii="Bahnschrift Light" w:hAnsi="Bahnschrift Light"/>
          <w:color w:val="525252" w:themeColor="accent3" w:themeShade="80"/>
          <w:sz w:val="32"/>
          <w:szCs w:val="32"/>
        </w:rPr>
        <w:t xml:space="preserve"> </w:t>
      </w:r>
      <w:r w:rsidRPr="0041413C">
        <w:rPr>
          <w:rFonts w:ascii="Bahnschrift Light" w:hAnsi="Bahnschrift Light"/>
          <w:color w:val="525252" w:themeColor="accent3" w:themeShade="80"/>
          <w:sz w:val="32"/>
          <w:szCs w:val="32"/>
        </w:rPr>
        <w:t>This clearly means that data is in imbalance state.</w:t>
      </w:r>
    </w:p>
    <w:p w14:paraId="3B6E17E7"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Standard ML techniques such as Decision Tree and Logistic Regression have a bias towards the majority class, and they tend to ignore the minority class. They tend only to predict the majority class, hence, having major misclassification of the minority class in comparison with the majority class. In more technical words, if we have imbalanced data distribution in our dataset then our model becomes more prone to the case when minority class has negligible or very lesser recall.</w:t>
      </w:r>
    </w:p>
    <w:p w14:paraId="0997D5E8" w14:textId="52448F28"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lastRenderedPageBreak/>
        <w:t xml:space="preserve">So we will be using </w:t>
      </w:r>
      <w:r w:rsidR="000555DC" w:rsidRPr="0041413C">
        <w:rPr>
          <w:rFonts w:ascii="Bahnschrift Light" w:hAnsi="Bahnschrift Light"/>
          <w:color w:val="525252" w:themeColor="accent3" w:themeShade="80"/>
          <w:sz w:val="32"/>
          <w:szCs w:val="32"/>
        </w:rPr>
        <w:t>an</w:t>
      </w:r>
      <w:r w:rsidRPr="0041413C">
        <w:rPr>
          <w:rFonts w:ascii="Bahnschrift Light" w:hAnsi="Bahnschrift Light"/>
          <w:color w:val="525252" w:themeColor="accent3" w:themeShade="80"/>
          <w:sz w:val="32"/>
          <w:szCs w:val="32"/>
        </w:rPr>
        <w:t xml:space="preserve"> over sampling technique called SMOTE to handle imbalanced data.</w:t>
      </w:r>
      <w:bookmarkStart w:id="10" w:name="need-of-applying-smote--1"/>
      <w:bookmarkEnd w:id="10"/>
    </w:p>
    <w:p w14:paraId="20F5E8B8" w14:textId="78ECCFEB"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Logistic Regression Model (with default values</w:t>
      </w:r>
      <w:r w:rsidR="00C34EA8" w:rsidRPr="0041413C">
        <w:rPr>
          <w:rFonts w:ascii="Bahnschrift Light" w:hAnsi="Bahnschrift Light"/>
          <w:color w:val="525252" w:themeColor="accent3" w:themeShade="80"/>
          <w:sz w:val="32"/>
          <w:szCs w:val="32"/>
        </w:rPr>
        <w:t>):</w:t>
      </w:r>
      <w:r w:rsidRPr="0041413C">
        <w:rPr>
          <w:rFonts w:ascii="Bahnschrift Light" w:hAnsi="Bahnschrift Light"/>
          <w:color w:val="525252" w:themeColor="accent3" w:themeShade="80"/>
          <w:sz w:val="32"/>
          <w:szCs w:val="32"/>
        </w:rPr>
        <w:t xml:space="preserve"> On imbalance data</w:t>
      </w:r>
    </w:p>
    <w:p w14:paraId="3CE9D0BD" w14:textId="4A1B1BC2"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Let us first now train the data without handling imbalance problem</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t>Model Evaluation - Accuracy on training data</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r w:rsidR="008C28C4" w:rsidRPr="0041413C">
        <w:rPr>
          <w:rFonts w:ascii="Bahnschrift Light" w:hAnsi="Bahnschrift Light"/>
          <w:color w:val="525252" w:themeColor="accent3" w:themeShade="80"/>
          <w:sz w:val="32"/>
          <w:szCs w:val="32"/>
        </w:rPr>
        <w:t xml:space="preserve">Accuracy on train set: </w:t>
      </w:r>
      <w:r w:rsidRPr="0041413C">
        <w:rPr>
          <w:rFonts w:ascii="Bahnschrift Light" w:hAnsi="Bahnschrift Light"/>
          <w:color w:val="525252" w:themeColor="accent3" w:themeShade="80"/>
          <w:sz w:val="32"/>
          <w:szCs w:val="32"/>
        </w:rPr>
        <w:t>0.8720574747783553</w:t>
      </w:r>
    </w:p>
    <w:p w14:paraId="70F9BF92" w14:textId="3CC9C7C9" w:rsidR="008C28C4"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 - training data</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r w:rsidR="008C28C4" w:rsidRPr="0041413C">
        <w:rPr>
          <w:rFonts w:ascii="Bahnschrift Light" w:hAnsi="Bahnschrift Light"/>
          <w:noProof/>
          <w:color w:val="525252" w:themeColor="accent3" w:themeShade="80"/>
          <w:sz w:val="32"/>
          <w:szCs w:val="32"/>
        </w:rPr>
        <w:drawing>
          <wp:inline distT="0" distB="0" distL="0" distR="0" wp14:anchorId="2402516C" wp14:editId="28B37F19">
            <wp:extent cx="5943600" cy="218948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189480"/>
                    </a:xfrm>
                    <a:prstGeom prst="rect">
                      <a:avLst/>
                    </a:prstGeom>
                  </pic:spPr>
                </pic:pic>
              </a:graphicData>
            </a:graphic>
          </wp:inline>
        </w:drawing>
      </w:r>
    </w:p>
    <w:p w14:paraId="383726DF" w14:textId="491A6617" w:rsidR="00CA62B3" w:rsidRPr="0041413C" w:rsidRDefault="00CA62B3" w:rsidP="0041413C">
      <w:pPr>
        <w:jc w:val="both"/>
        <w:rPr>
          <w:rFonts w:ascii="Bahnschrift Light" w:hAnsi="Bahnschrift Light"/>
          <w:color w:val="525252" w:themeColor="accent3" w:themeShade="80"/>
          <w:sz w:val="32"/>
          <w:szCs w:val="32"/>
        </w:rPr>
      </w:pPr>
    </w:p>
    <w:p w14:paraId="0B0DA24A" w14:textId="16B822DD"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Classification Report - testing </w:t>
      </w:r>
      <w:r w:rsidR="002E7D40" w:rsidRPr="0041413C">
        <w:rPr>
          <w:rFonts w:ascii="Bahnschrift Light" w:hAnsi="Bahnschrift Light"/>
          <w:color w:val="525252" w:themeColor="accent3" w:themeShade="80"/>
          <w:sz w:val="32"/>
          <w:szCs w:val="32"/>
        </w:rPr>
        <w:t>data</w:t>
      </w:r>
      <w:r w:rsidR="002E7D40" w:rsidRPr="0041413C">
        <w:rPr>
          <w:rFonts w:ascii="Bahnschrift Light" w:hAnsi="Bahnschrift Light"/>
          <w:color w:val="525252" w:themeColor="accent3" w:themeShade="80"/>
          <w:sz w:val="32"/>
          <w:szCs w:val="32"/>
        </w:rPr>
        <w:br/>
      </w:r>
    </w:p>
    <w:p w14:paraId="311E40AB" w14:textId="4869CF0D" w:rsidR="002E7D40" w:rsidRPr="0041413C" w:rsidRDefault="002E7D40"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1E390CFA" wp14:editId="18267A50">
            <wp:extent cx="5943600" cy="22364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236470"/>
                    </a:xfrm>
                    <a:prstGeom prst="rect">
                      <a:avLst/>
                    </a:prstGeom>
                  </pic:spPr>
                </pic:pic>
              </a:graphicData>
            </a:graphic>
          </wp:inline>
        </w:drawing>
      </w:r>
    </w:p>
    <w:p w14:paraId="25179B38" w14:textId="172F1593"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lastRenderedPageBreak/>
        <w:t>Applying SMOTE</w:t>
      </w:r>
      <w:r w:rsidR="002E7D40" w:rsidRPr="0041413C">
        <w:rPr>
          <w:rFonts w:ascii="Bahnschrift Light" w:hAnsi="Bahnschrift Light"/>
          <w:color w:val="525252" w:themeColor="accent3" w:themeShade="80"/>
          <w:sz w:val="32"/>
          <w:szCs w:val="32"/>
        </w:rPr>
        <w:t>:</w:t>
      </w:r>
    </w:p>
    <w:p w14:paraId="3D8118A9" w14:textId="1DD83A70"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Now, we will apply the imbalanced data handling technique, called SMOTE and test </w:t>
      </w:r>
      <w:r w:rsidR="00EF4E94" w:rsidRPr="0041413C">
        <w:rPr>
          <w:rFonts w:ascii="Bahnschrift Light" w:hAnsi="Bahnschrift Light"/>
          <w:color w:val="525252" w:themeColor="accent3" w:themeShade="80"/>
          <w:sz w:val="32"/>
          <w:szCs w:val="32"/>
        </w:rPr>
        <w:t>its</w:t>
      </w:r>
      <w:r w:rsidRPr="0041413C">
        <w:rPr>
          <w:rFonts w:ascii="Bahnschrift Light" w:hAnsi="Bahnschrift Light"/>
          <w:color w:val="525252" w:themeColor="accent3" w:themeShade="80"/>
          <w:sz w:val="32"/>
          <w:szCs w:val="32"/>
        </w:rPr>
        <w:t xml:space="preserve"> accuracy and recall results.</w:t>
      </w:r>
      <w:bookmarkStart w:id="11" w:name="applying-smote"/>
      <w:bookmarkEnd w:id="11"/>
    </w:p>
    <w:p w14:paraId="1C9BDECB" w14:textId="7C79E63E" w:rsidR="00CA62B3" w:rsidRPr="0041413C" w:rsidRDefault="00EF4E9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After Overs</w:t>
      </w:r>
      <w:r w:rsidR="00CA62B3" w:rsidRPr="0041413C">
        <w:rPr>
          <w:rFonts w:ascii="Bahnschrift Light" w:hAnsi="Bahnschrift Light"/>
          <w:color w:val="525252" w:themeColor="accent3" w:themeShade="80"/>
          <w:sz w:val="32"/>
          <w:szCs w:val="32"/>
        </w:rPr>
        <w:t xml:space="preserve">ampling, the shape of </w:t>
      </w:r>
      <w:r w:rsidRPr="0041413C">
        <w:rPr>
          <w:rFonts w:ascii="Bahnschrift Light" w:hAnsi="Bahnschrift Light"/>
          <w:color w:val="525252" w:themeColor="accent3" w:themeShade="80"/>
          <w:sz w:val="32"/>
          <w:szCs w:val="32"/>
        </w:rPr>
        <w:t>x_train: (11100, 17)</w:t>
      </w:r>
      <w:r w:rsidRPr="0041413C">
        <w:rPr>
          <w:rFonts w:ascii="Bahnschrift Light" w:hAnsi="Bahnschrift Light"/>
          <w:color w:val="525252" w:themeColor="accent3" w:themeShade="80"/>
          <w:sz w:val="32"/>
          <w:szCs w:val="32"/>
        </w:rPr>
        <w:br/>
        <w:t>After Overs</w:t>
      </w:r>
      <w:r w:rsidR="00CA62B3" w:rsidRPr="0041413C">
        <w:rPr>
          <w:rFonts w:ascii="Bahnschrift Light" w:hAnsi="Bahnschrift Light"/>
          <w:color w:val="525252" w:themeColor="accent3" w:themeShade="80"/>
          <w:sz w:val="32"/>
          <w:szCs w:val="32"/>
        </w:rPr>
        <w:t>ampling, the shape of y_train: (11100, 1)</w:t>
      </w:r>
    </w:p>
    <w:p w14:paraId="22BECB98" w14:textId="2B5EA23D"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Logistic Regress</w:t>
      </w:r>
      <w:r w:rsidR="00E22EBD" w:rsidRPr="0041413C">
        <w:rPr>
          <w:rFonts w:ascii="Bahnschrift Light" w:hAnsi="Bahnschrift Light"/>
          <w:color w:val="525252" w:themeColor="accent3" w:themeShade="80"/>
          <w:sz w:val="32"/>
          <w:szCs w:val="32"/>
        </w:rPr>
        <w:t>ion Model (with default values)</w:t>
      </w:r>
      <w:r w:rsidRPr="0041413C">
        <w:rPr>
          <w:rFonts w:ascii="Bahnschrift Light" w:hAnsi="Bahnschrift Light"/>
          <w:color w:val="525252" w:themeColor="accent3" w:themeShade="80"/>
          <w:sz w:val="32"/>
          <w:szCs w:val="32"/>
        </w:rPr>
        <w:t>: On balanced data - After applying SMOTE - Oversampling</w:t>
      </w:r>
    </w:p>
    <w:p w14:paraId="0C954264"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Now we will again make the model again and check the recall values for majority and minority classes.</w:t>
      </w:r>
    </w:p>
    <w:p w14:paraId="4D163216" w14:textId="54E7E3EB"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Now let's fit the model on train data</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r w:rsidR="003703BC" w:rsidRPr="0041413C">
        <w:rPr>
          <w:rFonts w:ascii="Bahnschrift Light" w:hAnsi="Bahnschrift Light"/>
          <w:color w:val="525252" w:themeColor="accent3" w:themeShade="80"/>
          <w:sz w:val="32"/>
          <w:szCs w:val="32"/>
        </w:rPr>
        <w:t xml:space="preserve">Model Accuracy on train data: </w:t>
      </w:r>
      <w:r w:rsidRPr="0041413C">
        <w:rPr>
          <w:rFonts w:ascii="Bahnschrift Light" w:hAnsi="Bahnschrift Light"/>
          <w:color w:val="525252" w:themeColor="accent3" w:themeShade="80"/>
          <w:sz w:val="32"/>
          <w:szCs w:val="32"/>
        </w:rPr>
        <w:t>0.7296396396396396</w:t>
      </w:r>
    </w:p>
    <w:p w14:paraId="0EFBD7BE" w14:textId="3BE4487C"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 - Train data</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r w:rsidR="00521B8B" w:rsidRPr="0041413C">
        <w:rPr>
          <w:rFonts w:ascii="Bahnschrift Light" w:hAnsi="Bahnschrift Light"/>
          <w:noProof/>
          <w:color w:val="525252" w:themeColor="accent3" w:themeShade="80"/>
          <w:sz w:val="32"/>
          <w:szCs w:val="32"/>
        </w:rPr>
        <w:drawing>
          <wp:inline distT="0" distB="0" distL="0" distR="0" wp14:anchorId="3FBD9E3B" wp14:editId="11444530">
            <wp:extent cx="5943600" cy="216535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165350"/>
                    </a:xfrm>
                    <a:prstGeom prst="rect">
                      <a:avLst/>
                    </a:prstGeom>
                  </pic:spPr>
                </pic:pic>
              </a:graphicData>
            </a:graphic>
          </wp:inline>
        </w:drawing>
      </w:r>
    </w:p>
    <w:p w14:paraId="037A5D7F" w14:textId="77777777" w:rsidR="00521B8B" w:rsidRPr="0041413C" w:rsidRDefault="00521B8B" w:rsidP="0041413C">
      <w:pPr>
        <w:jc w:val="both"/>
        <w:rPr>
          <w:rFonts w:ascii="Bahnschrift Light" w:hAnsi="Bahnschrift Light"/>
          <w:color w:val="525252" w:themeColor="accent3" w:themeShade="80"/>
          <w:sz w:val="32"/>
          <w:szCs w:val="32"/>
        </w:rPr>
      </w:pPr>
    </w:p>
    <w:p w14:paraId="2079C917" w14:textId="77777777" w:rsidR="00521B8B" w:rsidRPr="0041413C" w:rsidRDefault="00521B8B" w:rsidP="0041413C">
      <w:pPr>
        <w:jc w:val="both"/>
        <w:rPr>
          <w:rFonts w:ascii="Bahnschrift Light" w:hAnsi="Bahnschrift Light"/>
          <w:color w:val="525252" w:themeColor="accent3" w:themeShade="80"/>
          <w:sz w:val="32"/>
          <w:szCs w:val="32"/>
        </w:rPr>
      </w:pPr>
    </w:p>
    <w:p w14:paraId="356F4058" w14:textId="77777777" w:rsidR="00521B8B" w:rsidRPr="0041413C" w:rsidRDefault="00521B8B" w:rsidP="0041413C">
      <w:pPr>
        <w:jc w:val="both"/>
        <w:rPr>
          <w:rFonts w:ascii="Bahnschrift Light" w:hAnsi="Bahnschrift Light"/>
          <w:color w:val="525252" w:themeColor="accent3" w:themeShade="80"/>
          <w:sz w:val="32"/>
          <w:szCs w:val="32"/>
        </w:rPr>
      </w:pPr>
    </w:p>
    <w:p w14:paraId="27EC57BC" w14:textId="77777777" w:rsidR="00521B8B" w:rsidRPr="0041413C" w:rsidRDefault="00521B8B" w:rsidP="0041413C">
      <w:pPr>
        <w:jc w:val="both"/>
        <w:rPr>
          <w:rFonts w:ascii="Bahnschrift Light" w:hAnsi="Bahnschrift Light"/>
          <w:color w:val="525252" w:themeColor="accent3" w:themeShade="80"/>
          <w:sz w:val="32"/>
          <w:szCs w:val="32"/>
        </w:rPr>
      </w:pPr>
    </w:p>
    <w:p w14:paraId="4B136B22" w14:textId="77777777" w:rsidR="00521B8B" w:rsidRPr="0041413C" w:rsidRDefault="00521B8B" w:rsidP="0041413C">
      <w:pPr>
        <w:jc w:val="both"/>
        <w:rPr>
          <w:rFonts w:ascii="Bahnschrift Light" w:hAnsi="Bahnschrift Light"/>
          <w:color w:val="525252" w:themeColor="accent3" w:themeShade="80"/>
          <w:sz w:val="32"/>
          <w:szCs w:val="32"/>
        </w:rPr>
      </w:pPr>
    </w:p>
    <w:p w14:paraId="2EE318E2" w14:textId="4301C580"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w:t>
      </w:r>
      <w:r w:rsidR="00521B8B" w:rsidRPr="0041413C">
        <w:rPr>
          <w:rFonts w:ascii="Bahnschrift Light" w:hAnsi="Bahnschrift Light"/>
          <w:color w:val="525252" w:themeColor="accent3" w:themeShade="80"/>
          <w:sz w:val="32"/>
          <w:szCs w:val="32"/>
        </w:rPr>
        <w:t>ssification Report - Test data</w:t>
      </w:r>
    </w:p>
    <w:p w14:paraId="0632A10F" w14:textId="42FCCA2B" w:rsidR="00521B8B" w:rsidRPr="0041413C" w:rsidRDefault="00521B8B"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76E4A8A9" wp14:editId="60E76233">
            <wp:extent cx="5943600" cy="20078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007870"/>
                    </a:xfrm>
                    <a:prstGeom prst="rect">
                      <a:avLst/>
                    </a:prstGeom>
                  </pic:spPr>
                </pic:pic>
              </a:graphicData>
            </a:graphic>
          </wp:inline>
        </w:drawing>
      </w:r>
    </w:p>
    <w:p w14:paraId="34BDF8CB" w14:textId="77777777" w:rsidR="00A76AC7" w:rsidRPr="0041413C" w:rsidRDefault="00A76AC7"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Now the difference is clear, that after over-sampling, the accuracy has been reduced, But as we know that the accuracy is not the good predictor here in our case because we are dealing with less classes and it is also a classification algorithm. </w:t>
      </w:r>
    </w:p>
    <w:p w14:paraId="00E21E93" w14:textId="791F33B4" w:rsidR="00A76AC7" w:rsidRPr="0041413C" w:rsidRDefault="00A76AC7"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So here we will focus more on improving our recall. Now, the recall for the minority class has been increased a lot, and it is very good. But the recall for the majority class has been decreased, this is due the fact that now that there is a balance in both the classes.</w:t>
      </w:r>
    </w:p>
    <w:p w14:paraId="1A130CD2" w14:textId="77777777" w:rsidR="00A76AC7" w:rsidRPr="0041413C" w:rsidRDefault="00A76AC7" w:rsidP="0041413C">
      <w:pPr>
        <w:jc w:val="both"/>
        <w:rPr>
          <w:rFonts w:ascii="Bahnschrift Light" w:hAnsi="Bahnschrift Light"/>
          <w:color w:val="525252" w:themeColor="accent3" w:themeShade="80"/>
          <w:sz w:val="32"/>
          <w:szCs w:val="32"/>
        </w:rPr>
      </w:pPr>
    </w:p>
    <w:p w14:paraId="60EA735F" w14:textId="7F6FC895"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Logistic Regression Model (Customized V</w:t>
      </w:r>
      <w:r w:rsidR="00FA503B" w:rsidRPr="0041413C">
        <w:rPr>
          <w:rFonts w:ascii="Bahnschrift Light" w:hAnsi="Bahnschrift Light"/>
          <w:color w:val="525252" w:themeColor="accent3" w:themeShade="80"/>
          <w:sz w:val="32"/>
          <w:szCs w:val="32"/>
        </w:rPr>
        <w:t>alues)</w:t>
      </w:r>
      <w:r w:rsidRPr="0041413C">
        <w:rPr>
          <w:rFonts w:ascii="Bahnschrift Light" w:hAnsi="Bahnschrift Light"/>
          <w:color w:val="525252" w:themeColor="accent3" w:themeShade="80"/>
          <w:sz w:val="32"/>
          <w:szCs w:val="32"/>
        </w:rPr>
        <w:t>: On balanced data - After applying SMOTE - Oversampling</w:t>
      </w:r>
    </w:p>
    <w:p w14:paraId="1D58F10F" w14:textId="3D0BD76E" w:rsidR="00CA62B3" w:rsidRPr="0041413C" w:rsidRDefault="00FA503B"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As we have built</w:t>
      </w:r>
      <w:r w:rsidR="00CA62B3" w:rsidRPr="0041413C">
        <w:rPr>
          <w:rFonts w:ascii="Bahnschrift Light" w:hAnsi="Bahnschrift Light"/>
          <w:color w:val="525252" w:themeColor="accent3" w:themeShade="80"/>
          <w:sz w:val="32"/>
          <w:szCs w:val="32"/>
        </w:rPr>
        <w:t xml:space="preserve"> the previous model with </w:t>
      </w:r>
      <w:r w:rsidRPr="0041413C">
        <w:rPr>
          <w:rFonts w:ascii="Bahnschrift Light" w:hAnsi="Bahnschrift Light"/>
          <w:color w:val="525252" w:themeColor="accent3" w:themeShade="80"/>
          <w:sz w:val="32"/>
          <w:szCs w:val="32"/>
        </w:rPr>
        <w:t>its</w:t>
      </w:r>
      <w:r w:rsidR="00CA62B3" w:rsidRPr="0041413C">
        <w:rPr>
          <w:rFonts w:ascii="Bahnschrift Light" w:hAnsi="Bahnschrift Light"/>
          <w:color w:val="525252" w:themeColor="accent3" w:themeShade="80"/>
          <w:sz w:val="32"/>
          <w:szCs w:val="32"/>
        </w:rPr>
        <w:t xml:space="preserve"> default values.</w:t>
      </w:r>
      <w:r w:rsidRPr="0041413C">
        <w:rPr>
          <w:rFonts w:ascii="Bahnschrift Light" w:hAnsi="Bahnschrift Light"/>
          <w:color w:val="525252" w:themeColor="accent3" w:themeShade="80"/>
          <w:sz w:val="32"/>
          <w:szCs w:val="32"/>
        </w:rPr>
        <w:t xml:space="preserve"> There might be chances of </w:t>
      </w:r>
      <w:r w:rsidR="00CA62B3" w:rsidRPr="0041413C">
        <w:rPr>
          <w:rFonts w:ascii="Bahnschrift Light" w:hAnsi="Bahnschrift Light"/>
          <w:color w:val="525252" w:themeColor="accent3" w:themeShade="80"/>
          <w:sz w:val="32"/>
          <w:szCs w:val="32"/>
        </w:rPr>
        <w:t>better model than this, with some customized parameters for the logistic regression model.</w:t>
      </w:r>
    </w:p>
    <w:p w14:paraId="7824955A"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We can improve the model by tuning the hyper-parameters of the model. So here we will use 'GridSearchCV' method to get the best parameters and then we would want to test out in the model again.</w:t>
      </w:r>
    </w:p>
    <w:p w14:paraId="6E6D7D38" w14:textId="714240F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Fit the Logistic Regression model</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p>
    <w:p w14:paraId="2DB5489E" w14:textId="7EE136B4"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Model Evaluati</w:t>
      </w:r>
      <w:r w:rsidR="00CD0878" w:rsidRPr="0041413C">
        <w:rPr>
          <w:rFonts w:ascii="Bahnschrift Light" w:hAnsi="Bahnschrift Light"/>
          <w:color w:val="525252" w:themeColor="accent3" w:themeShade="80"/>
          <w:sz w:val="32"/>
          <w:szCs w:val="32"/>
        </w:rPr>
        <w:t>on - Accuracy - for Train data:</w:t>
      </w:r>
      <w:r w:rsidR="00B037BD" w:rsidRPr="0041413C">
        <w:rPr>
          <w:rFonts w:ascii="Bahnschrift Light" w:hAnsi="Bahnschrift Light"/>
          <w:color w:val="525252" w:themeColor="accent3" w:themeShade="80"/>
          <w:sz w:val="32"/>
          <w:szCs w:val="32"/>
        </w:rPr>
        <w:t xml:space="preserve"> </w:t>
      </w:r>
      <w:r w:rsidRPr="0041413C">
        <w:rPr>
          <w:rFonts w:ascii="Bahnschrift Light" w:hAnsi="Bahnschrift Light"/>
          <w:color w:val="525252" w:themeColor="accent3" w:themeShade="80"/>
          <w:sz w:val="32"/>
          <w:szCs w:val="32"/>
        </w:rPr>
        <w:t>0.7296396396396396</w:t>
      </w:r>
    </w:p>
    <w:p w14:paraId="058381CD" w14:textId="50CAE530" w:rsidR="00B037BD"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 - Train data</w:t>
      </w:r>
    </w:p>
    <w:p w14:paraId="53501AF0" w14:textId="04EF1706" w:rsidR="00CA62B3" w:rsidRPr="0041413C" w:rsidRDefault="00B037BD"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40EACE37" wp14:editId="0584C01E">
            <wp:extent cx="5943600" cy="20770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077085"/>
                    </a:xfrm>
                    <a:prstGeom prst="rect">
                      <a:avLst/>
                    </a:prstGeom>
                  </pic:spPr>
                </pic:pic>
              </a:graphicData>
            </a:graphic>
          </wp:inline>
        </w:drawing>
      </w:r>
      <w:r w:rsidR="000A7726" w:rsidRPr="0041413C">
        <w:rPr>
          <w:rFonts w:ascii="Bahnschrift Light" w:hAnsi="Bahnschrift Light"/>
          <w:color w:val="525252" w:themeColor="accent3" w:themeShade="80"/>
          <w:sz w:val="32"/>
          <w:szCs w:val="32"/>
        </w:rPr>
        <w:br/>
      </w:r>
    </w:p>
    <w:p w14:paraId="2E0E7368" w14:textId="285EAAFF"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 - Test data</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r w:rsidR="00F70F11" w:rsidRPr="0041413C">
        <w:rPr>
          <w:rFonts w:ascii="Bahnschrift Light" w:hAnsi="Bahnschrift Light"/>
          <w:noProof/>
          <w:color w:val="525252" w:themeColor="accent3" w:themeShade="80"/>
          <w:sz w:val="32"/>
          <w:szCs w:val="32"/>
        </w:rPr>
        <w:drawing>
          <wp:inline distT="0" distB="0" distL="0" distR="0" wp14:anchorId="52D2CC8E" wp14:editId="01C483E5">
            <wp:extent cx="5943600" cy="2144395"/>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144395"/>
                    </a:xfrm>
                    <a:prstGeom prst="rect">
                      <a:avLst/>
                    </a:prstGeom>
                  </pic:spPr>
                </pic:pic>
              </a:graphicData>
            </a:graphic>
          </wp:inline>
        </w:drawing>
      </w:r>
    </w:p>
    <w:p w14:paraId="7B6E22D6" w14:textId="166CCDB1"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 AUC,</w:t>
      </w:r>
      <w:r w:rsidR="00F70F11" w:rsidRPr="0041413C">
        <w:rPr>
          <w:rFonts w:ascii="Bahnschrift Light" w:hAnsi="Bahnschrift Light"/>
          <w:color w:val="525252" w:themeColor="accent3" w:themeShade="80"/>
          <w:sz w:val="32"/>
          <w:szCs w:val="32"/>
        </w:rPr>
        <w:t xml:space="preserve"> ROC for the Model:</w:t>
      </w:r>
    </w:p>
    <w:p w14:paraId="553D945E" w14:textId="77777777" w:rsidR="00F70F11" w:rsidRPr="0041413C" w:rsidRDefault="00F70F11" w:rsidP="0041413C">
      <w:pPr>
        <w:jc w:val="both"/>
        <w:rPr>
          <w:rFonts w:ascii="Bahnschrift Light" w:hAnsi="Bahnschrift Light"/>
          <w:color w:val="525252" w:themeColor="accent3" w:themeShade="80"/>
          <w:sz w:val="32"/>
          <w:szCs w:val="32"/>
        </w:rPr>
      </w:pPr>
    </w:p>
    <w:p w14:paraId="40B49FBB" w14:textId="75804756"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 - Train data</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p>
    <w:p w14:paraId="6C608EEA" w14:textId="1CDBC87D"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14F94252" wp14:editId="1465B4F5">
            <wp:extent cx="5334000" cy="44704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4000" cy="4470400"/>
                    </a:xfrm>
                    <a:prstGeom prst="rect">
                      <a:avLst/>
                    </a:prstGeom>
                    <a:solidFill>
                      <a:srgbClr val="FFFFFF"/>
                    </a:solidFill>
                    <a:ln>
                      <a:noFill/>
                    </a:ln>
                  </pic:spPr>
                </pic:pic>
              </a:graphicData>
            </a:graphic>
          </wp:inline>
        </w:drawing>
      </w:r>
    </w:p>
    <w:p w14:paraId="4F5799DF" w14:textId="26E2A65C"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So, True </w:t>
      </w:r>
      <w:r w:rsidR="002940C6" w:rsidRPr="0041413C">
        <w:rPr>
          <w:rFonts w:ascii="Bahnschrift Light" w:hAnsi="Bahnschrift Light"/>
          <w:color w:val="525252" w:themeColor="accent3" w:themeShade="80"/>
          <w:sz w:val="32"/>
          <w:szCs w:val="32"/>
        </w:rPr>
        <w:t>Positives are coming here is 4084, that means 4084</w:t>
      </w:r>
      <w:r w:rsidRPr="0041413C">
        <w:rPr>
          <w:rFonts w:ascii="Bahnschrift Light" w:hAnsi="Bahnschrift Light"/>
          <w:color w:val="525252" w:themeColor="accent3" w:themeShade="80"/>
          <w:sz w:val="32"/>
          <w:szCs w:val="32"/>
        </w:rPr>
        <w:t xml:space="preserve"> times our model has predicted correctly, that means it h</w:t>
      </w:r>
      <w:r w:rsidR="002940C6" w:rsidRPr="0041413C">
        <w:rPr>
          <w:rFonts w:ascii="Bahnschrift Light" w:hAnsi="Bahnschrift Light"/>
          <w:color w:val="525252" w:themeColor="accent3" w:themeShade="80"/>
          <w:sz w:val="32"/>
          <w:szCs w:val="32"/>
        </w:rPr>
        <w:t>as predicted 1 as 1, and only 146</w:t>
      </w:r>
      <w:r w:rsidRPr="0041413C">
        <w:rPr>
          <w:rFonts w:ascii="Bahnschrift Light" w:hAnsi="Bahnschrift Light"/>
          <w:color w:val="525252" w:themeColor="accent3" w:themeShade="80"/>
          <w:sz w:val="32"/>
          <w:szCs w:val="32"/>
        </w:rPr>
        <w:t>6 times it has predicted incorrectly.</w:t>
      </w:r>
    </w:p>
    <w:p w14:paraId="6EB6EB62" w14:textId="65A41994"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S</w:t>
      </w:r>
      <w:r w:rsidR="00A760C8" w:rsidRPr="0041413C">
        <w:rPr>
          <w:rFonts w:ascii="Bahnschrift Light" w:hAnsi="Bahnschrift Light"/>
          <w:color w:val="525252" w:themeColor="accent3" w:themeShade="80"/>
          <w:sz w:val="32"/>
          <w:szCs w:val="32"/>
        </w:rPr>
        <w:t>imilarly, True Negatives are 4015 that means 4015</w:t>
      </w:r>
      <w:r w:rsidRPr="0041413C">
        <w:rPr>
          <w:rFonts w:ascii="Bahnschrift Light" w:hAnsi="Bahnschrift Light"/>
          <w:color w:val="525252" w:themeColor="accent3" w:themeShade="80"/>
          <w:sz w:val="32"/>
          <w:szCs w:val="32"/>
        </w:rPr>
        <w:t xml:space="preserve"> times it h</w:t>
      </w:r>
      <w:r w:rsidR="00A760C8" w:rsidRPr="0041413C">
        <w:rPr>
          <w:rFonts w:ascii="Bahnschrift Light" w:hAnsi="Bahnschrift Light"/>
          <w:color w:val="525252" w:themeColor="accent3" w:themeShade="80"/>
          <w:sz w:val="32"/>
          <w:szCs w:val="32"/>
        </w:rPr>
        <w:t>as predicted 0 as 0 and only 1535</w:t>
      </w:r>
      <w:r w:rsidRPr="0041413C">
        <w:rPr>
          <w:rFonts w:ascii="Bahnschrift Light" w:hAnsi="Bahnschrift Light"/>
          <w:color w:val="525252" w:themeColor="accent3" w:themeShade="80"/>
          <w:sz w:val="32"/>
          <w:szCs w:val="32"/>
        </w:rPr>
        <w:t xml:space="preserve"> times, the prediction was incorrect.</w:t>
      </w:r>
    </w:p>
    <w:p w14:paraId="009AFD9D" w14:textId="77777777" w:rsidR="00A760C8" w:rsidRPr="0041413C" w:rsidRDefault="00A760C8" w:rsidP="0041413C">
      <w:pPr>
        <w:jc w:val="both"/>
        <w:rPr>
          <w:rFonts w:ascii="Bahnschrift Light" w:hAnsi="Bahnschrift Light"/>
          <w:color w:val="525252" w:themeColor="accent3" w:themeShade="80"/>
          <w:sz w:val="32"/>
          <w:szCs w:val="32"/>
        </w:rPr>
      </w:pPr>
    </w:p>
    <w:p w14:paraId="7F56E1AB" w14:textId="77777777" w:rsidR="00A760C8" w:rsidRPr="0041413C" w:rsidRDefault="00A760C8" w:rsidP="0041413C">
      <w:pPr>
        <w:jc w:val="both"/>
        <w:rPr>
          <w:rFonts w:ascii="Bahnschrift Light" w:hAnsi="Bahnschrift Light"/>
          <w:color w:val="525252" w:themeColor="accent3" w:themeShade="80"/>
          <w:sz w:val="32"/>
          <w:szCs w:val="32"/>
        </w:rPr>
      </w:pPr>
    </w:p>
    <w:p w14:paraId="30A85CBF" w14:textId="77777777" w:rsidR="00A760C8" w:rsidRPr="0041413C" w:rsidRDefault="00A760C8" w:rsidP="0041413C">
      <w:pPr>
        <w:jc w:val="both"/>
        <w:rPr>
          <w:rFonts w:ascii="Bahnschrift Light" w:hAnsi="Bahnschrift Light"/>
          <w:color w:val="525252" w:themeColor="accent3" w:themeShade="80"/>
          <w:sz w:val="32"/>
          <w:szCs w:val="32"/>
        </w:rPr>
      </w:pPr>
    </w:p>
    <w:p w14:paraId="45301421" w14:textId="77777777" w:rsidR="00A760C8" w:rsidRPr="0041413C" w:rsidRDefault="00A760C8" w:rsidP="0041413C">
      <w:pPr>
        <w:jc w:val="both"/>
        <w:rPr>
          <w:rFonts w:ascii="Bahnschrift Light" w:hAnsi="Bahnschrift Light"/>
          <w:color w:val="525252" w:themeColor="accent3" w:themeShade="80"/>
          <w:sz w:val="32"/>
          <w:szCs w:val="32"/>
        </w:rPr>
      </w:pPr>
    </w:p>
    <w:p w14:paraId="54121520" w14:textId="77777777" w:rsidR="00A760C8" w:rsidRPr="0041413C" w:rsidRDefault="00A760C8" w:rsidP="0041413C">
      <w:pPr>
        <w:jc w:val="both"/>
        <w:rPr>
          <w:rFonts w:ascii="Bahnschrift Light" w:hAnsi="Bahnschrift Light"/>
          <w:color w:val="525252" w:themeColor="accent3" w:themeShade="80"/>
          <w:sz w:val="32"/>
          <w:szCs w:val="32"/>
        </w:rPr>
      </w:pPr>
    </w:p>
    <w:p w14:paraId="5A3E5574" w14:textId="60811BBD"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 - Test data</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p>
    <w:p w14:paraId="24611C62" w14:textId="2D275198"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39720128" wp14:editId="7F2AEF32">
            <wp:extent cx="5334000" cy="44704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4470400"/>
                    </a:xfrm>
                    <a:prstGeom prst="rect">
                      <a:avLst/>
                    </a:prstGeom>
                    <a:solidFill>
                      <a:srgbClr val="FFFFFF"/>
                    </a:solidFill>
                    <a:ln>
                      <a:noFill/>
                    </a:ln>
                  </pic:spPr>
                </pic:pic>
              </a:graphicData>
            </a:graphic>
          </wp:inline>
        </w:drawing>
      </w:r>
    </w:p>
    <w:p w14:paraId="3C8A9BE4" w14:textId="3E5D4CC4"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So, in test data, True</w:t>
      </w:r>
      <w:r w:rsidR="00A760C8" w:rsidRPr="0041413C">
        <w:rPr>
          <w:rFonts w:ascii="Bahnschrift Light" w:hAnsi="Bahnschrift Light"/>
          <w:color w:val="525252" w:themeColor="accent3" w:themeShade="80"/>
          <w:sz w:val="32"/>
          <w:szCs w:val="32"/>
        </w:rPr>
        <w:t xml:space="preserve"> Positives are coming here is 313</w:t>
      </w:r>
      <w:r w:rsidRPr="0041413C">
        <w:rPr>
          <w:rFonts w:ascii="Bahnschrift Light" w:hAnsi="Bahnschrift Light"/>
          <w:color w:val="525252" w:themeColor="accent3" w:themeShade="80"/>
          <w:sz w:val="32"/>
          <w:szCs w:val="32"/>
        </w:rPr>
        <w:t>, that means 62 times our model has predicted correctly, that means it has predicted 1 as 1, and only 27 times it has predicted incorrectly.</w:t>
      </w:r>
    </w:p>
    <w:p w14:paraId="2C8B4DD3"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Similarly, True Negatives are 182 that means 182 times it has predicted 0 as 0 and only 62 times, the prediction was incorrect.</w:t>
      </w:r>
    </w:p>
    <w:p w14:paraId="5021F939" w14:textId="0FF21ECE" w:rsidR="00DF079C"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Predicting Pro</w:t>
      </w:r>
      <w:r w:rsidR="00F75B63" w:rsidRPr="0041413C">
        <w:rPr>
          <w:rFonts w:ascii="Bahnschrift Light" w:hAnsi="Bahnschrift Light"/>
          <w:color w:val="525252" w:themeColor="accent3" w:themeShade="80"/>
          <w:sz w:val="32"/>
          <w:szCs w:val="32"/>
        </w:rPr>
        <w:t xml:space="preserve">babilities and then </w:t>
      </w:r>
      <w:r w:rsidR="00623772" w:rsidRPr="0041413C">
        <w:rPr>
          <w:rFonts w:ascii="Bahnschrift Light" w:hAnsi="Bahnschrift Light"/>
          <w:color w:val="525252" w:themeColor="accent3" w:themeShade="80"/>
          <w:sz w:val="32"/>
          <w:szCs w:val="32"/>
        </w:rPr>
        <w:t>Calculate Area under c</w:t>
      </w:r>
      <w:r w:rsidR="00F75B63" w:rsidRPr="0041413C">
        <w:rPr>
          <w:rFonts w:ascii="Bahnschrift Light" w:hAnsi="Bahnschrift Light"/>
          <w:color w:val="525252" w:themeColor="accent3" w:themeShade="80"/>
          <w:sz w:val="32"/>
          <w:szCs w:val="32"/>
        </w:rPr>
        <w:t>urve.</w:t>
      </w:r>
      <w:r w:rsidR="00F75B63"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r w:rsidR="00DF079C" w:rsidRPr="0041413C">
        <w:rPr>
          <w:rFonts w:ascii="Bahnschrift Light" w:hAnsi="Bahnschrift Light"/>
          <w:color w:val="525252" w:themeColor="accent3" w:themeShade="80"/>
          <w:sz w:val="32"/>
          <w:szCs w:val="32"/>
        </w:rPr>
        <w:br/>
      </w:r>
      <w:r w:rsidR="00DF079C" w:rsidRPr="0041413C">
        <w:rPr>
          <w:rFonts w:ascii="Bahnschrift Light" w:hAnsi="Bahnschrift Light"/>
          <w:color w:val="525252" w:themeColor="accent3" w:themeShade="80"/>
          <w:sz w:val="32"/>
          <w:szCs w:val="32"/>
        </w:rPr>
        <w:br/>
      </w:r>
    </w:p>
    <w:p w14:paraId="058A1C88" w14:textId="77777777" w:rsidR="00007491" w:rsidRPr="0041413C" w:rsidRDefault="00007491"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Calculate ROC curve:</w:t>
      </w:r>
    </w:p>
    <w:p w14:paraId="561F39AA" w14:textId="0147427E" w:rsidR="00CA62B3" w:rsidRPr="0041413C" w:rsidRDefault="00057364"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br/>
      </w:r>
      <w:r w:rsidR="00CA62B3" w:rsidRPr="0041413C">
        <w:rPr>
          <w:rFonts w:ascii="Bahnschrift Light" w:hAnsi="Bahnschrift Light"/>
          <w:color w:val="525252" w:themeColor="accent3" w:themeShade="80"/>
          <w:sz w:val="32"/>
          <w:szCs w:val="32"/>
        </w:rPr>
        <w:t>P</w:t>
      </w:r>
      <w:r w:rsidR="00746868" w:rsidRPr="0041413C">
        <w:rPr>
          <w:rFonts w:ascii="Bahnschrift Light" w:hAnsi="Bahnschrift Light"/>
          <w:color w:val="525252" w:themeColor="accent3" w:themeShade="80"/>
          <w:sz w:val="32"/>
          <w:szCs w:val="32"/>
        </w:rPr>
        <w:t>lot the roc curve for the model:</w:t>
      </w:r>
    </w:p>
    <w:p w14:paraId="06F40634"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AUC: 0.794</w:t>
      </w:r>
    </w:p>
    <w:p w14:paraId="5A9EAB64" w14:textId="7C927F60"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65A32C4D" wp14:editId="673F259A">
            <wp:extent cx="5334000" cy="39560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34000" cy="3956050"/>
                    </a:xfrm>
                    <a:prstGeom prst="rect">
                      <a:avLst/>
                    </a:prstGeom>
                    <a:solidFill>
                      <a:srgbClr val="FFFFFF"/>
                    </a:solidFill>
                    <a:ln>
                      <a:noFill/>
                    </a:ln>
                  </pic:spPr>
                </pic:pic>
              </a:graphicData>
            </a:graphic>
          </wp:inline>
        </w:drawing>
      </w:r>
    </w:p>
    <w:p w14:paraId="7839E819" w14:textId="06F69D31"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Accuracy score - for Test data</w:t>
      </w:r>
      <w:r w:rsidR="009B2CE3" w:rsidRPr="0041413C">
        <w:rPr>
          <w:rFonts w:ascii="Bahnschrift Light" w:hAnsi="Bahnschrift Light"/>
          <w:color w:val="525252" w:themeColor="accent3" w:themeShade="80"/>
          <w:sz w:val="32"/>
          <w:szCs w:val="32"/>
        </w:rPr>
        <w:t xml:space="preserve">: </w:t>
      </w:r>
      <w:r w:rsidRPr="0041413C">
        <w:rPr>
          <w:rFonts w:ascii="Bahnschrift Light" w:hAnsi="Bahnschrift Light"/>
          <w:color w:val="525252" w:themeColor="accent3" w:themeShade="80"/>
          <w:sz w:val="32"/>
          <w:szCs w:val="32"/>
        </w:rPr>
        <w:t>0.7237076648841355</w:t>
      </w:r>
    </w:p>
    <w:p w14:paraId="6089F6CC"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So in the above model, the area under the curve is 86% that means the overall model performance is good.</w:t>
      </w:r>
    </w:p>
    <w:p w14:paraId="27CDE9B8"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Also, the confusion matrix and classification report the LR_mob_SM Logistic Regression Model is giving the good results.</w:t>
      </w:r>
    </w:p>
    <w:p w14:paraId="218C0A1E" w14:textId="4D58E6DA"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Using GridSearchCV for Logistic </w:t>
      </w:r>
      <w:r w:rsidR="00623772" w:rsidRPr="0041413C">
        <w:rPr>
          <w:rFonts w:ascii="Bahnschrift Light" w:hAnsi="Bahnschrift Light"/>
          <w:color w:val="525252" w:themeColor="accent3" w:themeShade="80"/>
          <w:sz w:val="32"/>
          <w:szCs w:val="32"/>
        </w:rPr>
        <w:t>Regression.</w:t>
      </w:r>
    </w:p>
    <w:p w14:paraId="2C9E7278" w14:textId="669D1CB3"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br/>
        <w:t>Prediction - Train data</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p>
    <w:p w14:paraId="1110331D" w14:textId="72CCE8A5" w:rsidR="00CA62B3" w:rsidRPr="0041413C" w:rsidRDefault="005879C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 - Train data</w:t>
      </w:r>
      <w:r w:rsidRPr="0041413C">
        <w:rPr>
          <w:rFonts w:ascii="Bahnschrift Light" w:hAnsi="Bahnschrift Light"/>
          <w:color w:val="525252" w:themeColor="accent3" w:themeShade="80"/>
          <w:sz w:val="32"/>
          <w:szCs w:val="32"/>
        </w:rPr>
        <w:br/>
      </w:r>
    </w:p>
    <w:p w14:paraId="35858B12" w14:textId="70B74C98"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3FE77ED5" wp14:editId="06AE8880">
            <wp:extent cx="5334000" cy="44704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4000" cy="4470400"/>
                    </a:xfrm>
                    <a:prstGeom prst="rect">
                      <a:avLst/>
                    </a:prstGeom>
                    <a:solidFill>
                      <a:srgbClr val="FFFFFF"/>
                    </a:solidFill>
                    <a:ln>
                      <a:noFill/>
                    </a:ln>
                  </pic:spPr>
                </pic:pic>
              </a:graphicData>
            </a:graphic>
          </wp:inline>
        </w:drawing>
      </w:r>
    </w:p>
    <w:p w14:paraId="625F4974" w14:textId="77777777" w:rsidR="006E5611" w:rsidRPr="0041413C" w:rsidRDefault="006E5611" w:rsidP="0041413C">
      <w:pPr>
        <w:jc w:val="both"/>
        <w:rPr>
          <w:rFonts w:ascii="Bahnschrift Light" w:hAnsi="Bahnschrift Light"/>
          <w:color w:val="525252" w:themeColor="accent3" w:themeShade="80"/>
          <w:sz w:val="32"/>
          <w:szCs w:val="32"/>
        </w:rPr>
      </w:pPr>
    </w:p>
    <w:p w14:paraId="0E5358D3" w14:textId="62048496"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w:t>
      </w:r>
      <w:r w:rsidR="006E5611" w:rsidRPr="0041413C">
        <w:rPr>
          <w:rFonts w:ascii="Bahnschrift Light" w:hAnsi="Bahnschrift Light"/>
          <w:color w:val="525252" w:themeColor="accent3" w:themeShade="80"/>
          <w:sz w:val="32"/>
          <w:szCs w:val="32"/>
        </w:rPr>
        <w:t>sification Report - Train data</w:t>
      </w:r>
      <w:r w:rsidR="006E5611" w:rsidRPr="0041413C">
        <w:rPr>
          <w:rFonts w:ascii="Bahnschrift Light" w:hAnsi="Bahnschrift Light"/>
          <w:color w:val="525252" w:themeColor="accent3" w:themeShade="80"/>
          <w:sz w:val="32"/>
          <w:szCs w:val="32"/>
        </w:rPr>
        <w:br/>
      </w:r>
    </w:p>
    <w:p w14:paraId="561F5B1A" w14:textId="1F6E617A" w:rsidR="006E5611" w:rsidRPr="0041413C" w:rsidRDefault="006E5611"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689E52A5" wp14:editId="409CFF8C">
            <wp:extent cx="5943600" cy="2057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057400"/>
                    </a:xfrm>
                    <a:prstGeom prst="rect">
                      <a:avLst/>
                    </a:prstGeom>
                  </pic:spPr>
                </pic:pic>
              </a:graphicData>
            </a:graphic>
          </wp:inline>
        </w:drawing>
      </w:r>
    </w:p>
    <w:p w14:paraId="7BCE5C08" w14:textId="2210274B" w:rsidR="00CA62B3" w:rsidRPr="0041413C" w:rsidRDefault="00482ABE"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 - Test data</w:t>
      </w:r>
      <w:r w:rsidRPr="0041413C">
        <w:rPr>
          <w:rFonts w:ascii="Bahnschrift Light" w:hAnsi="Bahnschrift Light"/>
          <w:color w:val="525252" w:themeColor="accent3" w:themeShade="80"/>
          <w:sz w:val="32"/>
          <w:szCs w:val="32"/>
        </w:rPr>
        <w:br/>
      </w:r>
    </w:p>
    <w:p w14:paraId="36AD8EB3" w14:textId="5B6208EE"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2EF98AB2" wp14:editId="1FDC241C">
            <wp:extent cx="5334000" cy="44704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4470400"/>
                    </a:xfrm>
                    <a:prstGeom prst="rect">
                      <a:avLst/>
                    </a:prstGeom>
                    <a:solidFill>
                      <a:srgbClr val="FFFFFF"/>
                    </a:solidFill>
                    <a:ln>
                      <a:noFill/>
                    </a:ln>
                  </pic:spPr>
                </pic:pic>
              </a:graphicData>
            </a:graphic>
          </wp:inline>
        </w:drawing>
      </w:r>
    </w:p>
    <w:p w14:paraId="5E458FCD" w14:textId="7AB6B67A"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 - Test data</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r w:rsidR="002B6322" w:rsidRPr="0041413C">
        <w:rPr>
          <w:rFonts w:ascii="Bahnschrift Light" w:hAnsi="Bahnschrift Light"/>
          <w:noProof/>
          <w:color w:val="525252" w:themeColor="accent3" w:themeShade="80"/>
          <w:sz w:val="32"/>
          <w:szCs w:val="32"/>
        </w:rPr>
        <w:drawing>
          <wp:inline distT="0" distB="0" distL="0" distR="0" wp14:anchorId="4E836AF1" wp14:editId="49452F46">
            <wp:extent cx="5943600" cy="22891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289175"/>
                    </a:xfrm>
                    <a:prstGeom prst="rect">
                      <a:avLst/>
                    </a:prstGeom>
                  </pic:spPr>
                </pic:pic>
              </a:graphicData>
            </a:graphic>
          </wp:inline>
        </w:drawing>
      </w:r>
    </w:p>
    <w:p w14:paraId="2DAA9ABE" w14:textId="7E336146"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KNN Model (k-nearest neighbors)</w:t>
      </w:r>
      <w:r w:rsidR="002B6322" w:rsidRPr="0041413C">
        <w:rPr>
          <w:rFonts w:ascii="Bahnschrift Light" w:hAnsi="Bahnschrift Light"/>
          <w:color w:val="525252" w:themeColor="accent3" w:themeShade="80"/>
          <w:sz w:val="32"/>
          <w:szCs w:val="32"/>
        </w:rPr>
        <w:t>:</w:t>
      </w:r>
    </w:p>
    <w:p w14:paraId="04FF3AC0"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We will be building KNN model on re-sampled train sets.</w:t>
      </w:r>
      <w:bookmarkStart w:id="12" w:name="knn-model-k-nearest-neighbors1"/>
      <w:bookmarkEnd w:id="12"/>
    </w:p>
    <w:p w14:paraId="4E9A6ADD" w14:textId="77777777" w:rsidR="002F0485"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lastRenderedPageBreak/>
        <w:t>I</w:t>
      </w:r>
      <w:r w:rsidR="00FC2F1F" w:rsidRPr="0041413C">
        <w:rPr>
          <w:rFonts w:ascii="Bahnschrift Light" w:hAnsi="Bahnschrift Light"/>
          <w:color w:val="525252" w:themeColor="accent3" w:themeShade="80"/>
          <w:sz w:val="32"/>
          <w:szCs w:val="32"/>
        </w:rPr>
        <w:t>mporting KNeighboursClassifier.</w:t>
      </w:r>
      <w:r w:rsidR="00FC2F1F" w:rsidRPr="0041413C">
        <w:rPr>
          <w:rFonts w:ascii="Bahnschrift Light" w:hAnsi="Bahnschrift Light"/>
          <w:color w:val="525252" w:themeColor="accent3" w:themeShade="80"/>
          <w:sz w:val="32"/>
          <w:szCs w:val="32"/>
        </w:rPr>
        <w:br/>
      </w:r>
    </w:p>
    <w:p w14:paraId="2CBEDF50" w14:textId="098D0F2F" w:rsidR="00CA62B3" w:rsidRPr="0041413C" w:rsidRDefault="006D4DAB"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Accuracy on train data: </w:t>
      </w:r>
      <w:r w:rsidR="00CA62B3" w:rsidRPr="0041413C">
        <w:rPr>
          <w:rFonts w:ascii="Bahnschrift Light" w:hAnsi="Bahnschrift Light"/>
          <w:color w:val="525252" w:themeColor="accent3" w:themeShade="80"/>
          <w:sz w:val="32"/>
          <w:szCs w:val="32"/>
        </w:rPr>
        <w:t>0.9808108108108108</w:t>
      </w:r>
    </w:p>
    <w:p w14:paraId="3189B93C" w14:textId="4D0B1DC0"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 &amp; Confusion Matrix</w:t>
      </w:r>
      <w:bookmarkStart w:id="13" w:name="Xbb6f39c9229e9c8f1248894e40ca7d0d480c2d3"/>
      <w:bookmarkEnd w:id="13"/>
      <w:r w:rsidR="000959D2" w:rsidRPr="0041413C">
        <w:rPr>
          <w:rFonts w:ascii="Bahnschrift Light" w:hAnsi="Bahnschrift Light"/>
          <w:color w:val="525252" w:themeColor="accent3" w:themeShade="80"/>
          <w:sz w:val="32"/>
          <w:szCs w:val="32"/>
        </w:rPr>
        <w:t>:</w:t>
      </w:r>
    </w:p>
    <w:p w14:paraId="5F1EAB08" w14:textId="77777777" w:rsidR="005456E8" w:rsidRPr="0041413C" w:rsidRDefault="005456E8" w:rsidP="0041413C">
      <w:pPr>
        <w:jc w:val="both"/>
        <w:rPr>
          <w:rFonts w:ascii="Bahnschrift Light" w:hAnsi="Bahnschrift Light"/>
          <w:color w:val="525252" w:themeColor="accent3" w:themeShade="80"/>
          <w:sz w:val="32"/>
          <w:szCs w:val="32"/>
        </w:rPr>
      </w:pPr>
    </w:p>
    <w:p w14:paraId="5EA18586" w14:textId="77777777" w:rsidR="00261538"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Classification Report</w:t>
      </w:r>
      <w:r w:rsidR="00532794" w:rsidRPr="0041413C">
        <w:rPr>
          <w:rFonts w:ascii="Bahnschrift Light" w:hAnsi="Bahnschrift Light"/>
          <w:color w:val="525252" w:themeColor="accent3" w:themeShade="80"/>
          <w:sz w:val="32"/>
          <w:szCs w:val="32"/>
        </w:rPr>
        <w:t>:</w:t>
      </w: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r w:rsidR="00532794" w:rsidRPr="0041413C">
        <w:rPr>
          <w:rFonts w:ascii="Bahnschrift Light" w:hAnsi="Bahnschrift Light"/>
          <w:noProof/>
          <w:color w:val="525252" w:themeColor="accent3" w:themeShade="80"/>
          <w:sz w:val="32"/>
          <w:szCs w:val="32"/>
        </w:rPr>
        <w:drawing>
          <wp:inline distT="0" distB="0" distL="0" distR="0" wp14:anchorId="1D9E6840" wp14:editId="144A2138">
            <wp:extent cx="5943600" cy="21431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143125"/>
                    </a:xfrm>
                    <a:prstGeom prst="rect">
                      <a:avLst/>
                    </a:prstGeom>
                  </pic:spPr>
                </pic:pic>
              </a:graphicData>
            </a:graphic>
          </wp:inline>
        </w:drawing>
      </w:r>
    </w:p>
    <w:p w14:paraId="2D75A2FE" w14:textId="77777777" w:rsidR="00864AF6" w:rsidRPr="0041413C" w:rsidRDefault="00864AF6" w:rsidP="0041413C">
      <w:pPr>
        <w:jc w:val="both"/>
        <w:rPr>
          <w:rFonts w:ascii="Bahnschrift Light" w:hAnsi="Bahnschrift Light"/>
          <w:color w:val="525252" w:themeColor="accent3" w:themeShade="80"/>
          <w:sz w:val="32"/>
          <w:szCs w:val="32"/>
        </w:rPr>
      </w:pPr>
    </w:p>
    <w:p w14:paraId="7CE60E1F" w14:textId="77777777" w:rsidR="00864AF6" w:rsidRPr="0041413C" w:rsidRDefault="00864AF6" w:rsidP="0041413C">
      <w:pPr>
        <w:jc w:val="both"/>
        <w:rPr>
          <w:rFonts w:ascii="Bahnschrift Light" w:hAnsi="Bahnschrift Light"/>
          <w:color w:val="525252" w:themeColor="accent3" w:themeShade="80"/>
          <w:sz w:val="32"/>
          <w:szCs w:val="32"/>
        </w:rPr>
      </w:pPr>
    </w:p>
    <w:p w14:paraId="1E3FEC0D" w14:textId="77777777" w:rsidR="00864AF6" w:rsidRPr="0041413C" w:rsidRDefault="00864AF6" w:rsidP="0041413C">
      <w:pPr>
        <w:jc w:val="both"/>
        <w:rPr>
          <w:rFonts w:ascii="Bahnschrift Light" w:hAnsi="Bahnschrift Light"/>
          <w:color w:val="525252" w:themeColor="accent3" w:themeShade="80"/>
          <w:sz w:val="32"/>
          <w:szCs w:val="32"/>
        </w:rPr>
      </w:pPr>
    </w:p>
    <w:p w14:paraId="1C70DD7A" w14:textId="77777777" w:rsidR="00864AF6" w:rsidRPr="0041413C" w:rsidRDefault="00864AF6" w:rsidP="0041413C">
      <w:pPr>
        <w:jc w:val="both"/>
        <w:rPr>
          <w:rFonts w:ascii="Bahnschrift Light" w:hAnsi="Bahnschrift Light"/>
          <w:color w:val="525252" w:themeColor="accent3" w:themeShade="80"/>
          <w:sz w:val="32"/>
          <w:szCs w:val="32"/>
        </w:rPr>
      </w:pPr>
    </w:p>
    <w:p w14:paraId="0B4B39E6" w14:textId="77777777" w:rsidR="00864AF6" w:rsidRPr="0041413C" w:rsidRDefault="00864AF6" w:rsidP="0041413C">
      <w:pPr>
        <w:jc w:val="both"/>
        <w:rPr>
          <w:rFonts w:ascii="Bahnschrift Light" w:hAnsi="Bahnschrift Light"/>
          <w:color w:val="525252" w:themeColor="accent3" w:themeShade="80"/>
          <w:sz w:val="32"/>
          <w:szCs w:val="32"/>
        </w:rPr>
      </w:pPr>
    </w:p>
    <w:p w14:paraId="4A221E27" w14:textId="77777777" w:rsidR="00864AF6" w:rsidRPr="0041413C" w:rsidRDefault="00864AF6" w:rsidP="0041413C">
      <w:pPr>
        <w:jc w:val="both"/>
        <w:rPr>
          <w:rFonts w:ascii="Bahnschrift Light" w:hAnsi="Bahnschrift Light"/>
          <w:color w:val="525252" w:themeColor="accent3" w:themeShade="80"/>
          <w:sz w:val="32"/>
          <w:szCs w:val="32"/>
        </w:rPr>
      </w:pPr>
    </w:p>
    <w:p w14:paraId="038C675E" w14:textId="77777777" w:rsidR="00864AF6" w:rsidRPr="0041413C" w:rsidRDefault="00864AF6" w:rsidP="0041413C">
      <w:pPr>
        <w:jc w:val="both"/>
        <w:rPr>
          <w:rFonts w:ascii="Bahnschrift Light" w:hAnsi="Bahnschrift Light"/>
          <w:color w:val="525252" w:themeColor="accent3" w:themeShade="80"/>
          <w:sz w:val="32"/>
          <w:szCs w:val="32"/>
        </w:rPr>
      </w:pPr>
    </w:p>
    <w:p w14:paraId="4EE7438E" w14:textId="77777777" w:rsidR="00864AF6" w:rsidRPr="0041413C" w:rsidRDefault="00864AF6" w:rsidP="0041413C">
      <w:pPr>
        <w:jc w:val="both"/>
        <w:rPr>
          <w:rFonts w:ascii="Bahnschrift Light" w:hAnsi="Bahnschrift Light"/>
          <w:color w:val="525252" w:themeColor="accent3" w:themeShade="80"/>
          <w:sz w:val="32"/>
          <w:szCs w:val="32"/>
        </w:rPr>
      </w:pPr>
    </w:p>
    <w:p w14:paraId="1EA4EF27" w14:textId="77777777" w:rsidR="00864AF6" w:rsidRPr="0041413C" w:rsidRDefault="00864AF6" w:rsidP="0041413C">
      <w:pPr>
        <w:jc w:val="both"/>
        <w:rPr>
          <w:rFonts w:ascii="Bahnschrift Light" w:hAnsi="Bahnschrift Light"/>
          <w:color w:val="525252" w:themeColor="accent3" w:themeShade="80"/>
          <w:sz w:val="32"/>
          <w:szCs w:val="32"/>
        </w:rPr>
      </w:pPr>
    </w:p>
    <w:p w14:paraId="5FF46BCF" w14:textId="77777777" w:rsidR="00864AF6" w:rsidRPr="0041413C" w:rsidRDefault="00864AF6" w:rsidP="0041413C">
      <w:pPr>
        <w:jc w:val="both"/>
        <w:rPr>
          <w:rFonts w:ascii="Bahnschrift Light" w:hAnsi="Bahnschrift Light"/>
          <w:color w:val="525252" w:themeColor="accent3" w:themeShade="80"/>
          <w:sz w:val="32"/>
          <w:szCs w:val="32"/>
        </w:rPr>
      </w:pPr>
    </w:p>
    <w:p w14:paraId="1D6DCB88" w14:textId="77777777" w:rsidR="00864AF6" w:rsidRPr="0041413C" w:rsidRDefault="00864AF6" w:rsidP="0041413C">
      <w:pPr>
        <w:jc w:val="both"/>
        <w:rPr>
          <w:rFonts w:ascii="Bahnschrift Light" w:hAnsi="Bahnschrift Light"/>
          <w:color w:val="525252" w:themeColor="accent3" w:themeShade="80"/>
          <w:sz w:val="32"/>
          <w:szCs w:val="32"/>
        </w:rPr>
      </w:pPr>
    </w:p>
    <w:p w14:paraId="164D469D" w14:textId="77777777" w:rsidR="00864AF6" w:rsidRPr="0041413C" w:rsidRDefault="00864AF6" w:rsidP="0041413C">
      <w:pPr>
        <w:jc w:val="both"/>
        <w:rPr>
          <w:rFonts w:ascii="Bahnschrift Light" w:hAnsi="Bahnschrift Light"/>
          <w:color w:val="525252" w:themeColor="accent3" w:themeShade="80"/>
          <w:sz w:val="32"/>
          <w:szCs w:val="32"/>
        </w:rPr>
      </w:pPr>
    </w:p>
    <w:p w14:paraId="08002B80" w14:textId="307BBEA3" w:rsidR="00CD01C0"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AUC ROC Curve on Train data</w:t>
      </w:r>
      <w:bookmarkStart w:id="14" w:name="auc-roc-curve-on-train-data--"/>
      <w:bookmarkEnd w:id="14"/>
      <w:r w:rsidR="00D9605D" w:rsidRPr="0041413C">
        <w:rPr>
          <w:rFonts w:ascii="Bahnschrift Light" w:hAnsi="Bahnschrift Light"/>
          <w:color w:val="525252" w:themeColor="accent3" w:themeShade="80"/>
          <w:sz w:val="32"/>
          <w:szCs w:val="32"/>
        </w:rPr>
        <w:t>:</w:t>
      </w:r>
    </w:p>
    <w:p w14:paraId="303B6F67" w14:textId="77777777" w:rsidR="00CD01C0" w:rsidRPr="0041413C" w:rsidRDefault="00CD01C0" w:rsidP="0041413C">
      <w:pPr>
        <w:jc w:val="both"/>
        <w:rPr>
          <w:rFonts w:ascii="Bahnschrift Light" w:hAnsi="Bahnschrift Light"/>
          <w:color w:val="525252" w:themeColor="accent3" w:themeShade="80"/>
          <w:sz w:val="32"/>
          <w:szCs w:val="32"/>
        </w:rPr>
      </w:pPr>
    </w:p>
    <w:p w14:paraId="2D00BC76" w14:textId="09918F84" w:rsidR="00CA62B3" w:rsidRPr="0041413C" w:rsidRDefault="00D9605D"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lastRenderedPageBreak/>
        <w:t>Area under c</w:t>
      </w:r>
      <w:r w:rsidR="00CA62B3" w:rsidRPr="0041413C">
        <w:rPr>
          <w:rFonts w:ascii="Bahnschrift Light" w:hAnsi="Bahnschrift Light"/>
          <w:color w:val="525252" w:themeColor="accent3" w:themeShade="80"/>
          <w:sz w:val="32"/>
          <w:szCs w:val="32"/>
        </w:rPr>
        <w:t xml:space="preserve">urve: 1.000 </w:t>
      </w:r>
      <w:r w:rsidR="00CA62B3" w:rsidRPr="0041413C">
        <w:rPr>
          <w:rFonts w:ascii="Bahnschrift Light" w:hAnsi="Bahnschrift Light"/>
          <w:noProof/>
          <w:color w:val="525252" w:themeColor="accent3" w:themeShade="80"/>
          <w:sz w:val="32"/>
          <w:szCs w:val="32"/>
        </w:rPr>
        <w:drawing>
          <wp:inline distT="0" distB="0" distL="0" distR="0" wp14:anchorId="364A95EC" wp14:editId="33AA6573">
            <wp:extent cx="5334000" cy="39560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34000" cy="3956050"/>
                    </a:xfrm>
                    <a:prstGeom prst="rect">
                      <a:avLst/>
                    </a:prstGeom>
                    <a:solidFill>
                      <a:srgbClr val="FFFFFF"/>
                    </a:solidFill>
                    <a:ln>
                      <a:noFill/>
                    </a:ln>
                  </pic:spPr>
                </pic:pic>
              </a:graphicData>
            </a:graphic>
          </wp:inline>
        </w:drawing>
      </w:r>
    </w:p>
    <w:p w14:paraId="104AD3E3" w14:textId="21FA5EE4" w:rsidR="00CA62B3" w:rsidRPr="0041413C" w:rsidRDefault="00CA62B3" w:rsidP="0041413C">
      <w:pPr>
        <w:jc w:val="both"/>
        <w:rPr>
          <w:rFonts w:ascii="Bahnschrift Light" w:hAnsi="Bahnschrift Light"/>
          <w:color w:val="525252" w:themeColor="accent3" w:themeShade="80"/>
          <w:sz w:val="32"/>
          <w:szCs w:val="32"/>
        </w:rPr>
      </w:pPr>
    </w:p>
    <w:p w14:paraId="21AF56DA" w14:textId="618E4110"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Naive Bayes Model</w:t>
      </w:r>
      <w:bookmarkStart w:id="15" w:name="naive-bayes-model1"/>
      <w:bookmarkEnd w:id="15"/>
      <w:r w:rsidR="00412CB9" w:rsidRPr="0041413C">
        <w:rPr>
          <w:rFonts w:ascii="Bahnschrift Light" w:hAnsi="Bahnschrift Light"/>
          <w:color w:val="525252" w:themeColor="accent3" w:themeShade="80"/>
          <w:sz w:val="32"/>
          <w:szCs w:val="32"/>
        </w:rPr>
        <w:t>:</w:t>
      </w:r>
    </w:p>
    <w:p w14:paraId="1FC978C8" w14:textId="77777777" w:rsidR="004803F2" w:rsidRPr="0041413C" w:rsidRDefault="004803F2" w:rsidP="0041413C">
      <w:pPr>
        <w:jc w:val="both"/>
        <w:rPr>
          <w:rFonts w:ascii="Bahnschrift Light" w:hAnsi="Bahnschrift Light"/>
          <w:color w:val="525252" w:themeColor="accent3" w:themeShade="80"/>
          <w:sz w:val="32"/>
          <w:szCs w:val="32"/>
        </w:rPr>
      </w:pPr>
    </w:p>
    <w:p w14:paraId="5278EC99" w14:textId="3DBC427F"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Model Accuracy</w:t>
      </w:r>
      <w:r w:rsidR="004803F2" w:rsidRPr="0041413C">
        <w:rPr>
          <w:rFonts w:ascii="Bahnschrift Light" w:hAnsi="Bahnschrift Light"/>
          <w:color w:val="525252" w:themeColor="accent3" w:themeShade="80"/>
          <w:sz w:val="32"/>
          <w:szCs w:val="32"/>
        </w:rPr>
        <w:t xml:space="preserve"> on train data</w:t>
      </w:r>
      <w:r w:rsidRPr="0041413C">
        <w:rPr>
          <w:rFonts w:ascii="Bahnschrift Light" w:hAnsi="Bahnschrift Light"/>
          <w:color w:val="525252" w:themeColor="accent3" w:themeShade="80"/>
          <w:sz w:val="32"/>
          <w:szCs w:val="32"/>
        </w:rPr>
        <w:t>: 0.69</w:t>
      </w:r>
    </w:p>
    <w:p w14:paraId="2282627B" w14:textId="2F78E27F"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Model Accuracy</w:t>
      </w:r>
      <w:r w:rsidR="004803F2" w:rsidRPr="0041413C">
        <w:rPr>
          <w:rFonts w:ascii="Bahnschrift Light" w:hAnsi="Bahnschrift Light"/>
          <w:color w:val="525252" w:themeColor="accent3" w:themeShade="80"/>
          <w:sz w:val="32"/>
          <w:szCs w:val="32"/>
        </w:rPr>
        <w:t xml:space="preserve"> on test data</w:t>
      </w:r>
      <w:r w:rsidRPr="0041413C">
        <w:rPr>
          <w:rFonts w:ascii="Bahnschrift Light" w:hAnsi="Bahnschrift Light"/>
          <w:color w:val="525252" w:themeColor="accent3" w:themeShade="80"/>
          <w:sz w:val="32"/>
          <w:szCs w:val="32"/>
        </w:rPr>
        <w:t>: 0.66</w:t>
      </w:r>
    </w:p>
    <w:p w14:paraId="144B8B31" w14:textId="77777777" w:rsidR="00151515"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Confusion Matrix:</w:t>
      </w:r>
    </w:p>
    <w:p w14:paraId="44E312C9" w14:textId="77777777" w:rsidR="00151515" w:rsidRPr="0041413C" w:rsidRDefault="00151515" w:rsidP="0041413C">
      <w:pPr>
        <w:jc w:val="both"/>
        <w:rPr>
          <w:rFonts w:ascii="Bahnschrift Light" w:hAnsi="Bahnschrift Light"/>
          <w:color w:val="525252" w:themeColor="accent3" w:themeShade="80"/>
          <w:sz w:val="32"/>
          <w:szCs w:val="32"/>
        </w:rPr>
      </w:pPr>
    </w:p>
    <w:p w14:paraId="127F8503" w14:textId="2C35230C" w:rsidR="00CA62B3" w:rsidRPr="0041413C" w:rsidRDefault="00151515"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0D8E3D95" wp14:editId="13CAE49F">
            <wp:extent cx="5943600" cy="46189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618990"/>
                    </a:xfrm>
                    <a:prstGeom prst="rect">
                      <a:avLst/>
                    </a:prstGeom>
                  </pic:spPr>
                </pic:pic>
              </a:graphicData>
            </a:graphic>
          </wp:inline>
        </w:drawing>
      </w:r>
      <w:r w:rsidR="00CA62B3" w:rsidRPr="0041413C">
        <w:rPr>
          <w:rFonts w:ascii="Bahnschrift Light" w:hAnsi="Bahnschrift Light"/>
          <w:color w:val="525252" w:themeColor="accent3" w:themeShade="80"/>
          <w:sz w:val="32"/>
          <w:szCs w:val="32"/>
        </w:rPr>
        <w:br/>
      </w:r>
    </w:p>
    <w:p w14:paraId="480ED0A9" w14:textId="1D3AEE90"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Clas</w:t>
      </w:r>
      <w:r w:rsidR="00412CB9" w:rsidRPr="0041413C">
        <w:rPr>
          <w:rFonts w:ascii="Bahnschrift Light" w:hAnsi="Bahnschrift Light"/>
          <w:color w:val="525252" w:themeColor="accent3" w:themeShade="80"/>
          <w:sz w:val="32"/>
          <w:szCs w:val="32"/>
        </w:rPr>
        <w:t>sification Report:</w:t>
      </w:r>
    </w:p>
    <w:p w14:paraId="78DEDAC8" w14:textId="22FADCD3" w:rsidR="00412CB9" w:rsidRPr="0041413C" w:rsidRDefault="00412CB9"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0CF641BA" wp14:editId="7324B059">
            <wp:extent cx="5943600" cy="23717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371725"/>
                    </a:xfrm>
                    <a:prstGeom prst="rect">
                      <a:avLst/>
                    </a:prstGeom>
                  </pic:spPr>
                </pic:pic>
              </a:graphicData>
            </a:graphic>
          </wp:inline>
        </w:drawing>
      </w:r>
    </w:p>
    <w:p w14:paraId="7B67B297" w14:textId="664741F9"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66664E9B" wp14:editId="4381D14D">
            <wp:extent cx="5334000" cy="41084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0" cy="4108450"/>
                    </a:xfrm>
                    <a:prstGeom prst="rect">
                      <a:avLst/>
                    </a:prstGeom>
                    <a:solidFill>
                      <a:srgbClr val="FFFFFF"/>
                    </a:solidFill>
                    <a:ln>
                      <a:noFill/>
                    </a:ln>
                  </pic:spPr>
                </pic:pic>
              </a:graphicData>
            </a:graphic>
          </wp:inline>
        </w:drawing>
      </w:r>
    </w:p>
    <w:p w14:paraId="543B4AD5"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2. Model Tuning</w:t>
      </w:r>
    </w:p>
    <w:p w14:paraId="01B2B083"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Ensemble modeling, wherever applicable.</w:t>
      </w:r>
    </w:p>
    <w:p w14:paraId="3F2A50FB" w14:textId="62477E5D"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Any other model tuning </w:t>
      </w:r>
      <w:r w:rsidR="0052717A" w:rsidRPr="0041413C">
        <w:rPr>
          <w:rFonts w:ascii="Bahnschrift Light" w:hAnsi="Bahnschrift Light"/>
          <w:color w:val="525252" w:themeColor="accent3" w:themeShade="80"/>
          <w:sz w:val="32"/>
          <w:szCs w:val="32"/>
        </w:rPr>
        <w:t>measures (</w:t>
      </w:r>
      <w:r w:rsidRPr="0041413C">
        <w:rPr>
          <w:rFonts w:ascii="Bahnschrift Light" w:hAnsi="Bahnschrift Light"/>
          <w:color w:val="525252" w:themeColor="accent3" w:themeShade="80"/>
          <w:sz w:val="32"/>
          <w:szCs w:val="32"/>
        </w:rPr>
        <w:t>if applicable).</w:t>
      </w:r>
    </w:p>
    <w:p w14:paraId="55717A49"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Interpretation of the most optimum model and its implication on the business.</w:t>
      </w:r>
      <w:bookmarkEnd w:id="3"/>
    </w:p>
    <w:p w14:paraId="7D6D2FD6" w14:textId="2B92E639"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Random Forest</w:t>
      </w:r>
      <w:bookmarkStart w:id="16" w:name="random-forest1"/>
      <w:bookmarkEnd w:id="16"/>
      <w:r w:rsidR="0052717A" w:rsidRPr="0041413C">
        <w:rPr>
          <w:rFonts w:ascii="Bahnschrift Light" w:hAnsi="Bahnschrift Light"/>
          <w:color w:val="525252" w:themeColor="accent3" w:themeShade="80"/>
          <w:sz w:val="32"/>
          <w:szCs w:val="32"/>
        </w:rPr>
        <w:t>:</w:t>
      </w:r>
    </w:p>
    <w:p w14:paraId="10D1DDDC"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Out of bag (OOB) score is a way of validating the Random forest model. OOB score is computed as the number of correctly predicted rows from the out of bag sample.</w:t>
      </w:r>
    </w:p>
    <w:p w14:paraId="5E390987" w14:textId="679E26CF" w:rsidR="00CA62B3" w:rsidRPr="0041413C" w:rsidRDefault="0052717A"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Max_features</w:t>
      </w:r>
      <w:r w:rsidR="00CA62B3" w:rsidRPr="0041413C">
        <w:rPr>
          <w:rFonts w:ascii="Bahnschrift Light" w:hAnsi="Bahnschrift Light"/>
          <w:color w:val="525252" w:themeColor="accent3" w:themeShade="80"/>
          <w:sz w:val="32"/>
          <w:szCs w:val="32"/>
        </w:rPr>
        <w:t xml:space="preserve"> will be used to select randomly features from the available number of features.</w:t>
      </w:r>
    </w:p>
    <w:p w14:paraId="4D2F5A42"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rfcl_mob</w:t>
      </w:r>
    </w:p>
    <w:p w14:paraId="14161E08" w14:textId="1F28F570" w:rsidR="00CA62B3" w:rsidRPr="0041413C" w:rsidRDefault="0052717A"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rfcl_mob.oob_score_ = </w:t>
      </w:r>
      <w:r w:rsidR="00CA62B3" w:rsidRPr="0041413C">
        <w:rPr>
          <w:rFonts w:ascii="Bahnschrift Light" w:hAnsi="Bahnschrift Light"/>
          <w:color w:val="525252" w:themeColor="accent3" w:themeShade="80"/>
          <w:sz w:val="32"/>
          <w:szCs w:val="32"/>
        </w:rPr>
        <w:t>0.8774774774774775</w:t>
      </w:r>
    </w:p>
    <w:p w14:paraId="267F9560" w14:textId="3DE88680" w:rsidR="004803F2"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Checking the error rate in</w:t>
      </w:r>
      <w:r w:rsidR="00C74EB5" w:rsidRPr="0041413C">
        <w:rPr>
          <w:rFonts w:ascii="Bahnschrift Light" w:hAnsi="Bahnschrift Light"/>
          <w:color w:val="525252" w:themeColor="accent3" w:themeShade="80"/>
          <w:sz w:val="32"/>
          <w:szCs w:val="32"/>
        </w:rPr>
        <w:t xml:space="preserve"> %:</w:t>
      </w:r>
    </w:p>
    <w:p w14:paraId="2F8AD30D" w14:textId="28B0ECF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OOB Error is the number of wrongly classifying the OOB Sample.</w:t>
      </w:r>
    </w:p>
    <w:p w14:paraId="7BCF71C3" w14:textId="12EBC0A2" w:rsidR="00CA62B3" w:rsidRPr="0041413C" w:rsidRDefault="004803F2"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lastRenderedPageBreak/>
        <w:t>Error rate (in %)</w:t>
      </w:r>
      <w:r w:rsidR="00CA62B3" w:rsidRPr="0041413C">
        <w:rPr>
          <w:rFonts w:ascii="Bahnschrift Light" w:hAnsi="Bahnschrift Light"/>
          <w:color w:val="525252" w:themeColor="accent3" w:themeShade="80"/>
          <w:sz w:val="32"/>
          <w:szCs w:val="32"/>
        </w:rPr>
        <w:t>: 0.12252252252252249</w:t>
      </w:r>
    </w:p>
    <w:p w14:paraId="604C3016" w14:textId="77777777"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For the above specified grid parameters, we got the rfcl_mob model with oob score around 83% and error rate 17%, which shows the model is good to go for further evaluation.</w:t>
      </w:r>
    </w:p>
    <w:p w14:paraId="09D24EDF" w14:textId="77777777" w:rsidR="004803F2"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br/>
      </w:r>
    </w:p>
    <w:p w14:paraId="7F404E9F" w14:textId="77777777" w:rsidR="004803F2" w:rsidRPr="0041413C" w:rsidRDefault="004803F2" w:rsidP="0041413C">
      <w:pPr>
        <w:jc w:val="both"/>
        <w:rPr>
          <w:rFonts w:ascii="Bahnschrift Light" w:hAnsi="Bahnschrift Light"/>
          <w:color w:val="525252" w:themeColor="accent3" w:themeShade="80"/>
          <w:sz w:val="32"/>
          <w:szCs w:val="32"/>
        </w:rPr>
      </w:pPr>
    </w:p>
    <w:p w14:paraId="03AA1DE6" w14:textId="77777777" w:rsidR="004803F2" w:rsidRPr="0041413C" w:rsidRDefault="004803F2" w:rsidP="0041413C">
      <w:pPr>
        <w:jc w:val="both"/>
        <w:rPr>
          <w:rFonts w:ascii="Bahnschrift Light" w:hAnsi="Bahnschrift Light"/>
          <w:color w:val="525252" w:themeColor="accent3" w:themeShade="80"/>
          <w:sz w:val="32"/>
          <w:szCs w:val="32"/>
        </w:rPr>
      </w:pPr>
    </w:p>
    <w:p w14:paraId="23A93A30" w14:textId="611527F0" w:rsidR="00CA62B3" w:rsidRPr="0041413C" w:rsidRDefault="004803F2"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Feature Importance:</w:t>
      </w:r>
    </w:p>
    <w:p w14:paraId="4964EA35" w14:textId="0029BB63" w:rsidR="004803F2" w:rsidRPr="0041413C" w:rsidRDefault="004803F2"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5C06737E" wp14:editId="7E89A142">
            <wp:extent cx="4133850" cy="46386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33850" cy="4638675"/>
                    </a:xfrm>
                    <a:prstGeom prst="rect">
                      <a:avLst/>
                    </a:prstGeom>
                  </pic:spPr>
                </pic:pic>
              </a:graphicData>
            </a:graphic>
          </wp:inline>
        </w:drawing>
      </w:r>
    </w:p>
    <w:p w14:paraId="2E2A0BF8" w14:textId="207BC624"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Le</w:t>
      </w:r>
      <w:r w:rsidR="00640903" w:rsidRPr="0041413C">
        <w:rPr>
          <w:rFonts w:ascii="Bahnschrift Light" w:hAnsi="Bahnschrift Light"/>
          <w:color w:val="525252" w:themeColor="accent3" w:themeShade="80"/>
          <w:sz w:val="32"/>
          <w:szCs w:val="32"/>
        </w:rPr>
        <w:t xml:space="preserve">t's </w:t>
      </w:r>
      <w:r w:rsidR="004803F2" w:rsidRPr="0041413C">
        <w:rPr>
          <w:rFonts w:ascii="Bahnschrift Light" w:hAnsi="Bahnschrift Light"/>
          <w:color w:val="525252" w:themeColor="accent3" w:themeShade="80"/>
          <w:sz w:val="32"/>
          <w:szCs w:val="32"/>
        </w:rPr>
        <w:t>now</w:t>
      </w:r>
      <w:r w:rsidR="00640903" w:rsidRPr="0041413C">
        <w:rPr>
          <w:rFonts w:ascii="Bahnschrift Light" w:hAnsi="Bahnschrift Light"/>
          <w:color w:val="525252" w:themeColor="accent3" w:themeShade="80"/>
          <w:sz w:val="32"/>
          <w:szCs w:val="32"/>
        </w:rPr>
        <w:t xml:space="preserve"> use Ensemble techniques</w:t>
      </w:r>
      <w:r w:rsidRPr="0041413C">
        <w:rPr>
          <w:rFonts w:ascii="Bahnschrift Light" w:hAnsi="Bahnschrift Light"/>
          <w:color w:val="525252" w:themeColor="accent3" w:themeShade="80"/>
          <w:sz w:val="32"/>
          <w:szCs w:val="32"/>
        </w:rPr>
        <w:t>: Baggi</w:t>
      </w:r>
      <w:r w:rsidR="004803F2" w:rsidRPr="0041413C">
        <w:rPr>
          <w:rFonts w:ascii="Bahnschrift Light" w:hAnsi="Bahnschrift Light"/>
          <w:color w:val="525252" w:themeColor="accent3" w:themeShade="80"/>
          <w:sz w:val="32"/>
          <w:szCs w:val="32"/>
        </w:rPr>
        <w:t>ng, Ada Boosting, and GradientBoost</w:t>
      </w:r>
      <w:r w:rsidRPr="0041413C">
        <w:rPr>
          <w:rFonts w:ascii="Bahnschrift Light" w:hAnsi="Bahnschrift Light"/>
          <w:color w:val="525252" w:themeColor="accent3" w:themeShade="80"/>
          <w:sz w:val="32"/>
          <w:szCs w:val="32"/>
        </w:rPr>
        <w:t>:</w:t>
      </w:r>
      <w:bookmarkEnd w:id="6"/>
    </w:p>
    <w:p w14:paraId="20D4D459" w14:textId="74E91D8C" w:rsidR="00CA62B3" w:rsidRPr="0041413C" w:rsidRDefault="004803F2"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Let’s</w:t>
      </w:r>
      <w:r w:rsidR="00CA62B3" w:rsidRPr="0041413C">
        <w:rPr>
          <w:rFonts w:ascii="Bahnschrift Light" w:hAnsi="Bahnschrift Light"/>
          <w:color w:val="525252" w:themeColor="accent3" w:themeShade="80"/>
          <w:sz w:val="32"/>
          <w:szCs w:val="32"/>
        </w:rPr>
        <w:t xml:space="preserve"> first look by use </w:t>
      </w:r>
      <w:r w:rsidRPr="0041413C">
        <w:rPr>
          <w:rFonts w:ascii="Bahnschrift Light" w:hAnsi="Bahnschrift Light"/>
          <w:color w:val="525252" w:themeColor="accent3" w:themeShade="80"/>
          <w:sz w:val="32"/>
          <w:szCs w:val="32"/>
        </w:rPr>
        <w:t>bagging. W</w:t>
      </w:r>
      <w:r w:rsidR="00CA62B3" w:rsidRPr="0041413C">
        <w:rPr>
          <w:rFonts w:ascii="Bahnschrift Light" w:hAnsi="Bahnschrift Light"/>
          <w:color w:val="525252" w:themeColor="accent3" w:themeShade="80"/>
          <w:sz w:val="32"/>
          <w:szCs w:val="32"/>
        </w:rPr>
        <w:t xml:space="preserve">e will be using random forest as base_estimator </w:t>
      </w:r>
      <w:r w:rsidR="00CA62B3" w:rsidRPr="0041413C">
        <w:rPr>
          <w:rFonts w:ascii="Bahnschrift Light" w:hAnsi="Bahnschrift Light"/>
          <w:color w:val="525252" w:themeColor="accent3" w:themeShade="80"/>
          <w:sz w:val="32"/>
          <w:szCs w:val="32"/>
        </w:rPr>
        <w:br/>
      </w:r>
      <w:r w:rsidR="00CA62B3" w:rsidRPr="0041413C">
        <w:rPr>
          <w:rFonts w:ascii="Bahnschrift Light" w:hAnsi="Bahnschrift Light"/>
          <w:color w:val="525252" w:themeColor="accent3" w:themeShade="80"/>
          <w:sz w:val="32"/>
          <w:szCs w:val="32"/>
        </w:rPr>
        <w:lastRenderedPageBreak/>
        <w:br/>
      </w:r>
      <w:r w:rsidRPr="0041413C">
        <w:rPr>
          <w:rFonts w:ascii="Bahnschrift Light" w:hAnsi="Bahnschrift Light"/>
          <w:color w:val="525252" w:themeColor="accent3" w:themeShade="80"/>
          <w:sz w:val="32"/>
          <w:szCs w:val="32"/>
        </w:rPr>
        <w:t xml:space="preserve">Model Accuracy on test set: </w:t>
      </w:r>
      <w:r w:rsidR="00CA62B3" w:rsidRPr="0041413C">
        <w:rPr>
          <w:rFonts w:ascii="Bahnschrift Light" w:hAnsi="Bahnschrift Light"/>
          <w:color w:val="525252" w:themeColor="accent3" w:themeShade="80"/>
          <w:sz w:val="32"/>
          <w:szCs w:val="32"/>
        </w:rPr>
        <w:t>0.8156862745098039</w:t>
      </w:r>
    </w:p>
    <w:p w14:paraId="4A16BAC7" w14:textId="108908FE"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drawing>
          <wp:inline distT="0" distB="0" distL="0" distR="0" wp14:anchorId="7DE28245" wp14:editId="7BA553B4">
            <wp:extent cx="5334000" cy="38989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34000" cy="3898900"/>
                    </a:xfrm>
                    <a:prstGeom prst="rect">
                      <a:avLst/>
                    </a:prstGeom>
                    <a:solidFill>
                      <a:srgbClr val="FFFFFF"/>
                    </a:solidFill>
                    <a:ln>
                      <a:noFill/>
                    </a:ln>
                  </pic:spPr>
                </pic:pic>
              </a:graphicData>
            </a:graphic>
          </wp:inline>
        </w:drawing>
      </w:r>
    </w:p>
    <w:p w14:paraId="0358C354" w14:textId="6453B551"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Ada Boosting</w:t>
      </w:r>
      <w:bookmarkStart w:id="17" w:name="ada-boosting1"/>
      <w:bookmarkEnd w:id="17"/>
      <w:r w:rsidR="00640903" w:rsidRPr="0041413C">
        <w:rPr>
          <w:rFonts w:ascii="Bahnschrift Light" w:hAnsi="Bahnschrift Light"/>
          <w:color w:val="525252" w:themeColor="accent3" w:themeShade="80"/>
          <w:sz w:val="32"/>
          <w:szCs w:val="32"/>
        </w:rPr>
        <w:t>:</w:t>
      </w:r>
    </w:p>
    <w:p w14:paraId="7A5FD44A" w14:textId="77777777" w:rsidR="00640903" w:rsidRPr="0041413C" w:rsidRDefault="00640903" w:rsidP="0041413C">
      <w:pPr>
        <w:jc w:val="both"/>
        <w:rPr>
          <w:rFonts w:ascii="Bahnschrift Light" w:hAnsi="Bahnschrift Light"/>
          <w:color w:val="525252" w:themeColor="accent3" w:themeShade="80"/>
          <w:sz w:val="32"/>
          <w:szCs w:val="32"/>
        </w:rPr>
      </w:pPr>
    </w:p>
    <w:p w14:paraId="5C6481B4" w14:textId="77777777" w:rsidR="00640903" w:rsidRPr="0041413C" w:rsidRDefault="0064090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Prediction on - Test data </w:t>
      </w:r>
    </w:p>
    <w:p w14:paraId="58ACEFC8" w14:textId="41706448" w:rsidR="00CA62B3" w:rsidRPr="0041413C" w:rsidRDefault="0064090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Accuracy on test data: </w:t>
      </w:r>
      <w:r w:rsidR="00CA62B3" w:rsidRPr="0041413C">
        <w:rPr>
          <w:rFonts w:ascii="Bahnschrift Light" w:hAnsi="Bahnschrift Light"/>
          <w:color w:val="525252" w:themeColor="accent3" w:themeShade="80"/>
          <w:sz w:val="32"/>
          <w:szCs w:val="32"/>
        </w:rPr>
        <w:t>0.6880570409982175</w:t>
      </w:r>
    </w:p>
    <w:p w14:paraId="74DDAABC" w14:textId="0FC3E99D"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br/>
      </w:r>
      <w:r w:rsidRPr="0041413C">
        <w:rPr>
          <w:rFonts w:ascii="Bahnschrift Light" w:hAnsi="Bahnschrift Light"/>
          <w:color w:val="525252" w:themeColor="accent3" w:themeShade="80"/>
          <w:sz w:val="32"/>
          <w:szCs w:val="32"/>
        </w:rPr>
        <w:br/>
      </w:r>
    </w:p>
    <w:p w14:paraId="76EBD59F" w14:textId="015C341B"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75AC9BD5" wp14:editId="7E2C378E">
            <wp:extent cx="5334000" cy="39370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34000" cy="3937000"/>
                    </a:xfrm>
                    <a:prstGeom prst="rect">
                      <a:avLst/>
                    </a:prstGeom>
                    <a:solidFill>
                      <a:srgbClr val="FFFFFF"/>
                    </a:solidFill>
                    <a:ln>
                      <a:noFill/>
                    </a:ln>
                  </pic:spPr>
                </pic:pic>
              </a:graphicData>
            </a:graphic>
          </wp:inline>
        </w:drawing>
      </w:r>
    </w:p>
    <w:p w14:paraId="501A9C7D" w14:textId="77777777" w:rsidR="00640903" w:rsidRPr="0041413C" w:rsidRDefault="00640903" w:rsidP="0041413C">
      <w:pPr>
        <w:jc w:val="both"/>
        <w:rPr>
          <w:rFonts w:ascii="Bahnschrift Light" w:hAnsi="Bahnschrift Light"/>
          <w:color w:val="525252" w:themeColor="accent3" w:themeShade="80"/>
          <w:sz w:val="32"/>
          <w:szCs w:val="32"/>
        </w:rPr>
      </w:pPr>
    </w:p>
    <w:p w14:paraId="13F4A378" w14:textId="77777777" w:rsidR="00640903" w:rsidRPr="0041413C" w:rsidRDefault="00640903" w:rsidP="0041413C">
      <w:pPr>
        <w:jc w:val="both"/>
        <w:rPr>
          <w:rFonts w:ascii="Bahnschrift Light" w:hAnsi="Bahnschrift Light"/>
          <w:color w:val="525252" w:themeColor="accent3" w:themeShade="80"/>
          <w:sz w:val="32"/>
          <w:szCs w:val="32"/>
        </w:rPr>
      </w:pPr>
    </w:p>
    <w:p w14:paraId="674C75B3" w14:textId="77777777" w:rsidR="00640903" w:rsidRPr="0041413C" w:rsidRDefault="00640903" w:rsidP="0041413C">
      <w:pPr>
        <w:jc w:val="both"/>
        <w:rPr>
          <w:rFonts w:ascii="Bahnschrift Light" w:hAnsi="Bahnschrift Light"/>
          <w:color w:val="525252" w:themeColor="accent3" w:themeShade="80"/>
          <w:sz w:val="32"/>
          <w:szCs w:val="32"/>
        </w:rPr>
      </w:pPr>
    </w:p>
    <w:p w14:paraId="39A4547A" w14:textId="77777777" w:rsidR="00640903" w:rsidRPr="0041413C" w:rsidRDefault="00640903" w:rsidP="0041413C">
      <w:pPr>
        <w:jc w:val="both"/>
        <w:rPr>
          <w:rFonts w:ascii="Bahnschrift Light" w:hAnsi="Bahnschrift Light"/>
          <w:color w:val="525252" w:themeColor="accent3" w:themeShade="80"/>
          <w:sz w:val="32"/>
          <w:szCs w:val="32"/>
        </w:rPr>
      </w:pPr>
    </w:p>
    <w:p w14:paraId="551EFD11" w14:textId="77777777" w:rsidR="00640903" w:rsidRPr="0041413C" w:rsidRDefault="00640903" w:rsidP="0041413C">
      <w:pPr>
        <w:jc w:val="both"/>
        <w:rPr>
          <w:rFonts w:ascii="Bahnschrift Light" w:hAnsi="Bahnschrift Light"/>
          <w:color w:val="525252" w:themeColor="accent3" w:themeShade="80"/>
          <w:sz w:val="32"/>
          <w:szCs w:val="32"/>
        </w:rPr>
      </w:pPr>
    </w:p>
    <w:p w14:paraId="3082AE2A" w14:textId="77777777" w:rsidR="00640903" w:rsidRPr="0041413C" w:rsidRDefault="00640903" w:rsidP="0041413C">
      <w:pPr>
        <w:jc w:val="both"/>
        <w:rPr>
          <w:rFonts w:ascii="Bahnschrift Light" w:hAnsi="Bahnschrift Light"/>
          <w:color w:val="525252" w:themeColor="accent3" w:themeShade="80"/>
          <w:sz w:val="32"/>
          <w:szCs w:val="32"/>
        </w:rPr>
      </w:pPr>
    </w:p>
    <w:p w14:paraId="279A0D89" w14:textId="77777777" w:rsidR="00640903" w:rsidRPr="0041413C" w:rsidRDefault="00640903" w:rsidP="0041413C">
      <w:pPr>
        <w:jc w:val="both"/>
        <w:rPr>
          <w:rFonts w:ascii="Bahnschrift Light" w:hAnsi="Bahnschrift Light"/>
          <w:color w:val="525252" w:themeColor="accent3" w:themeShade="80"/>
          <w:sz w:val="32"/>
          <w:szCs w:val="32"/>
        </w:rPr>
      </w:pPr>
    </w:p>
    <w:p w14:paraId="714EA34E" w14:textId="77777777" w:rsidR="00640903" w:rsidRPr="0041413C" w:rsidRDefault="00640903" w:rsidP="0041413C">
      <w:pPr>
        <w:jc w:val="both"/>
        <w:rPr>
          <w:rFonts w:ascii="Bahnschrift Light" w:hAnsi="Bahnschrift Light"/>
          <w:color w:val="525252" w:themeColor="accent3" w:themeShade="80"/>
          <w:sz w:val="32"/>
          <w:szCs w:val="32"/>
        </w:rPr>
      </w:pPr>
    </w:p>
    <w:p w14:paraId="400C2258" w14:textId="77777777" w:rsidR="00640903" w:rsidRPr="0041413C" w:rsidRDefault="00640903" w:rsidP="0041413C">
      <w:pPr>
        <w:jc w:val="both"/>
        <w:rPr>
          <w:rFonts w:ascii="Bahnschrift Light" w:hAnsi="Bahnschrift Light"/>
          <w:color w:val="525252" w:themeColor="accent3" w:themeShade="80"/>
          <w:sz w:val="32"/>
          <w:szCs w:val="32"/>
        </w:rPr>
      </w:pPr>
    </w:p>
    <w:p w14:paraId="506F212F" w14:textId="70DBEC7B"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Gradient Boost</w:t>
      </w:r>
      <w:bookmarkStart w:id="18" w:name="gradient-boost1"/>
      <w:bookmarkEnd w:id="18"/>
      <w:r w:rsidR="00640903" w:rsidRPr="0041413C">
        <w:rPr>
          <w:rFonts w:ascii="Bahnschrift Light" w:hAnsi="Bahnschrift Light"/>
          <w:color w:val="525252" w:themeColor="accent3" w:themeShade="80"/>
          <w:sz w:val="32"/>
          <w:szCs w:val="32"/>
        </w:rPr>
        <w:t>:</w:t>
      </w:r>
    </w:p>
    <w:p w14:paraId="08687F1E" w14:textId="77777777" w:rsidR="00640903" w:rsidRPr="0041413C" w:rsidRDefault="00640903" w:rsidP="0041413C">
      <w:pPr>
        <w:jc w:val="both"/>
        <w:rPr>
          <w:rFonts w:ascii="Bahnschrift Light" w:hAnsi="Bahnschrift Light"/>
          <w:color w:val="525252" w:themeColor="accent3" w:themeShade="80"/>
          <w:sz w:val="32"/>
          <w:szCs w:val="32"/>
        </w:rPr>
      </w:pPr>
    </w:p>
    <w:p w14:paraId="0CE2F0CA" w14:textId="72F452A2" w:rsidR="00CA62B3" w:rsidRPr="0041413C" w:rsidRDefault="0064090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Accuracy on test set: </w:t>
      </w:r>
      <w:r w:rsidR="00CA62B3" w:rsidRPr="0041413C">
        <w:rPr>
          <w:rFonts w:ascii="Bahnschrift Light" w:hAnsi="Bahnschrift Light"/>
          <w:color w:val="525252" w:themeColor="accent3" w:themeShade="80"/>
          <w:sz w:val="32"/>
          <w:szCs w:val="32"/>
        </w:rPr>
        <w:t>0.5572192513368984</w:t>
      </w:r>
    </w:p>
    <w:p w14:paraId="793C2423" w14:textId="5F597A4B" w:rsidR="006F1CDA"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color w:val="525252" w:themeColor="accent3" w:themeShade="80"/>
          <w:sz w:val="32"/>
          <w:szCs w:val="32"/>
        </w:rPr>
        <w:t xml:space="preserve">                  </w:t>
      </w:r>
    </w:p>
    <w:p w14:paraId="134339BF" w14:textId="2301815B" w:rsidR="00CA62B3" w:rsidRPr="0041413C" w:rsidRDefault="00CA62B3" w:rsidP="0041413C">
      <w:pPr>
        <w:jc w:val="both"/>
        <w:rPr>
          <w:rFonts w:ascii="Bahnschrift Light" w:hAnsi="Bahnschrift Light"/>
          <w:color w:val="525252" w:themeColor="accent3" w:themeShade="80"/>
          <w:sz w:val="32"/>
          <w:szCs w:val="32"/>
        </w:rPr>
      </w:pPr>
    </w:p>
    <w:p w14:paraId="150AFE93" w14:textId="340F9BDE" w:rsidR="00CA62B3" w:rsidRPr="0041413C" w:rsidRDefault="00CA62B3" w:rsidP="0041413C">
      <w:pPr>
        <w:jc w:val="both"/>
        <w:rPr>
          <w:rFonts w:ascii="Bahnschrift Light" w:hAnsi="Bahnschrift Light"/>
          <w:color w:val="525252" w:themeColor="accent3" w:themeShade="80"/>
          <w:sz w:val="32"/>
          <w:szCs w:val="32"/>
        </w:rPr>
      </w:pPr>
      <w:r w:rsidRPr="0041413C">
        <w:rPr>
          <w:rFonts w:ascii="Bahnschrift Light" w:hAnsi="Bahnschrift Light"/>
          <w:noProof/>
          <w:color w:val="525252" w:themeColor="accent3" w:themeShade="80"/>
          <w:sz w:val="32"/>
          <w:szCs w:val="32"/>
        </w:rPr>
        <w:lastRenderedPageBreak/>
        <w:drawing>
          <wp:inline distT="0" distB="0" distL="0" distR="0" wp14:anchorId="79E32380" wp14:editId="3EED6384">
            <wp:extent cx="5334000" cy="38989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34000" cy="3898900"/>
                    </a:xfrm>
                    <a:prstGeom prst="rect">
                      <a:avLst/>
                    </a:prstGeom>
                    <a:solidFill>
                      <a:srgbClr val="FFFFFF"/>
                    </a:solidFill>
                    <a:ln>
                      <a:noFill/>
                    </a:ln>
                  </pic:spPr>
                </pic:pic>
              </a:graphicData>
            </a:graphic>
          </wp:inline>
        </w:drawing>
      </w:r>
    </w:p>
    <w:p w14:paraId="451397F3" w14:textId="16204D9C" w:rsidR="00CA62B3" w:rsidRPr="0041413C" w:rsidRDefault="00CA62B3" w:rsidP="0041413C">
      <w:pPr>
        <w:jc w:val="both"/>
        <w:rPr>
          <w:rFonts w:ascii="Bahnschrift Light" w:hAnsi="Bahnschrift Light"/>
          <w:color w:val="525252" w:themeColor="accent3" w:themeShade="80"/>
          <w:sz w:val="32"/>
          <w:szCs w:val="32"/>
        </w:rPr>
      </w:pPr>
    </w:p>
    <w:p w14:paraId="1BB931C7" w14:textId="77777777" w:rsidR="00CA62B3" w:rsidRPr="0041413C" w:rsidRDefault="00CA62B3" w:rsidP="0041413C">
      <w:pPr>
        <w:jc w:val="both"/>
        <w:rPr>
          <w:rFonts w:ascii="Bahnschrift Light" w:hAnsi="Bahnschrift Light"/>
          <w:color w:val="525252" w:themeColor="accent3" w:themeShade="80"/>
          <w:sz w:val="32"/>
          <w:szCs w:val="32"/>
        </w:rPr>
      </w:pPr>
    </w:p>
    <w:p w14:paraId="1C1E9E4B" w14:textId="77777777" w:rsidR="00CA62B3" w:rsidRPr="0041413C" w:rsidRDefault="00CA62B3" w:rsidP="0041413C">
      <w:pPr>
        <w:jc w:val="both"/>
        <w:rPr>
          <w:rFonts w:ascii="Bahnschrift Light" w:hAnsi="Bahnschrift Light"/>
          <w:color w:val="525252" w:themeColor="accent3" w:themeShade="80"/>
          <w:sz w:val="32"/>
          <w:szCs w:val="32"/>
        </w:rPr>
      </w:pPr>
    </w:p>
    <w:p w14:paraId="64BA56CD" w14:textId="1D0AFAB1" w:rsidR="009124B7" w:rsidRPr="0041413C" w:rsidRDefault="009124B7" w:rsidP="0041413C">
      <w:pPr>
        <w:jc w:val="both"/>
        <w:rPr>
          <w:rFonts w:ascii="Bahnschrift Light" w:hAnsi="Bahnschrift Light"/>
          <w:color w:val="525252" w:themeColor="accent3" w:themeShade="80"/>
          <w:sz w:val="32"/>
          <w:szCs w:val="32"/>
        </w:rPr>
      </w:pPr>
    </w:p>
    <w:p w14:paraId="4940088E" w14:textId="1561C343" w:rsidR="009124B7" w:rsidRPr="0041413C" w:rsidRDefault="009124B7" w:rsidP="0041413C">
      <w:pPr>
        <w:jc w:val="both"/>
        <w:rPr>
          <w:rFonts w:ascii="Bahnschrift Light" w:hAnsi="Bahnschrift Light"/>
          <w:color w:val="525252" w:themeColor="accent3" w:themeShade="80"/>
          <w:sz w:val="32"/>
          <w:szCs w:val="32"/>
        </w:rPr>
      </w:pPr>
    </w:p>
    <w:p w14:paraId="628C9809" w14:textId="1246AAD4" w:rsidR="009124B7" w:rsidRPr="0041413C" w:rsidRDefault="009124B7" w:rsidP="0041413C">
      <w:pPr>
        <w:jc w:val="both"/>
        <w:rPr>
          <w:rFonts w:ascii="Bahnschrift Light" w:hAnsi="Bahnschrift Light"/>
          <w:color w:val="525252" w:themeColor="accent3" w:themeShade="80"/>
          <w:sz w:val="32"/>
          <w:szCs w:val="32"/>
        </w:rPr>
      </w:pPr>
    </w:p>
    <w:p w14:paraId="0AB7260E" w14:textId="2F3BAE1F" w:rsidR="006A6BAC" w:rsidRPr="0041413C" w:rsidRDefault="006A6BAC" w:rsidP="0041413C">
      <w:pPr>
        <w:jc w:val="both"/>
        <w:rPr>
          <w:rFonts w:ascii="Bahnschrift Light" w:hAnsi="Bahnschrift Light"/>
          <w:color w:val="525252" w:themeColor="accent3" w:themeShade="80"/>
          <w:sz w:val="32"/>
          <w:szCs w:val="32"/>
        </w:rPr>
      </w:pPr>
    </w:p>
    <w:p w14:paraId="1F93963C" w14:textId="77777777" w:rsidR="006A6BAC" w:rsidRPr="0041413C" w:rsidRDefault="006A6BAC" w:rsidP="0041413C">
      <w:pPr>
        <w:jc w:val="both"/>
        <w:rPr>
          <w:rFonts w:ascii="Bahnschrift Light" w:hAnsi="Bahnschrift Light"/>
          <w:color w:val="525252" w:themeColor="accent3" w:themeShade="80"/>
          <w:sz w:val="32"/>
          <w:szCs w:val="32"/>
        </w:rPr>
      </w:pPr>
    </w:p>
    <w:p w14:paraId="677CA242" w14:textId="77777777" w:rsidR="006A6BAC" w:rsidRPr="0041413C" w:rsidRDefault="006A6BAC" w:rsidP="0041413C">
      <w:pPr>
        <w:jc w:val="both"/>
        <w:rPr>
          <w:rFonts w:ascii="Bahnschrift Light" w:hAnsi="Bahnschrift Light"/>
          <w:color w:val="525252" w:themeColor="accent3" w:themeShade="80"/>
          <w:sz w:val="32"/>
          <w:szCs w:val="32"/>
        </w:rPr>
      </w:pPr>
    </w:p>
    <w:p w14:paraId="615809DC" w14:textId="75D265E9" w:rsidR="006A6BAC" w:rsidRPr="0041413C" w:rsidRDefault="006A6BAC" w:rsidP="0041413C">
      <w:pPr>
        <w:jc w:val="both"/>
        <w:rPr>
          <w:rFonts w:ascii="Bahnschrift Light" w:hAnsi="Bahnschrift Light"/>
          <w:color w:val="525252" w:themeColor="accent3" w:themeShade="80"/>
          <w:sz w:val="32"/>
          <w:szCs w:val="32"/>
        </w:rPr>
      </w:pPr>
    </w:p>
    <w:sectPr w:rsidR="006A6BAC" w:rsidRPr="0041413C" w:rsidSect="000512A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Droid Sans Fallback">
    <w:charset w:val="01"/>
    <w:family w:val="auto"/>
    <w:pitch w:val="variable"/>
  </w:font>
  <w:font w:name="Droid Sans Devanagari">
    <w:charset w:val="01"/>
    <w:family w:val="auto"/>
    <w:pitch w:val="variable"/>
  </w:font>
  <w:font w:name="Cambria">
    <w:panose1 w:val="02040503050406030204"/>
    <w:charset w:val="00"/>
    <w:family w:val="roman"/>
    <w:pitch w:val="variable"/>
    <w:sig w:usb0="E00006FF" w:usb1="420024FF" w:usb2="02000000" w:usb3="00000000" w:csb0="0000019F" w:csb1="00000000"/>
  </w:font>
  <w:font w:name="font279">
    <w:altName w:val="Times New Roman"/>
    <w:charset w:val="01"/>
    <w:family w:val="auto"/>
    <w:pitch w:val="variable"/>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Num1001"/>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 w15:restartNumberingAfterBreak="0">
    <w:nsid w:val="00000002"/>
    <w:multiLevelType w:val="multilevel"/>
    <w:tmpl w:val="00000002"/>
    <w:name w:val="WWNum1002"/>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2" w15:restartNumberingAfterBreak="0">
    <w:nsid w:val="00000003"/>
    <w:multiLevelType w:val="multilevel"/>
    <w:tmpl w:val="00000003"/>
    <w:name w:val="WWNum1003"/>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3" w15:restartNumberingAfterBreak="0">
    <w:nsid w:val="00000004"/>
    <w:multiLevelType w:val="multilevel"/>
    <w:tmpl w:val="00000004"/>
    <w:name w:val="WWNum1004"/>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4" w15:restartNumberingAfterBreak="0">
    <w:nsid w:val="00000005"/>
    <w:multiLevelType w:val="multilevel"/>
    <w:tmpl w:val="00000005"/>
    <w:name w:val="WWNum1005"/>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5" w15:restartNumberingAfterBreak="0">
    <w:nsid w:val="00000006"/>
    <w:multiLevelType w:val="multilevel"/>
    <w:tmpl w:val="00000006"/>
    <w:name w:val="WWNum1006"/>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6" w15:restartNumberingAfterBreak="0">
    <w:nsid w:val="00000007"/>
    <w:multiLevelType w:val="multilevel"/>
    <w:tmpl w:val="00000007"/>
    <w:name w:val="WWNum1007"/>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7" w15:restartNumberingAfterBreak="0">
    <w:nsid w:val="00000008"/>
    <w:multiLevelType w:val="multilevel"/>
    <w:tmpl w:val="000000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053A303E"/>
    <w:multiLevelType w:val="hybridMultilevel"/>
    <w:tmpl w:val="D870F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5BB29D7"/>
    <w:multiLevelType w:val="hybridMultilevel"/>
    <w:tmpl w:val="D870F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DB3D07"/>
    <w:multiLevelType w:val="hybridMultilevel"/>
    <w:tmpl w:val="D870F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1064EF"/>
    <w:multiLevelType w:val="hybridMultilevel"/>
    <w:tmpl w:val="04E65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9D437A"/>
    <w:multiLevelType w:val="hybridMultilevel"/>
    <w:tmpl w:val="A1082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DC2981"/>
    <w:multiLevelType w:val="hybridMultilevel"/>
    <w:tmpl w:val="D5549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E7D0B"/>
    <w:multiLevelType w:val="hybridMultilevel"/>
    <w:tmpl w:val="D0B65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10"/>
  </w:num>
  <w:num w:numId="4">
    <w:abstractNumId w:val="8"/>
  </w:num>
  <w:num w:numId="5">
    <w:abstractNumId w:val="15"/>
  </w:num>
  <w:num w:numId="6">
    <w:abstractNumId w:val="14"/>
  </w:num>
  <w:num w:numId="7">
    <w:abstractNumId w:val="13"/>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2AC"/>
    <w:rsid w:val="00002217"/>
    <w:rsid w:val="00007491"/>
    <w:rsid w:val="000165D0"/>
    <w:rsid w:val="00035329"/>
    <w:rsid w:val="000451AC"/>
    <w:rsid w:val="000512AC"/>
    <w:rsid w:val="000555DC"/>
    <w:rsid w:val="00057364"/>
    <w:rsid w:val="000959D2"/>
    <w:rsid w:val="000A7726"/>
    <w:rsid w:val="00141B71"/>
    <w:rsid w:val="00151515"/>
    <w:rsid w:val="00160397"/>
    <w:rsid w:val="00162483"/>
    <w:rsid w:val="001A2D23"/>
    <w:rsid w:val="001B5C1D"/>
    <w:rsid w:val="001C17AD"/>
    <w:rsid w:val="00230C0B"/>
    <w:rsid w:val="00253702"/>
    <w:rsid w:val="00261538"/>
    <w:rsid w:val="00284B30"/>
    <w:rsid w:val="002940C6"/>
    <w:rsid w:val="002B6322"/>
    <w:rsid w:val="002E7D40"/>
    <w:rsid w:val="002F0485"/>
    <w:rsid w:val="002F27EA"/>
    <w:rsid w:val="003047C2"/>
    <w:rsid w:val="00333206"/>
    <w:rsid w:val="003703BC"/>
    <w:rsid w:val="003774D7"/>
    <w:rsid w:val="003918BE"/>
    <w:rsid w:val="003A6B44"/>
    <w:rsid w:val="003D543D"/>
    <w:rsid w:val="003E7060"/>
    <w:rsid w:val="003F4B8F"/>
    <w:rsid w:val="00412CB9"/>
    <w:rsid w:val="0041413C"/>
    <w:rsid w:val="00433D38"/>
    <w:rsid w:val="00460F9F"/>
    <w:rsid w:val="004803F2"/>
    <w:rsid w:val="00482ABE"/>
    <w:rsid w:val="004E4380"/>
    <w:rsid w:val="005107AF"/>
    <w:rsid w:val="00521B8B"/>
    <w:rsid w:val="0052717A"/>
    <w:rsid w:val="00532794"/>
    <w:rsid w:val="00544B7F"/>
    <w:rsid w:val="005456E8"/>
    <w:rsid w:val="00562DBA"/>
    <w:rsid w:val="005879C3"/>
    <w:rsid w:val="005B0B8D"/>
    <w:rsid w:val="00623772"/>
    <w:rsid w:val="00640903"/>
    <w:rsid w:val="00657BA3"/>
    <w:rsid w:val="00673303"/>
    <w:rsid w:val="0068375F"/>
    <w:rsid w:val="006A04A9"/>
    <w:rsid w:val="006A6BAC"/>
    <w:rsid w:val="006D4DAB"/>
    <w:rsid w:val="006E5611"/>
    <w:rsid w:val="006F1CDA"/>
    <w:rsid w:val="00733A00"/>
    <w:rsid w:val="00745198"/>
    <w:rsid w:val="00746868"/>
    <w:rsid w:val="007603AB"/>
    <w:rsid w:val="00792949"/>
    <w:rsid w:val="007B464E"/>
    <w:rsid w:val="007C2541"/>
    <w:rsid w:val="007D6D80"/>
    <w:rsid w:val="007F1B67"/>
    <w:rsid w:val="00821810"/>
    <w:rsid w:val="00821C6E"/>
    <w:rsid w:val="00832045"/>
    <w:rsid w:val="00864AF6"/>
    <w:rsid w:val="00896EA8"/>
    <w:rsid w:val="008C070B"/>
    <w:rsid w:val="008C28C4"/>
    <w:rsid w:val="008D3E36"/>
    <w:rsid w:val="0091018B"/>
    <w:rsid w:val="009124B7"/>
    <w:rsid w:val="009464F3"/>
    <w:rsid w:val="009B2CE3"/>
    <w:rsid w:val="00A03429"/>
    <w:rsid w:val="00A260E6"/>
    <w:rsid w:val="00A44CA6"/>
    <w:rsid w:val="00A760C8"/>
    <w:rsid w:val="00A76AC7"/>
    <w:rsid w:val="00AB7F47"/>
    <w:rsid w:val="00AC0DE0"/>
    <w:rsid w:val="00B000A2"/>
    <w:rsid w:val="00B037BD"/>
    <w:rsid w:val="00B12BD9"/>
    <w:rsid w:val="00BB4B52"/>
    <w:rsid w:val="00BC5148"/>
    <w:rsid w:val="00BE3AE5"/>
    <w:rsid w:val="00BF4FB1"/>
    <w:rsid w:val="00C34EA8"/>
    <w:rsid w:val="00C51EB4"/>
    <w:rsid w:val="00C74EB5"/>
    <w:rsid w:val="00C93D88"/>
    <w:rsid w:val="00CA62B3"/>
    <w:rsid w:val="00CD01C0"/>
    <w:rsid w:val="00CD0878"/>
    <w:rsid w:val="00CE6414"/>
    <w:rsid w:val="00D33DB7"/>
    <w:rsid w:val="00D578F4"/>
    <w:rsid w:val="00D671D5"/>
    <w:rsid w:val="00D95B08"/>
    <w:rsid w:val="00D9605D"/>
    <w:rsid w:val="00DB3514"/>
    <w:rsid w:val="00DB531E"/>
    <w:rsid w:val="00DF079C"/>
    <w:rsid w:val="00E04803"/>
    <w:rsid w:val="00E20D43"/>
    <w:rsid w:val="00E22C34"/>
    <w:rsid w:val="00E22EBD"/>
    <w:rsid w:val="00E63802"/>
    <w:rsid w:val="00E73F66"/>
    <w:rsid w:val="00EE1667"/>
    <w:rsid w:val="00EF4E94"/>
    <w:rsid w:val="00F44520"/>
    <w:rsid w:val="00F446E0"/>
    <w:rsid w:val="00F70F11"/>
    <w:rsid w:val="00F744FA"/>
    <w:rsid w:val="00F75B63"/>
    <w:rsid w:val="00FA503B"/>
    <w:rsid w:val="00FB1154"/>
    <w:rsid w:val="00FC2F1F"/>
    <w:rsid w:val="00FC5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301]"/>
    </o:shapedefaults>
    <o:shapelayout v:ext="edit">
      <o:idmap v:ext="edit" data="1"/>
    </o:shapelayout>
  </w:shapeDefaults>
  <w:decimalSymbol w:val="."/>
  <w:listSeparator w:val=","/>
  <w14:docId w14:val="66D16CA7"/>
  <w15:chartTrackingRefBased/>
  <w15:docId w15:val="{822F8705-1877-4A39-B325-C3F2DAAEF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18"/>
        <w:szCs w:val="18"/>
        <w:lang w:val="en-US" w:eastAsia="en-US" w:bidi="ar-SA"/>
      </w:rPr>
    </w:rPrDefault>
    <w:pPrDefault>
      <w:pPr>
        <w:spacing w:before="40" w:after="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13C"/>
  </w:style>
  <w:style w:type="paragraph" w:styleId="Heading1">
    <w:name w:val="heading 1"/>
    <w:basedOn w:val="Normal"/>
    <w:next w:val="Normal"/>
    <w:link w:val="Heading1Char"/>
    <w:uiPriority w:val="9"/>
    <w:qFormat/>
    <w:rsid w:val="00AB7F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B7F47"/>
    <w:pPr>
      <w:keepNext/>
      <w:keepLines/>
      <w:spacing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AB7F47"/>
    <w:pPr>
      <w:keepNext/>
      <w:keepLines/>
      <w:spacing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AB7F47"/>
    <w:pPr>
      <w:keepNext/>
      <w:keepLines/>
      <w:spacing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B7F47"/>
    <w:pPr>
      <w:keepNext/>
      <w:keepLines/>
      <w:spacing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AB7F47"/>
    <w:pPr>
      <w:keepNext/>
      <w:keepLines/>
      <w:spacing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unhideWhenUsed/>
    <w:qFormat/>
    <w:rsid w:val="00AB7F47"/>
    <w:pPr>
      <w:keepNext/>
      <w:keepLines/>
      <w:spacing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unhideWhenUsed/>
    <w:qFormat/>
    <w:rsid w:val="00AB7F47"/>
    <w:pPr>
      <w:keepNext/>
      <w:keepLines/>
      <w:spacing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unhideWhenUsed/>
    <w:qFormat/>
    <w:rsid w:val="00AB7F47"/>
    <w:pPr>
      <w:keepNext/>
      <w:keepLines/>
      <w:spacing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B7F47"/>
    <w:pPr>
      <w:spacing w:after="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AB7F4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B7F4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AB7F47"/>
    <w:rPr>
      <w:color w:val="5A5A5A" w:themeColor="text1" w:themeTint="A5"/>
      <w:spacing w:val="15"/>
    </w:rPr>
  </w:style>
  <w:style w:type="paragraph" w:styleId="ListParagraph">
    <w:name w:val="List Paragraph"/>
    <w:basedOn w:val="Normal"/>
    <w:uiPriority w:val="34"/>
    <w:qFormat/>
    <w:rsid w:val="00460F9F"/>
    <w:pPr>
      <w:ind w:left="720"/>
      <w:contextualSpacing/>
    </w:pPr>
  </w:style>
  <w:style w:type="character" w:customStyle="1" w:styleId="Heading1Char">
    <w:name w:val="Heading 1 Char"/>
    <w:basedOn w:val="DefaultParagraphFont"/>
    <w:link w:val="Heading1"/>
    <w:uiPriority w:val="9"/>
    <w:rsid w:val="00AB7F4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B7F47"/>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AB7F47"/>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AB7F4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AB7F4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AB7F47"/>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rsid w:val="00AB7F47"/>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rsid w:val="00AB7F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rsid w:val="00AB7F47"/>
    <w:rPr>
      <w:rFonts w:asciiTheme="majorHAnsi" w:eastAsiaTheme="majorEastAsia" w:hAnsiTheme="majorHAnsi" w:cstheme="majorBidi"/>
      <w:i/>
      <w:iCs/>
      <w:color w:val="262626" w:themeColor="text1" w:themeTint="D9"/>
      <w:sz w:val="21"/>
      <w:szCs w:val="21"/>
    </w:rPr>
  </w:style>
  <w:style w:type="character" w:customStyle="1" w:styleId="BodyTextChar">
    <w:name w:val="Body Text Char"/>
    <w:basedOn w:val="DefaultParagraphFont"/>
    <w:rsid w:val="00CA62B3"/>
  </w:style>
  <w:style w:type="character" w:customStyle="1" w:styleId="VerbatimChar">
    <w:name w:val="Verbatim Char"/>
    <w:basedOn w:val="BodyTextChar"/>
    <w:rsid w:val="00CA62B3"/>
    <w:rPr>
      <w:rFonts w:ascii="Consolas" w:hAnsi="Consolas"/>
      <w:sz w:val="22"/>
    </w:rPr>
  </w:style>
  <w:style w:type="character" w:customStyle="1" w:styleId="SectionNumber">
    <w:name w:val="Section Number"/>
    <w:basedOn w:val="BodyTextChar"/>
    <w:rsid w:val="00CA62B3"/>
  </w:style>
  <w:style w:type="character" w:customStyle="1" w:styleId="FootnoteCharacters">
    <w:name w:val="Footnote Characters"/>
    <w:basedOn w:val="BodyTextChar"/>
    <w:rsid w:val="00CA62B3"/>
    <w:rPr>
      <w:vertAlign w:val="superscript"/>
    </w:rPr>
  </w:style>
  <w:style w:type="character" w:styleId="FootnoteReference">
    <w:name w:val="footnote reference"/>
    <w:rsid w:val="00CA62B3"/>
    <w:rPr>
      <w:vertAlign w:val="superscript"/>
    </w:rPr>
  </w:style>
  <w:style w:type="character" w:styleId="Hyperlink">
    <w:name w:val="Hyperlink"/>
    <w:basedOn w:val="BodyTextChar"/>
    <w:rsid w:val="00CA62B3"/>
    <w:rPr>
      <w:color w:val="4F81BD"/>
    </w:rPr>
  </w:style>
  <w:style w:type="character" w:customStyle="1" w:styleId="KeywordTok">
    <w:name w:val="KeywordTok"/>
    <w:basedOn w:val="VerbatimChar"/>
    <w:rsid w:val="00CA62B3"/>
    <w:rPr>
      <w:rFonts w:ascii="Consolas" w:hAnsi="Consolas"/>
      <w:b/>
      <w:color w:val="007020"/>
      <w:sz w:val="22"/>
    </w:rPr>
  </w:style>
  <w:style w:type="character" w:customStyle="1" w:styleId="DataTypeTok">
    <w:name w:val="DataTypeTok"/>
    <w:basedOn w:val="VerbatimChar"/>
    <w:rsid w:val="00CA62B3"/>
    <w:rPr>
      <w:rFonts w:ascii="Consolas" w:hAnsi="Consolas"/>
      <w:color w:val="902000"/>
      <w:sz w:val="22"/>
    </w:rPr>
  </w:style>
  <w:style w:type="character" w:customStyle="1" w:styleId="DecValTok">
    <w:name w:val="DecValTok"/>
    <w:basedOn w:val="VerbatimChar"/>
    <w:rsid w:val="00CA62B3"/>
    <w:rPr>
      <w:rFonts w:ascii="Consolas" w:hAnsi="Consolas"/>
      <w:color w:val="40A070"/>
      <w:sz w:val="22"/>
    </w:rPr>
  </w:style>
  <w:style w:type="character" w:customStyle="1" w:styleId="BaseNTok">
    <w:name w:val="BaseNTok"/>
    <w:basedOn w:val="VerbatimChar"/>
    <w:rsid w:val="00CA62B3"/>
    <w:rPr>
      <w:rFonts w:ascii="Consolas" w:hAnsi="Consolas"/>
      <w:color w:val="40A070"/>
      <w:sz w:val="22"/>
    </w:rPr>
  </w:style>
  <w:style w:type="character" w:customStyle="1" w:styleId="FloatTok">
    <w:name w:val="FloatTok"/>
    <w:basedOn w:val="VerbatimChar"/>
    <w:rsid w:val="00CA62B3"/>
    <w:rPr>
      <w:rFonts w:ascii="Consolas" w:hAnsi="Consolas"/>
      <w:color w:val="40A070"/>
      <w:sz w:val="22"/>
    </w:rPr>
  </w:style>
  <w:style w:type="character" w:customStyle="1" w:styleId="ConstantTok">
    <w:name w:val="ConstantTok"/>
    <w:basedOn w:val="VerbatimChar"/>
    <w:rsid w:val="00CA62B3"/>
    <w:rPr>
      <w:rFonts w:ascii="Consolas" w:hAnsi="Consolas"/>
      <w:color w:val="880000"/>
      <w:sz w:val="22"/>
    </w:rPr>
  </w:style>
  <w:style w:type="character" w:customStyle="1" w:styleId="CharTok">
    <w:name w:val="CharTok"/>
    <w:basedOn w:val="VerbatimChar"/>
    <w:rsid w:val="00CA62B3"/>
    <w:rPr>
      <w:rFonts w:ascii="Consolas" w:hAnsi="Consolas"/>
      <w:color w:val="4070A0"/>
      <w:sz w:val="22"/>
    </w:rPr>
  </w:style>
  <w:style w:type="character" w:customStyle="1" w:styleId="SpecialCharTok">
    <w:name w:val="SpecialCharTok"/>
    <w:basedOn w:val="VerbatimChar"/>
    <w:rsid w:val="00CA62B3"/>
    <w:rPr>
      <w:rFonts w:ascii="Consolas" w:hAnsi="Consolas"/>
      <w:color w:val="4070A0"/>
      <w:sz w:val="22"/>
    </w:rPr>
  </w:style>
  <w:style w:type="character" w:customStyle="1" w:styleId="StringTok">
    <w:name w:val="StringTok"/>
    <w:basedOn w:val="VerbatimChar"/>
    <w:rsid w:val="00CA62B3"/>
    <w:rPr>
      <w:rFonts w:ascii="Consolas" w:hAnsi="Consolas"/>
      <w:color w:val="4070A0"/>
      <w:sz w:val="22"/>
    </w:rPr>
  </w:style>
  <w:style w:type="character" w:customStyle="1" w:styleId="VerbatimStringTok">
    <w:name w:val="VerbatimStringTok"/>
    <w:basedOn w:val="VerbatimChar"/>
    <w:rsid w:val="00CA62B3"/>
    <w:rPr>
      <w:rFonts w:ascii="Consolas" w:hAnsi="Consolas"/>
      <w:color w:val="4070A0"/>
      <w:sz w:val="22"/>
    </w:rPr>
  </w:style>
  <w:style w:type="character" w:customStyle="1" w:styleId="SpecialStringTok">
    <w:name w:val="SpecialStringTok"/>
    <w:basedOn w:val="VerbatimChar"/>
    <w:rsid w:val="00CA62B3"/>
    <w:rPr>
      <w:rFonts w:ascii="Consolas" w:hAnsi="Consolas"/>
      <w:color w:val="BB6688"/>
      <w:sz w:val="22"/>
    </w:rPr>
  </w:style>
  <w:style w:type="character" w:customStyle="1" w:styleId="ImportTok">
    <w:name w:val="ImportTok"/>
    <w:basedOn w:val="VerbatimChar"/>
    <w:rsid w:val="00CA62B3"/>
    <w:rPr>
      <w:rFonts w:ascii="Consolas" w:hAnsi="Consolas"/>
      <w:sz w:val="22"/>
    </w:rPr>
  </w:style>
  <w:style w:type="character" w:customStyle="1" w:styleId="CommentTok">
    <w:name w:val="CommentTok"/>
    <w:basedOn w:val="VerbatimChar"/>
    <w:rsid w:val="00CA62B3"/>
    <w:rPr>
      <w:rFonts w:ascii="Consolas" w:hAnsi="Consolas"/>
      <w:i/>
      <w:color w:val="60A0B0"/>
      <w:sz w:val="22"/>
    </w:rPr>
  </w:style>
  <w:style w:type="character" w:customStyle="1" w:styleId="DocumentationTok">
    <w:name w:val="DocumentationTok"/>
    <w:basedOn w:val="VerbatimChar"/>
    <w:rsid w:val="00CA62B3"/>
    <w:rPr>
      <w:rFonts w:ascii="Consolas" w:hAnsi="Consolas"/>
      <w:i/>
      <w:color w:val="BA2121"/>
      <w:sz w:val="22"/>
    </w:rPr>
  </w:style>
  <w:style w:type="character" w:customStyle="1" w:styleId="AnnotationTok">
    <w:name w:val="AnnotationTok"/>
    <w:basedOn w:val="VerbatimChar"/>
    <w:rsid w:val="00CA62B3"/>
    <w:rPr>
      <w:rFonts w:ascii="Consolas" w:hAnsi="Consolas"/>
      <w:b/>
      <w:i/>
      <w:color w:val="60A0B0"/>
      <w:sz w:val="22"/>
    </w:rPr>
  </w:style>
  <w:style w:type="character" w:customStyle="1" w:styleId="CommentVarTok">
    <w:name w:val="CommentVarTok"/>
    <w:basedOn w:val="VerbatimChar"/>
    <w:rsid w:val="00CA62B3"/>
    <w:rPr>
      <w:rFonts w:ascii="Consolas" w:hAnsi="Consolas"/>
      <w:b/>
      <w:i/>
      <w:color w:val="60A0B0"/>
      <w:sz w:val="22"/>
    </w:rPr>
  </w:style>
  <w:style w:type="character" w:customStyle="1" w:styleId="OtherTok">
    <w:name w:val="OtherTok"/>
    <w:basedOn w:val="VerbatimChar"/>
    <w:rsid w:val="00CA62B3"/>
    <w:rPr>
      <w:rFonts w:ascii="Consolas" w:hAnsi="Consolas"/>
      <w:color w:val="007020"/>
      <w:sz w:val="22"/>
    </w:rPr>
  </w:style>
  <w:style w:type="character" w:customStyle="1" w:styleId="FunctionTok">
    <w:name w:val="FunctionTok"/>
    <w:basedOn w:val="VerbatimChar"/>
    <w:rsid w:val="00CA62B3"/>
    <w:rPr>
      <w:rFonts w:ascii="Consolas" w:hAnsi="Consolas"/>
      <w:color w:val="06287E"/>
      <w:sz w:val="22"/>
    </w:rPr>
  </w:style>
  <w:style w:type="character" w:customStyle="1" w:styleId="VariableTok">
    <w:name w:val="VariableTok"/>
    <w:basedOn w:val="VerbatimChar"/>
    <w:rsid w:val="00CA62B3"/>
    <w:rPr>
      <w:rFonts w:ascii="Consolas" w:hAnsi="Consolas"/>
      <w:color w:val="19177C"/>
      <w:sz w:val="22"/>
    </w:rPr>
  </w:style>
  <w:style w:type="character" w:customStyle="1" w:styleId="ControlFlowTok">
    <w:name w:val="ControlFlowTok"/>
    <w:basedOn w:val="VerbatimChar"/>
    <w:rsid w:val="00CA62B3"/>
    <w:rPr>
      <w:rFonts w:ascii="Consolas" w:hAnsi="Consolas"/>
      <w:b/>
      <w:color w:val="007020"/>
      <w:sz w:val="22"/>
    </w:rPr>
  </w:style>
  <w:style w:type="character" w:customStyle="1" w:styleId="OperatorTok">
    <w:name w:val="OperatorTok"/>
    <w:basedOn w:val="VerbatimChar"/>
    <w:rsid w:val="00CA62B3"/>
    <w:rPr>
      <w:rFonts w:ascii="Consolas" w:hAnsi="Consolas"/>
      <w:color w:val="666666"/>
      <w:sz w:val="22"/>
    </w:rPr>
  </w:style>
  <w:style w:type="character" w:customStyle="1" w:styleId="BuiltInTok">
    <w:name w:val="BuiltInTok"/>
    <w:basedOn w:val="VerbatimChar"/>
    <w:rsid w:val="00CA62B3"/>
    <w:rPr>
      <w:rFonts w:ascii="Consolas" w:hAnsi="Consolas"/>
      <w:sz w:val="22"/>
    </w:rPr>
  </w:style>
  <w:style w:type="character" w:customStyle="1" w:styleId="ExtensionTok">
    <w:name w:val="ExtensionTok"/>
    <w:basedOn w:val="VerbatimChar"/>
    <w:rsid w:val="00CA62B3"/>
    <w:rPr>
      <w:rFonts w:ascii="Consolas" w:hAnsi="Consolas"/>
      <w:sz w:val="22"/>
    </w:rPr>
  </w:style>
  <w:style w:type="character" w:customStyle="1" w:styleId="PreprocessorTok">
    <w:name w:val="PreprocessorTok"/>
    <w:basedOn w:val="VerbatimChar"/>
    <w:rsid w:val="00CA62B3"/>
    <w:rPr>
      <w:rFonts w:ascii="Consolas" w:hAnsi="Consolas"/>
      <w:color w:val="BC7A00"/>
      <w:sz w:val="22"/>
    </w:rPr>
  </w:style>
  <w:style w:type="character" w:customStyle="1" w:styleId="AttributeTok">
    <w:name w:val="AttributeTok"/>
    <w:basedOn w:val="VerbatimChar"/>
    <w:rsid w:val="00CA62B3"/>
    <w:rPr>
      <w:rFonts w:ascii="Consolas" w:hAnsi="Consolas"/>
      <w:color w:val="7D9029"/>
      <w:sz w:val="22"/>
    </w:rPr>
  </w:style>
  <w:style w:type="character" w:customStyle="1" w:styleId="RegionMarkerTok">
    <w:name w:val="RegionMarkerTok"/>
    <w:basedOn w:val="VerbatimChar"/>
    <w:rsid w:val="00CA62B3"/>
    <w:rPr>
      <w:rFonts w:ascii="Consolas" w:hAnsi="Consolas"/>
      <w:sz w:val="22"/>
    </w:rPr>
  </w:style>
  <w:style w:type="character" w:customStyle="1" w:styleId="InformationTok">
    <w:name w:val="InformationTok"/>
    <w:basedOn w:val="VerbatimChar"/>
    <w:rsid w:val="00CA62B3"/>
    <w:rPr>
      <w:rFonts w:ascii="Consolas" w:hAnsi="Consolas"/>
      <w:b/>
      <w:i/>
      <w:color w:val="60A0B0"/>
      <w:sz w:val="22"/>
    </w:rPr>
  </w:style>
  <w:style w:type="character" w:customStyle="1" w:styleId="WarningTok">
    <w:name w:val="WarningTok"/>
    <w:basedOn w:val="VerbatimChar"/>
    <w:rsid w:val="00CA62B3"/>
    <w:rPr>
      <w:rFonts w:ascii="Consolas" w:hAnsi="Consolas"/>
      <w:b/>
      <w:i/>
      <w:color w:val="60A0B0"/>
      <w:sz w:val="22"/>
    </w:rPr>
  </w:style>
  <w:style w:type="character" w:customStyle="1" w:styleId="AlertTok">
    <w:name w:val="AlertTok"/>
    <w:basedOn w:val="VerbatimChar"/>
    <w:rsid w:val="00CA62B3"/>
    <w:rPr>
      <w:rFonts w:ascii="Consolas" w:hAnsi="Consolas"/>
      <w:b/>
      <w:color w:val="FF0000"/>
      <w:sz w:val="22"/>
    </w:rPr>
  </w:style>
  <w:style w:type="character" w:customStyle="1" w:styleId="ErrorTok">
    <w:name w:val="ErrorTok"/>
    <w:basedOn w:val="VerbatimChar"/>
    <w:rsid w:val="00CA62B3"/>
    <w:rPr>
      <w:rFonts w:ascii="Consolas" w:hAnsi="Consolas"/>
      <w:b/>
      <w:color w:val="FF0000"/>
      <w:sz w:val="22"/>
    </w:rPr>
  </w:style>
  <w:style w:type="character" w:customStyle="1" w:styleId="NormalTok">
    <w:name w:val="NormalTok"/>
    <w:basedOn w:val="VerbatimChar"/>
    <w:rsid w:val="00CA62B3"/>
    <w:rPr>
      <w:rFonts w:ascii="Consolas" w:hAnsi="Consolas"/>
      <w:sz w:val="22"/>
    </w:rPr>
  </w:style>
  <w:style w:type="paragraph" w:customStyle="1" w:styleId="Heading">
    <w:name w:val="Heading"/>
    <w:basedOn w:val="Normal"/>
    <w:next w:val="BodyText"/>
    <w:rsid w:val="00CA62B3"/>
    <w:pPr>
      <w:keepNext/>
      <w:suppressAutoHyphens/>
      <w:spacing w:before="240" w:after="120"/>
    </w:pPr>
    <w:rPr>
      <w:rFonts w:ascii="Liberation Sans" w:eastAsia="Droid Sans Fallback" w:hAnsi="Liberation Sans" w:cs="Droid Sans Devanagari"/>
      <w:szCs w:val="28"/>
    </w:rPr>
  </w:style>
  <w:style w:type="paragraph" w:styleId="BodyText">
    <w:name w:val="Body Text"/>
    <w:basedOn w:val="Normal"/>
    <w:link w:val="BodyTextChar1"/>
    <w:rsid w:val="00CA62B3"/>
    <w:pPr>
      <w:suppressAutoHyphens/>
      <w:spacing w:before="180" w:after="180"/>
    </w:pPr>
    <w:rPr>
      <w:rFonts w:ascii="Cambria" w:eastAsia="Cambria" w:hAnsi="Cambria" w:cs="font279"/>
      <w:sz w:val="24"/>
      <w:szCs w:val="24"/>
    </w:rPr>
  </w:style>
  <w:style w:type="character" w:customStyle="1" w:styleId="BodyTextChar1">
    <w:name w:val="Body Text Char1"/>
    <w:basedOn w:val="DefaultParagraphFont"/>
    <w:link w:val="BodyText"/>
    <w:rsid w:val="00CA62B3"/>
    <w:rPr>
      <w:rFonts w:ascii="Cambria" w:eastAsia="Cambria" w:hAnsi="Cambria" w:cs="font279"/>
      <w:sz w:val="24"/>
      <w:szCs w:val="24"/>
    </w:rPr>
  </w:style>
  <w:style w:type="paragraph" w:styleId="List">
    <w:name w:val="List"/>
    <w:basedOn w:val="BodyText"/>
    <w:rsid w:val="00CA62B3"/>
    <w:rPr>
      <w:rFonts w:cs="Droid Sans Devanagari"/>
    </w:rPr>
  </w:style>
  <w:style w:type="paragraph" w:styleId="Caption">
    <w:name w:val="caption"/>
    <w:basedOn w:val="Normal"/>
    <w:next w:val="Normal"/>
    <w:uiPriority w:val="35"/>
    <w:unhideWhenUsed/>
    <w:qFormat/>
    <w:rsid w:val="00AB7F47"/>
    <w:pPr>
      <w:spacing w:after="200"/>
    </w:pPr>
    <w:rPr>
      <w:i/>
      <w:iCs/>
      <w:color w:val="44546A" w:themeColor="text2"/>
    </w:rPr>
  </w:style>
  <w:style w:type="paragraph" w:customStyle="1" w:styleId="Index">
    <w:name w:val="Index"/>
    <w:basedOn w:val="Normal"/>
    <w:rsid w:val="00CA62B3"/>
    <w:pPr>
      <w:suppressLineNumbers/>
      <w:suppressAutoHyphens/>
      <w:spacing w:after="200"/>
    </w:pPr>
    <w:rPr>
      <w:rFonts w:ascii="Cambria" w:eastAsia="Cambria" w:hAnsi="Cambria" w:cs="Droid Sans Devanagari"/>
      <w:sz w:val="24"/>
      <w:szCs w:val="24"/>
    </w:rPr>
  </w:style>
  <w:style w:type="paragraph" w:customStyle="1" w:styleId="FirstParagraph">
    <w:name w:val="First Paragraph"/>
    <w:basedOn w:val="BodyText"/>
    <w:next w:val="BodyText"/>
    <w:rsid w:val="00CA62B3"/>
  </w:style>
  <w:style w:type="paragraph" w:customStyle="1" w:styleId="Compact">
    <w:name w:val="Compact"/>
    <w:basedOn w:val="BodyText"/>
    <w:rsid w:val="00CA62B3"/>
    <w:pPr>
      <w:spacing w:before="36" w:after="36"/>
    </w:pPr>
  </w:style>
  <w:style w:type="paragraph" w:customStyle="1" w:styleId="Author">
    <w:name w:val="Author"/>
    <w:next w:val="BodyText"/>
    <w:rsid w:val="00CA62B3"/>
    <w:pPr>
      <w:keepNext/>
      <w:keepLines/>
      <w:suppressAutoHyphens/>
      <w:spacing w:after="200"/>
      <w:jc w:val="center"/>
    </w:pPr>
    <w:rPr>
      <w:rFonts w:ascii="Cambria" w:eastAsia="Cambria" w:hAnsi="Cambria" w:cs="font279"/>
      <w:sz w:val="24"/>
      <w:szCs w:val="24"/>
    </w:rPr>
  </w:style>
  <w:style w:type="paragraph" w:styleId="Date">
    <w:name w:val="Date"/>
    <w:next w:val="BodyText"/>
    <w:link w:val="DateChar"/>
    <w:rsid w:val="00CA62B3"/>
    <w:pPr>
      <w:keepNext/>
      <w:keepLines/>
      <w:suppressAutoHyphens/>
      <w:spacing w:after="200"/>
      <w:jc w:val="center"/>
    </w:pPr>
    <w:rPr>
      <w:rFonts w:ascii="Cambria" w:eastAsia="Cambria" w:hAnsi="Cambria" w:cs="font279"/>
      <w:sz w:val="24"/>
      <w:szCs w:val="24"/>
    </w:rPr>
  </w:style>
  <w:style w:type="character" w:customStyle="1" w:styleId="DateChar">
    <w:name w:val="Date Char"/>
    <w:basedOn w:val="DefaultParagraphFont"/>
    <w:link w:val="Date"/>
    <w:rsid w:val="00CA62B3"/>
    <w:rPr>
      <w:rFonts w:ascii="Cambria" w:eastAsia="Cambria" w:hAnsi="Cambria" w:cs="font279"/>
      <w:sz w:val="24"/>
      <w:szCs w:val="24"/>
    </w:rPr>
  </w:style>
  <w:style w:type="paragraph" w:customStyle="1" w:styleId="Abstract">
    <w:name w:val="Abstract"/>
    <w:basedOn w:val="Normal"/>
    <w:next w:val="BodyText"/>
    <w:rsid w:val="00CA62B3"/>
    <w:pPr>
      <w:keepNext/>
      <w:keepLines/>
      <w:suppressAutoHyphens/>
      <w:spacing w:before="300" w:after="300"/>
    </w:pPr>
    <w:rPr>
      <w:rFonts w:ascii="Cambria" w:eastAsia="Cambria" w:hAnsi="Cambria" w:cs="font279"/>
      <w:sz w:val="20"/>
      <w:szCs w:val="20"/>
    </w:rPr>
  </w:style>
  <w:style w:type="paragraph" w:styleId="Bibliography">
    <w:name w:val="Bibliography"/>
    <w:basedOn w:val="Normal"/>
    <w:rsid w:val="00CA62B3"/>
    <w:pPr>
      <w:suppressAutoHyphens/>
      <w:spacing w:after="200"/>
    </w:pPr>
    <w:rPr>
      <w:rFonts w:ascii="Cambria" w:eastAsia="Cambria" w:hAnsi="Cambria" w:cs="font279"/>
      <w:sz w:val="24"/>
      <w:szCs w:val="24"/>
    </w:rPr>
  </w:style>
  <w:style w:type="paragraph" w:styleId="BlockText">
    <w:name w:val="Block Text"/>
    <w:basedOn w:val="BodyText"/>
    <w:next w:val="BodyText"/>
    <w:rsid w:val="00CA62B3"/>
    <w:pPr>
      <w:spacing w:before="100" w:after="100"/>
      <w:ind w:left="480" w:right="480"/>
    </w:pPr>
  </w:style>
  <w:style w:type="paragraph" w:styleId="FootnoteText">
    <w:name w:val="footnote text"/>
    <w:basedOn w:val="Normal"/>
    <w:link w:val="FootnoteTextChar"/>
    <w:rsid w:val="00CA62B3"/>
    <w:pPr>
      <w:suppressAutoHyphens/>
      <w:spacing w:after="200"/>
    </w:pPr>
    <w:rPr>
      <w:rFonts w:ascii="Cambria" w:eastAsia="Cambria" w:hAnsi="Cambria" w:cs="font279"/>
      <w:sz w:val="24"/>
      <w:szCs w:val="24"/>
    </w:rPr>
  </w:style>
  <w:style w:type="character" w:customStyle="1" w:styleId="FootnoteTextChar">
    <w:name w:val="Footnote Text Char"/>
    <w:basedOn w:val="DefaultParagraphFont"/>
    <w:link w:val="FootnoteText"/>
    <w:rsid w:val="00CA62B3"/>
    <w:rPr>
      <w:rFonts w:ascii="Cambria" w:eastAsia="Cambria" w:hAnsi="Cambria" w:cs="font279"/>
      <w:sz w:val="24"/>
      <w:szCs w:val="24"/>
    </w:rPr>
  </w:style>
  <w:style w:type="paragraph" w:customStyle="1" w:styleId="DefinitionTerm">
    <w:name w:val="Definition Term"/>
    <w:basedOn w:val="Normal"/>
    <w:next w:val="Definition"/>
    <w:rsid w:val="00CA62B3"/>
    <w:pPr>
      <w:keepNext/>
      <w:keepLines/>
      <w:suppressAutoHyphens/>
    </w:pPr>
    <w:rPr>
      <w:rFonts w:ascii="Cambria" w:eastAsia="Cambria" w:hAnsi="Cambria" w:cs="font279"/>
      <w:b/>
      <w:sz w:val="24"/>
      <w:szCs w:val="24"/>
    </w:rPr>
  </w:style>
  <w:style w:type="paragraph" w:customStyle="1" w:styleId="Definition">
    <w:name w:val="Definition"/>
    <w:basedOn w:val="Normal"/>
    <w:rsid w:val="00CA62B3"/>
    <w:pPr>
      <w:suppressAutoHyphens/>
      <w:spacing w:after="200"/>
    </w:pPr>
    <w:rPr>
      <w:rFonts w:ascii="Cambria" w:eastAsia="Cambria" w:hAnsi="Cambria" w:cs="font279"/>
      <w:sz w:val="24"/>
      <w:szCs w:val="24"/>
    </w:rPr>
  </w:style>
  <w:style w:type="paragraph" w:customStyle="1" w:styleId="TableCaption">
    <w:name w:val="Table Caption"/>
    <w:basedOn w:val="Caption"/>
    <w:rsid w:val="00CA62B3"/>
    <w:pPr>
      <w:keepNext/>
    </w:pPr>
  </w:style>
  <w:style w:type="paragraph" w:customStyle="1" w:styleId="ImageCaption">
    <w:name w:val="Image Caption"/>
    <w:basedOn w:val="Caption"/>
    <w:rsid w:val="00CA62B3"/>
  </w:style>
  <w:style w:type="paragraph" w:customStyle="1" w:styleId="Figure">
    <w:name w:val="Figure"/>
    <w:basedOn w:val="Normal"/>
    <w:rsid w:val="00CA62B3"/>
    <w:pPr>
      <w:suppressAutoHyphens/>
      <w:spacing w:after="200"/>
    </w:pPr>
    <w:rPr>
      <w:rFonts w:ascii="Cambria" w:eastAsia="Cambria" w:hAnsi="Cambria" w:cs="font279"/>
      <w:sz w:val="24"/>
      <w:szCs w:val="24"/>
    </w:rPr>
  </w:style>
  <w:style w:type="paragraph" w:customStyle="1" w:styleId="CaptionedFigure">
    <w:name w:val="Captioned Figure"/>
    <w:basedOn w:val="Figure"/>
    <w:rsid w:val="00CA62B3"/>
    <w:pPr>
      <w:keepNext/>
    </w:pPr>
  </w:style>
  <w:style w:type="paragraph" w:styleId="TOCHeading">
    <w:name w:val="TOC Heading"/>
    <w:basedOn w:val="Heading1"/>
    <w:next w:val="Normal"/>
    <w:uiPriority w:val="39"/>
    <w:unhideWhenUsed/>
    <w:qFormat/>
    <w:rsid w:val="00AB7F47"/>
    <w:pPr>
      <w:outlineLvl w:val="9"/>
    </w:pPr>
  </w:style>
  <w:style w:type="paragraph" w:customStyle="1" w:styleId="SourceCode">
    <w:name w:val="Source Code"/>
    <w:basedOn w:val="Normal"/>
    <w:rsid w:val="00CA62B3"/>
    <w:pPr>
      <w:suppressAutoHyphens/>
      <w:spacing w:after="200"/>
    </w:pPr>
    <w:rPr>
      <w:rFonts w:ascii="Cambria" w:eastAsia="Cambria" w:hAnsi="Cambria" w:cs="font279"/>
      <w:sz w:val="24"/>
      <w:szCs w:val="24"/>
    </w:rPr>
  </w:style>
  <w:style w:type="character" w:styleId="Strong">
    <w:name w:val="Strong"/>
    <w:basedOn w:val="DefaultParagraphFont"/>
    <w:uiPriority w:val="22"/>
    <w:qFormat/>
    <w:rsid w:val="00AB7F47"/>
    <w:rPr>
      <w:b/>
      <w:bCs/>
      <w:color w:val="auto"/>
    </w:rPr>
  </w:style>
  <w:style w:type="character" w:styleId="Emphasis">
    <w:name w:val="Emphasis"/>
    <w:basedOn w:val="DefaultParagraphFont"/>
    <w:uiPriority w:val="20"/>
    <w:qFormat/>
    <w:rsid w:val="00AB7F47"/>
    <w:rPr>
      <w:i/>
      <w:iCs/>
      <w:color w:val="auto"/>
    </w:rPr>
  </w:style>
  <w:style w:type="paragraph" w:styleId="NoSpacing">
    <w:name w:val="No Spacing"/>
    <w:uiPriority w:val="1"/>
    <w:qFormat/>
    <w:rsid w:val="00AB7F47"/>
    <w:pPr>
      <w:spacing w:after="0"/>
    </w:pPr>
  </w:style>
  <w:style w:type="paragraph" w:styleId="Quote">
    <w:name w:val="Quote"/>
    <w:basedOn w:val="Normal"/>
    <w:next w:val="Normal"/>
    <w:link w:val="QuoteChar"/>
    <w:uiPriority w:val="29"/>
    <w:qFormat/>
    <w:rsid w:val="00AB7F4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AB7F47"/>
    <w:rPr>
      <w:i/>
      <w:iCs/>
      <w:color w:val="404040" w:themeColor="text1" w:themeTint="BF"/>
    </w:rPr>
  </w:style>
  <w:style w:type="paragraph" w:styleId="IntenseQuote">
    <w:name w:val="Intense Quote"/>
    <w:basedOn w:val="Normal"/>
    <w:next w:val="Normal"/>
    <w:link w:val="IntenseQuoteChar"/>
    <w:uiPriority w:val="30"/>
    <w:qFormat/>
    <w:rsid w:val="00AB7F4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B7F47"/>
    <w:rPr>
      <w:i/>
      <w:iCs/>
      <w:color w:val="5B9BD5" w:themeColor="accent1"/>
    </w:rPr>
  </w:style>
  <w:style w:type="character" w:styleId="SubtleEmphasis">
    <w:name w:val="Subtle Emphasis"/>
    <w:basedOn w:val="DefaultParagraphFont"/>
    <w:uiPriority w:val="19"/>
    <w:qFormat/>
    <w:rsid w:val="00AB7F47"/>
    <w:rPr>
      <w:i/>
      <w:iCs/>
      <w:color w:val="404040" w:themeColor="text1" w:themeTint="BF"/>
    </w:rPr>
  </w:style>
  <w:style w:type="character" w:styleId="IntenseEmphasis">
    <w:name w:val="Intense Emphasis"/>
    <w:basedOn w:val="DefaultParagraphFont"/>
    <w:uiPriority w:val="21"/>
    <w:qFormat/>
    <w:rsid w:val="00AB7F47"/>
    <w:rPr>
      <w:i/>
      <w:iCs/>
      <w:color w:val="5B9BD5" w:themeColor="accent1"/>
    </w:rPr>
  </w:style>
  <w:style w:type="character" w:styleId="SubtleReference">
    <w:name w:val="Subtle Reference"/>
    <w:basedOn w:val="DefaultParagraphFont"/>
    <w:uiPriority w:val="31"/>
    <w:qFormat/>
    <w:rsid w:val="00AB7F47"/>
    <w:rPr>
      <w:smallCaps/>
      <w:color w:val="404040" w:themeColor="text1" w:themeTint="BF"/>
    </w:rPr>
  </w:style>
  <w:style w:type="character" w:styleId="IntenseReference">
    <w:name w:val="Intense Reference"/>
    <w:basedOn w:val="DefaultParagraphFont"/>
    <w:uiPriority w:val="32"/>
    <w:qFormat/>
    <w:rsid w:val="00AB7F47"/>
    <w:rPr>
      <w:b/>
      <w:bCs/>
      <w:smallCaps/>
      <w:color w:val="5B9BD5" w:themeColor="accent1"/>
      <w:spacing w:val="5"/>
    </w:rPr>
  </w:style>
  <w:style w:type="character" w:styleId="BookTitle">
    <w:name w:val="Book Title"/>
    <w:basedOn w:val="DefaultParagraphFont"/>
    <w:uiPriority w:val="33"/>
    <w:qFormat/>
    <w:rsid w:val="00AB7F4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819555">
      <w:bodyDiv w:val="1"/>
      <w:marLeft w:val="0"/>
      <w:marRight w:val="0"/>
      <w:marTop w:val="0"/>
      <w:marBottom w:val="0"/>
      <w:divBdr>
        <w:top w:val="none" w:sz="0" w:space="0" w:color="auto"/>
        <w:left w:val="none" w:sz="0" w:space="0" w:color="auto"/>
        <w:bottom w:val="none" w:sz="0" w:space="0" w:color="auto"/>
        <w:right w:val="none" w:sz="0" w:space="0" w:color="auto"/>
      </w:divBdr>
    </w:div>
    <w:div w:id="566384693">
      <w:bodyDiv w:val="1"/>
      <w:marLeft w:val="0"/>
      <w:marRight w:val="0"/>
      <w:marTop w:val="0"/>
      <w:marBottom w:val="0"/>
      <w:divBdr>
        <w:top w:val="none" w:sz="0" w:space="0" w:color="auto"/>
        <w:left w:val="none" w:sz="0" w:space="0" w:color="auto"/>
        <w:bottom w:val="none" w:sz="0" w:space="0" w:color="auto"/>
        <w:right w:val="none" w:sz="0" w:space="0" w:color="auto"/>
      </w:divBdr>
    </w:div>
    <w:div w:id="567348985">
      <w:bodyDiv w:val="1"/>
      <w:marLeft w:val="0"/>
      <w:marRight w:val="0"/>
      <w:marTop w:val="0"/>
      <w:marBottom w:val="0"/>
      <w:divBdr>
        <w:top w:val="none" w:sz="0" w:space="0" w:color="auto"/>
        <w:left w:val="none" w:sz="0" w:space="0" w:color="auto"/>
        <w:bottom w:val="none" w:sz="0" w:space="0" w:color="auto"/>
        <w:right w:val="none" w:sz="0" w:space="0" w:color="auto"/>
      </w:divBdr>
      <w:divsChild>
        <w:div w:id="1165776468">
          <w:marLeft w:val="0"/>
          <w:marRight w:val="0"/>
          <w:marTop w:val="0"/>
          <w:marBottom w:val="240"/>
          <w:divBdr>
            <w:top w:val="none" w:sz="0" w:space="0" w:color="auto"/>
            <w:left w:val="none" w:sz="0" w:space="0" w:color="auto"/>
            <w:bottom w:val="none" w:sz="0" w:space="0" w:color="auto"/>
            <w:right w:val="none" w:sz="0" w:space="0" w:color="auto"/>
          </w:divBdr>
        </w:div>
        <w:div w:id="1630042171">
          <w:marLeft w:val="0"/>
          <w:marRight w:val="0"/>
          <w:marTop w:val="0"/>
          <w:marBottom w:val="0"/>
          <w:divBdr>
            <w:top w:val="none" w:sz="0" w:space="0" w:color="auto"/>
            <w:left w:val="none" w:sz="0" w:space="0" w:color="auto"/>
            <w:bottom w:val="none" w:sz="0" w:space="0" w:color="auto"/>
            <w:right w:val="none" w:sz="0" w:space="0" w:color="auto"/>
          </w:divBdr>
          <w:divsChild>
            <w:div w:id="1799763410">
              <w:marLeft w:val="0"/>
              <w:marRight w:val="0"/>
              <w:marTop w:val="0"/>
              <w:marBottom w:val="0"/>
              <w:divBdr>
                <w:top w:val="none" w:sz="0" w:space="0" w:color="auto"/>
                <w:left w:val="none" w:sz="0" w:space="0" w:color="auto"/>
                <w:bottom w:val="none" w:sz="0" w:space="0" w:color="auto"/>
                <w:right w:val="none" w:sz="0" w:space="0" w:color="auto"/>
              </w:divBdr>
              <w:divsChild>
                <w:div w:id="17872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16447">
      <w:bodyDiv w:val="1"/>
      <w:marLeft w:val="0"/>
      <w:marRight w:val="0"/>
      <w:marTop w:val="0"/>
      <w:marBottom w:val="0"/>
      <w:divBdr>
        <w:top w:val="none" w:sz="0" w:space="0" w:color="auto"/>
        <w:left w:val="none" w:sz="0" w:space="0" w:color="auto"/>
        <w:bottom w:val="none" w:sz="0" w:space="0" w:color="auto"/>
        <w:right w:val="none" w:sz="0" w:space="0" w:color="auto"/>
      </w:divBdr>
    </w:div>
    <w:div w:id="1187014392">
      <w:bodyDiv w:val="1"/>
      <w:marLeft w:val="0"/>
      <w:marRight w:val="0"/>
      <w:marTop w:val="0"/>
      <w:marBottom w:val="0"/>
      <w:divBdr>
        <w:top w:val="none" w:sz="0" w:space="0" w:color="auto"/>
        <w:left w:val="none" w:sz="0" w:space="0" w:color="auto"/>
        <w:bottom w:val="none" w:sz="0" w:space="0" w:color="auto"/>
        <w:right w:val="none" w:sz="0" w:space="0" w:color="auto"/>
      </w:divBdr>
    </w:div>
    <w:div w:id="145031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7ADDB-5B33-4273-BDE3-0542DB255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47</Pages>
  <Words>2834</Words>
  <Characters>16159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2022-02-13T18:15:00Z</dcterms:created>
  <dcterms:modified xsi:type="dcterms:W3CDTF">2022-02-18T13:39:00Z</dcterms:modified>
</cp:coreProperties>
</file>